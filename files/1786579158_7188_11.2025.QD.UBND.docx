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46" w:type="dxa"/>
        <w:jc w:val="center"/>
        <w:tblLayout w:type="fixed"/>
        <w:tblLook w:val="0000" w:firstRow="0" w:lastRow="0" w:firstColumn="0" w:lastColumn="0" w:noHBand="0" w:noVBand="0"/>
      </w:tblPr>
      <w:tblGrid>
        <w:gridCol w:w="3557"/>
        <w:gridCol w:w="236"/>
        <w:gridCol w:w="6253"/>
      </w:tblGrid>
      <w:tr w:rsidR="003E1808" w:rsidRPr="003E1808" w14:paraId="0A2906DF" w14:textId="77777777">
        <w:trPr>
          <w:jc w:val="center"/>
        </w:trPr>
        <w:tc>
          <w:tcPr>
            <w:tcW w:w="3557" w:type="dxa"/>
          </w:tcPr>
          <w:p w14:paraId="61FC3C00" w14:textId="61A73A21" w:rsidR="0087069B" w:rsidRPr="003E1808" w:rsidRDefault="0087069B" w:rsidP="00382A86">
            <w:pPr>
              <w:jc w:val="center"/>
              <w:rPr>
                <w:b/>
                <w:bCs/>
              </w:rPr>
            </w:pPr>
            <w:r w:rsidRPr="003E1808">
              <w:rPr>
                <w:b/>
                <w:bCs/>
              </w:rPr>
              <w:t xml:space="preserve">ỦY </w:t>
            </w:r>
            <w:r w:rsidR="00F86D98" w:rsidRPr="003E1808">
              <w:rPr>
                <w:b/>
                <w:bCs/>
              </w:rPr>
              <w:t>BAN NHÂN DÂN</w:t>
            </w:r>
          </w:p>
          <w:p w14:paraId="2496B3DA" w14:textId="77777777" w:rsidR="0087069B" w:rsidRPr="003E1808" w:rsidRDefault="0087069B" w:rsidP="00382A86">
            <w:pPr>
              <w:jc w:val="center"/>
              <w:rPr>
                <w:b/>
                <w:bCs/>
              </w:rPr>
            </w:pPr>
            <w:r w:rsidRPr="003E1808">
              <w:rPr>
                <w:b/>
                <w:bCs/>
              </w:rPr>
              <w:t>TỈNH TÂY NINH</w:t>
            </w:r>
          </w:p>
          <w:p w14:paraId="447E8298" w14:textId="5918EAF7" w:rsidR="0087069B" w:rsidRPr="003E1808" w:rsidRDefault="00A95269" w:rsidP="005D7BCF">
            <w:pPr>
              <w:spacing w:before="240" w:after="120"/>
              <w:jc w:val="center"/>
              <w:rPr>
                <w:bCs/>
                <w:sz w:val="26"/>
                <w:szCs w:val="26"/>
              </w:rPr>
            </w:pPr>
            <w:r w:rsidRPr="003E1808">
              <w:rPr>
                <w:noProof/>
                <w:sz w:val="26"/>
                <w:szCs w:val="26"/>
              </w:rPr>
              <mc:AlternateContent>
                <mc:Choice Requires="wps">
                  <w:drawing>
                    <wp:anchor distT="0" distB="0" distL="114300" distR="114300" simplePos="0" relativeHeight="251658240" behindDoc="0" locked="0" layoutInCell="1" allowOverlap="1" wp14:anchorId="2D5B1BC8" wp14:editId="24D9CBA3">
                      <wp:simplePos x="0" y="0"/>
                      <wp:positionH relativeFrom="column">
                        <wp:posOffset>729615</wp:posOffset>
                      </wp:positionH>
                      <wp:positionV relativeFrom="paragraph">
                        <wp:posOffset>19685</wp:posOffset>
                      </wp:positionV>
                      <wp:extent cx="666750" cy="0"/>
                      <wp:effectExtent l="0" t="0" r="1905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5pt,1.55pt" to="109.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9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"/>
                  </w:pict>
                </mc:Fallback>
              </mc:AlternateContent>
            </w:r>
            <w:r w:rsidR="0087069B" w:rsidRPr="003E1808">
              <w:rPr>
                <w:bCs/>
                <w:sz w:val="26"/>
                <w:szCs w:val="26"/>
              </w:rPr>
              <w:t xml:space="preserve">Số: </w:t>
            </w:r>
            <w:r w:rsidR="0048253B">
              <w:rPr>
                <w:bCs/>
                <w:sz w:val="26"/>
                <w:szCs w:val="26"/>
              </w:rPr>
              <w:t>11</w:t>
            </w:r>
            <w:r w:rsidR="0087069B" w:rsidRPr="003E1808">
              <w:rPr>
                <w:bCs/>
                <w:sz w:val="26"/>
                <w:szCs w:val="26"/>
              </w:rPr>
              <w:t>/20</w:t>
            </w:r>
            <w:r w:rsidR="005D7BCF">
              <w:rPr>
                <w:bCs/>
                <w:sz w:val="26"/>
                <w:szCs w:val="26"/>
              </w:rPr>
              <w:t>25</w:t>
            </w:r>
            <w:r w:rsidR="0087069B" w:rsidRPr="003E1808">
              <w:rPr>
                <w:bCs/>
                <w:sz w:val="26"/>
                <w:szCs w:val="26"/>
              </w:rPr>
              <w:t>/QĐ-UBND</w:t>
            </w:r>
          </w:p>
        </w:tc>
        <w:tc>
          <w:tcPr>
            <w:tcW w:w="236" w:type="dxa"/>
          </w:tcPr>
          <w:p w14:paraId="4464D73D" w14:textId="77777777" w:rsidR="0087069B" w:rsidRPr="003E1808" w:rsidRDefault="0087069B" w:rsidP="00382A86">
            <w:pPr>
              <w:spacing w:before="120" w:after="120"/>
              <w:rPr>
                <w:bCs/>
              </w:rPr>
            </w:pPr>
          </w:p>
        </w:tc>
        <w:tc>
          <w:tcPr>
            <w:tcW w:w="6253" w:type="dxa"/>
          </w:tcPr>
          <w:p w14:paraId="6BA206B7" w14:textId="77777777" w:rsidR="0087069B" w:rsidRPr="003E1808" w:rsidRDefault="0087069B" w:rsidP="00382A86">
            <w:pPr>
              <w:jc w:val="center"/>
              <w:rPr>
                <w:b/>
                <w:bCs/>
                <w:sz w:val="26"/>
                <w:szCs w:val="26"/>
              </w:rPr>
            </w:pPr>
            <w:r w:rsidRPr="003E1808">
              <w:rPr>
                <w:b/>
                <w:bCs/>
                <w:sz w:val="26"/>
                <w:szCs w:val="26"/>
              </w:rPr>
              <w:t>CỘNG HÒA XÃ HỘI CHỦ NGHĨA VIỆT NAM</w:t>
            </w:r>
          </w:p>
          <w:p w14:paraId="41E8863A" w14:textId="77777777" w:rsidR="0087069B" w:rsidRPr="003E1808" w:rsidRDefault="0087069B" w:rsidP="00382A86">
            <w:pPr>
              <w:jc w:val="center"/>
              <w:rPr>
                <w:b/>
                <w:bCs/>
              </w:rPr>
            </w:pPr>
            <w:r w:rsidRPr="003E1808">
              <w:rPr>
                <w:b/>
                <w:bCs/>
              </w:rPr>
              <w:t>Độc lập - Tự do - Hạnh phúc</w:t>
            </w:r>
          </w:p>
          <w:p w14:paraId="107240B5" w14:textId="6E0A9864" w:rsidR="0087069B" w:rsidRPr="003E1808" w:rsidRDefault="00A95269" w:rsidP="005D7BCF">
            <w:pPr>
              <w:spacing w:before="240" w:after="120"/>
              <w:rPr>
                <w:bCs/>
                <w:i/>
                <w:iCs/>
              </w:rPr>
            </w:pPr>
            <w:r w:rsidRPr="003E1808">
              <w:rPr>
                <w:noProof/>
              </w:rPr>
              <mc:AlternateContent>
                <mc:Choice Requires="wps">
                  <w:drawing>
                    <wp:anchor distT="0" distB="0" distL="114300" distR="114300" simplePos="0" relativeHeight="251657216" behindDoc="0" locked="0" layoutInCell="1" allowOverlap="1" wp14:anchorId="1B4581E1" wp14:editId="49C192A4">
                      <wp:simplePos x="0" y="0"/>
                      <wp:positionH relativeFrom="column">
                        <wp:posOffset>866140</wp:posOffset>
                      </wp:positionH>
                      <wp:positionV relativeFrom="paragraph">
                        <wp:posOffset>29210</wp:posOffset>
                      </wp:positionV>
                      <wp:extent cx="2145665" cy="0"/>
                      <wp:effectExtent l="0" t="0" r="2603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2pt,2.3pt" to="237.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ows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"/>
                  </w:pict>
                </mc:Fallback>
              </mc:AlternateContent>
            </w:r>
            <w:r w:rsidR="000C2DCC" w:rsidRPr="003E1808">
              <w:rPr>
                <w:bCs/>
                <w:iCs/>
              </w:rPr>
              <w:t xml:space="preserve">          </w:t>
            </w:r>
            <w:r w:rsidR="0087069B" w:rsidRPr="003E1808">
              <w:rPr>
                <w:bCs/>
                <w:i/>
                <w:iCs/>
              </w:rPr>
              <w:t xml:space="preserve">Tây Ninh, ngày  </w:t>
            </w:r>
            <w:r w:rsidR="00EF4664" w:rsidRPr="003E1808">
              <w:rPr>
                <w:bCs/>
                <w:i/>
                <w:iCs/>
              </w:rPr>
              <w:t xml:space="preserve"> </w:t>
            </w:r>
            <w:r w:rsidR="0048253B">
              <w:rPr>
                <w:bCs/>
                <w:i/>
                <w:iCs/>
              </w:rPr>
              <w:t xml:space="preserve">24 </w:t>
            </w:r>
            <w:r w:rsidR="0087069B" w:rsidRPr="003E1808">
              <w:rPr>
                <w:bCs/>
                <w:i/>
                <w:iCs/>
              </w:rPr>
              <w:t xml:space="preserve"> tháng </w:t>
            </w:r>
            <w:r w:rsidR="00EF4664" w:rsidRPr="003E1808">
              <w:rPr>
                <w:bCs/>
                <w:i/>
                <w:iCs/>
              </w:rPr>
              <w:t xml:space="preserve"> </w:t>
            </w:r>
            <w:r w:rsidR="0048253B">
              <w:rPr>
                <w:bCs/>
                <w:i/>
                <w:iCs/>
              </w:rPr>
              <w:t xml:space="preserve">01 </w:t>
            </w:r>
            <w:r w:rsidR="0087069B" w:rsidRPr="003E1808">
              <w:rPr>
                <w:bCs/>
                <w:i/>
                <w:iCs/>
              </w:rPr>
              <w:t>năm 20</w:t>
            </w:r>
            <w:r w:rsidR="00EF4664" w:rsidRPr="003E1808">
              <w:rPr>
                <w:bCs/>
                <w:i/>
                <w:iCs/>
              </w:rPr>
              <w:t>2</w:t>
            </w:r>
            <w:r w:rsidR="00295CD4">
              <w:rPr>
                <w:bCs/>
                <w:i/>
                <w:iCs/>
              </w:rPr>
              <w:t>5</w:t>
            </w:r>
          </w:p>
        </w:tc>
      </w:tr>
    </w:tbl>
    <w:p w14:paraId="62F94571" w14:textId="40A65C3D" w:rsidR="00382A86" w:rsidRPr="005D7BCF" w:rsidRDefault="00382A86" w:rsidP="002A1226">
      <w:pPr>
        <w:pStyle w:val="Heading2"/>
        <w:spacing w:before="120" w:after="120"/>
        <w:rPr>
          <w:b/>
          <w:i w:val="0"/>
          <w:sz w:val="8"/>
          <w:szCs w:val="8"/>
          <w:lang w:val="de-DE"/>
        </w:rPr>
      </w:pPr>
    </w:p>
    <w:p w14:paraId="1D72024C" w14:textId="77777777" w:rsidR="0087069B" w:rsidRPr="003E1808" w:rsidRDefault="0087069B" w:rsidP="005D7BCF">
      <w:pPr>
        <w:pStyle w:val="Heading2"/>
        <w:rPr>
          <w:b/>
          <w:i w:val="0"/>
          <w:szCs w:val="28"/>
          <w:lang w:val="de-DE"/>
        </w:rPr>
      </w:pPr>
      <w:r w:rsidRPr="003E1808">
        <w:rPr>
          <w:b/>
          <w:i w:val="0"/>
          <w:szCs w:val="28"/>
          <w:lang w:val="de-DE"/>
        </w:rPr>
        <w:t>QUYẾT ĐỊNH</w:t>
      </w:r>
    </w:p>
    <w:p w14:paraId="36BCFF86" w14:textId="203608BD" w:rsidR="0087069B" w:rsidRPr="00654C44" w:rsidRDefault="00654C44" w:rsidP="005D7BCF">
      <w:pPr>
        <w:jc w:val="center"/>
        <w:rPr>
          <w:b/>
        </w:rPr>
      </w:pPr>
      <w:r w:rsidRPr="00654C44">
        <w:rPr>
          <w:b/>
          <w:lang w:val="nl-NL"/>
        </w:rPr>
        <w:t>Sửa đổi, b</w:t>
      </w:r>
      <w:r w:rsidRPr="00654C44">
        <w:rPr>
          <w:b/>
        </w:rPr>
        <w:t>ổ sung điểm c khoản 2 Điều 1</w:t>
      </w:r>
      <w:r>
        <w:rPr>
          <w:b/>
        </w:rPr>
        <w:t xml:space="preserve"> </w:t>
      </w:r>
      <w:r w:rsidRPr="00654C44">
        <w:rPr>
          <w:b/>
        </w:rPr>
        <w:t>Quyết định số 25/2021/QĐ-UBND ngày 18 tháng 11 năm 2021</w:t>
      </w:r>
      <w:r>
        <w:rPr>
          <w:b/>
        </w:rPr>
        <w:t xml:space="preserve"> </w:t>
      </w:r>
      <w:r w:rsidRPr="00654C44">
        <w:rPr>
          <w:b/>
        </w:rPr>
        <w:t>của Ủy ban nhân dân tỉnh Tây Ninh quy định</w:t>
      </w:r>
      <w:r>
        <w:rPr>
          <w:b/>
        </w:rPr>
        <w:t xml:space="preserve"> về</w:t>
      </w:r>
      <w:r w:rsidRPr="00654C44">
        <w:rPr>
          <w:b/>
        </w:rPr>
        <w:t xml:space="preserve"> tiêu chuẩn, định mức sử dụng máy móc, thiết bị chuyên dùng trang bị cho các cơ quan, tổ chức, đơn vị trên địa bàn tỉnh Tây Ninh </w:t>
      </w:r>
    </w:p>
    <w:p w14:paraId="33C46EA2" w14:textId="7A15BAAD" w:rsidR="005D7BCF" w:rsidRDefault="005D7BCF" w:rsidP="00382A86">
      <w:pPr>
        <w:pStyle w:val="BodyText"/>
        <w:spacing w:before="120" w:after="120"/>
        <w:rPr>
          <w:b/>
          <w:szCs w:val="28"/>
        </w:rPr>
      </w:pPr>
      <w:r w:rsidRPr="00654C44">
        <w:rPr>
          <w:b/>
          <w:noProof/>
        </w:rPr>
        <mc:AlternateContent>
          <mc:Choice Requires="wps">
            <w:drawing>
              <wp:anchor distT="0" distB="0" distL="114300" distR="114300" simplePos="0" relativeHeight="251656192" behindDoc="0" locked="0" layoutInCell="1" allowOverlap="1" wp14:anchorId="58698EBA" wp14:editId="4B1E0A2B">
                <wp:simplePos x="0" y="0"/>
                <wp:positionH relativeFrom="column">
                  <wp:posOffset>1929765</wp:posOffset>
                </wp:positionH>
                <wp:positionV relativeFrom="paragraph">
                  <wp:posOffset>38735</wp:posOffset>
                </wp:positionV>
                <wp:extent cx="19050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95pt,3.05pt" to="301.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JZy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"/>
            </w:pict>
          </mc:Fallback>
        </mc:AlternateContent>
      </w:r>
    </w:p>
    <w:p w14:paraId="0BA381F0" w14:textId="0BACAA80" w:rsidR="0087069B" w:rsidRPr="003E1808" w:rsidRDefault="0087069B" w:rsidP="005D7BCF">
      <w:pPr>
        <w:pStyle w:val="BodyText"/>
        <w:rPr>
          <w:b/>
          <w:szCs w:val="28"/>
        </w:rPr>
      </w:pPr>
      <w:r w:rsidRPr="003E1808">
        <w:rPr>
          <w:b/>
          <w:szCs w:val="28"/>
        </w:rPr>
        <w:t xml:space="preserve">ỦY </w:t>
      </w:r>
      <w:r w:rsidR="00F86D98" w:rsidRPr="003E1808">
        <w:rPr>
          <w:b/>
          <w:szCs w:val="28"/>
        </w:rPr>
        <w:t>BAN NHÂN DÂN</w:t>
      </w:r>
      <w:r w:rsidRPr="003E1808">
        <w:rPr>
          <w:b/>
          <w:szCs w:val="28"/>
        </w:rPr>
        <w:t xml:space="preserve"> TỈNH</w:t>
      </w:r>
      <w:r w:rsidR="002F7030" w:rsidRPr="003E1808">
        <w:rPr>
          <w:b/>
          <w:szCs w:val="28"/>
        </w:rPr>
        <w:t xml:space="preserve"> TÂY NINH</w:t>
      </w:r>
    </w:p>
    <w:p w14:paraId="1ABC87E4" w14:textId="77777777" w:rsidR="0087069B" w:rsidRPr="003E1808" w:rsidRDefault="0087069B" w:rsidP="00382A86">
      <w:pPr>
        <w:pStyle w:val="BodyText"/>
        <w:spacing w:before="120" w:after="120"/>
        <w:rPr>
          <w:b/>
          <w:szCs w:val="28"/>
        </w:rPr>
      </w:pPr>
    </w:p>
    <w:p w14:paraId="4DB5F60B" w14:textId="77777777" w:rsidR="002F7030" w:rsidRPr="003E1808" w:rsidRDefault="00EF4664" w:rsidP="005D7BCF">
      <w:pPr>
        <w:shd w:val="clear" w:color="auto" w:fill="FFFFFF"/>
        <w:spacing w:before="60" w:line="250" w:lineRule="auto"/>
        <w:ind w:firstLine="720"/>
        <w:jc w:val="both"/>
        <w:rPr>
          <w:i/>
          <w:iCs/>
          <w:lang w:val="vi-VN"/>
        </w:rPr>
      </w:pPr>
      <w:r w:rsidRPr="003E1808">
        <w:rPr>
          <w:i/>
          <w:iCs/>
        </w:rPr>
        <w:t xml:space="preserve">Căn cứ </w:t>
      </w:r>
      <w:r w:rsidR="002F7030" w:rsidRPr="003E1808">
        <w:rPr>
          <w:i/>
          <w:iCs/>
          <w:lang w:val="vi-VN"/>
        </w:rPr>
        <w:t>Luật Tổ chức chính quyền địa phương ngày 19 tháng 6 năm 2015;</w:t>
      </w:r>
    </w:p>
    <w:p w14:paraId="58ACD105" w14:textId="79DAD256" w:rsidR="002F7030" w:rsidRDefault="00EF4664" w:rsidP="005D7BCF">
      <w:pPr>
        <w:shd w:val="clear" w:color="auto" w:fill="FFFFFF"/>
        <w:spacing w:before="60" w:line="250" w:lineRule="auto"/>
        <w:ind w:firstLine="720"/>
        <w:jc w:val="both"/>
        <w:rPr>
          <w:i/>
          <w:iCs/>
          <w:lang w:val="vi-VN"/>
        </w:rPr>
      </w:pPr>
      <w:r w:rsidRPr="003E1808">
        <w:rPr>
          <w:i/>
          <w:iCs/>
        </w:rPr>
        <w:t xml:space="preserve">Căn cứ </w:t>
      </w:r>
      <w:r w:rsidR="002F7030" w:rsidRPr="003E1808">
        <w:rPr>
          <w:i/>
          <w:iCs/>
          <w:lang w:val="vi-VN"/>
        </w:rPr>
        <w:t>Luật sửa đổi, bổ sung một số điều của Luật Tổ chức Chính phủ và Luật Tổ chức chính quyền địa phương ngày 22 tháng 11 năm 2019;</w:t>
      </w:r>
    </w:p>
    <w:p w14:paraId="724C6ED1" w14:textId="7822AD80" w:rsidR="00295CD4" w:rsidRPr="00295CD4" w:rsidRDefault="00295CD4" w:rsidP="005D7BCF">
      <w:pPr>
        <w:spacing w:before="60" w:line="250" w:lineRule="auto"/>
        <w:ind w:firstLine="709"/>
        <w:jc w:val="both"/>
        <w:rPr>
          <w:i/>
          <w:lang w:val="nl-NL"/>
        </w:rPr>
      </w:pPr>
      <w:r w:rsidRPr="00295CD4">
        <w:rPr>
          <w:i/>
          <w:lang w:val="vi-VN"/>
        </w:rPr>
        <w:t>Căn cứ Luật Ban hành văn bản quy phạm pháp luật</w:t>
      </w:r>
      <w:r>
        <w:rPr>
          <w:i/>
        </w:rPr>
        <w:t xml:space="preserve"> ngày 22 tháng 6</w:t>
      </w:r>
      <w:r w:rsidRPr="00295CD4">
        <w:rPr>
          <w:i/>
          <w:lang w:val="vi-VN"/>
        </w:rPr>
        <w:t xml:space="preserve"> năm 2015</w:t>
      </w:r>
      <w:r w:rsidRPr="00295CD4">
        <w:rPr>
          <w:i/>
          <w:lang w:val="nl-NL"/>
        </w:rPr>
        <w:t>;</w:t>
      </w:r>
    </w:p>
    <w:p w14:paraId="5AC4165E" w14:textId="386AACC8" w:rsidR="001261DE" w:rsidRPr="003E1808" w:rsidRDefault="00295CD4" w:rsidP="005D7BCF">
      <w:pPr>
        <w:shd w:val="clear" w:color="auto" w:fill="FFFFFF"/>
        <w:spacing w:before="60" w:line="250" w:lineRule="auto"/>
        <w:ind w:firstLine="720"/>
        <w:jc w:val="both"/>
        <w:rPr>
          <w:i/>
          <w:iCs/>
          <w:lang w:val="vi-VN"/>
        </w:rPr>
      </w:pPr>
      <w:r w:rsidRPr="00295CD4">
        <w:rPr>
          <w:rStyle w:val="fontstyle01"/>
          <w:i/>
          <w:lang w:val="nl-NL"/>
        </w:rPr>
        <w:t xml:space="preserve">Căn cứ Luật sửa đổi, bổ sung một số điều của Luật Ban hành văn bản quy phạm pháp luật </w:t>
      </w:r>
      <w:r w:rsidR="005D7BCF">
        <w:rPr>
          <w:rStyle w:val="fontstyle01"/>
          <w:i/>
          <w:lang w:val="nl-NL"/>
        </w:rPr>
        <w:t xml:space="preserve">ngày 18 tháng 6 </w:t>
      </w:r>
      <w:r w:rsidRPr="00295CD4">
        <w:rPr>
          <w:rStyle w:val="fontstyle01"/>
          <w:i/>
          <w:lang w:val="nl-NL"/>
        </w:rPr>
        <w:t>năm 20</w:t>
      </w:r>
      <w:r w:rsidRPr="000C73AE">
        <w:rPr>
          <w:rStyle w:val="fontstyle01"/>
          <w:lang w:val="nl-NL"/>
        </w:rPr>
        <w:t>20</w:t>
      </w:r>
      <w:r>
        <w:rPr>
          <w:rStyle w:val="fontstyle01"/>
          <w:lang w:val="nl-NL"/>
        </w:rPr>
        <w:t>;</w:t>
      </w:r>
    </w:p>
    <w:p w14:paraId="5E2B78E7" w14:textId="77777777" w:rsidR="0067155B" w:rsidRDefault="0067155B" w:rsidP="005D7BCF">
      <w:pPr>
        <w:spacing w:before="60" w:line="250" w:lineRule="auto"/>
        <w:ind w:firstLine="720"/>
        <w:jc w:val="both"/>
        <w:rPr>
          <w:i/>
        </w:rPr>
      </w:pPr>
      <w:r>
        <w:rPr>
          <w:i/>
        </w:rPr>
        <w:t xml:space="preserve">Căn cứ Nghị định số 151/2017/NĐ-CP ngày 26 tháng 12 năm 2017 của Chính phủ quy định chi tiết một số điều của </w:t>
      </w:r>
      <w:r>
        <w:rPr>
          <w:i/>
          <w:iCs/>
        </w:rPr>
        <w:t>Luật Quản lý, sử dụng tài sản công;</w:t>
      </w:r>
    </w:p>
    <w:p w14:paraId="44CA1514" w14:textId="77777777" w:rsidR="0067155B" w:rsidRDefault="0067155B" w:rsidP="005D7BCF">
      <w:pPr>
        <w:spacing w:before="60" w:line="250" w:lineRule="auto"/>
        <w:ind w:firstLine="720"/>
        <w:jc w:val="both"/>
        <w:rPr>
          <w:i/>
        </w:rPr>
      </w:pPr>
      <w:r>
        <w:rPr>
          <w:bCs/>
          <w:i/>
        </w:rPr>
        <w:t xml:space="preserve">Căn cứ Nghị định số 165/2017/NĐ-CP ngày 31 tháng 12 năm 2017 của Chính phủ </w:t>
      </w:r>
      <w:bookmarkStart w:id="0" w:name="loai_1_name"/>
      <w:r>
        <w:rPr>
          <w:bCs/>
          <w:i/>
        </w:rPr>
        <w:t xml:space="preserve">quy định việc quản lý, sử dụng tài sản tại cơ quan Đảng Cộng sản Việt </w:t>
      </w:r>
      <w:bookmarkEnd w:id="0"/>
      <w:r>
        <w:rPr>
          <w:bCs/>
          <w:i/>
        </w:rPr>
        <w:t>Nam</w:t>
      </w:r>
      <w:r>
        <w:rPr>
          <w:i/>
        </w:rPr>
        <w:t>;</w:t>
      </w:r>
    </w:p>
    <w:p w14:paraId="17976DF8" w14:textId="7A6117CB" w:rsidR="0067155B" w:rsidRDefault="0067155B" w:rsidP="005D7BCF">
      <w:pPr>
        <w:spacing w:before="60" w:line="250" w:lineRule="auto"/>
        <w:ind w:firstLine="720"/>
        <w:jc w:val="both"/>
        <w:rPr>
          <w:i/>
          <w:iCs/>
        </w:rPr>
      </w:pPr>
      <w:r>
        <w:rPr>
          <w:i/>
        </w:rPr>
        <w:t>Căn cứ Quyết định số 50/2017/QĐ-TTg ngày 31 tháng 12 năm 2017 của Thủ tướng Chính phủ</w:t>
      </w:r>
      <w:r w:rsidR="001261DE">
        <w:rPr>
          <w:i/>
        </w:rPr>
        <w:t xml:space="preserve"> quy</w:t>
      </w:r>
      <w:r>
        <w:rPr>
          <w:i/>
        </w:rPr>
        <w:t xml:space="preserve"> định tiêu chuẩn, định mức sử dụng máy móc, thiết bị;</w:t>
      </w:r>
    </w:p>
    <w:p w14:paraId="5B0C680D" w14:textId="14B748BA" w:rsidR="00D31A83" w:rsidRPr="003E1808" w:rsidRDefault="0087069B" w:rsidP="005D7BCF">
      <w:pPr>
        <w:spacing w:before="60" w:line="250" w:lineRule="auto"/>
        <w:ind w:firstLine="720"/>
        <w:jc w:val="both"/>
      </w:pPr>
      <w:r w:rsidRPr="003E1808">
        <w:rPr>
          <w:i/>
          <w:iCs/>
          <w:lang w:val="vi-VN"/>
        </w:rPr>
        <w:t xml:space="preserve">Theo đề nghị của </w:t>
      </w:r>
      <w:r w:rsidR="006F31F0" w:rsidRPr="003E1808">
        <w:rPr>
          <w:i/>
          <w:iCs/>
        </w:rPr>
        <w:t xml:space="preserve">Giám đốc </w:t>
      </w:r>
      <w:r w:rsidR="00FD3CF6" w:rsidRPr="003E1808">
        <w:rPr>
          <w:i/>
          <w:iCs/>
        </w:rPr>
        <w:t xml:space="preserve">Sở </w:t>
      </w:r>
      <w:r w:rsidR="003A5781">
        <w:rPr>
          <w:i/>
          <w:iCs/>
        </w:rPr>
        <w:t>Tài chính</w:t>
      </w:r>
      <w:r w:rsidR="00FD3CF6" w:rsidRPr="003E1808">
        <w:rPr>
          <w:i/>
          <w:iCs/>
        </w:rPr>
        <w:t xml:space="preserve"> </w:t>
      </w:r>
      <w:r w:rsidRPr="003E1808">
        <w:rPr>
          <w:i/>
          <w:iCs/>
          <w:lang w:val="vi-VN"/>
        </w:rPr>
        <w:t xml:space="preserve">tại Tờ trình số </w:t>
      </w:r>
      <w:r w:rsidR="005D7BCF">
        <w:rPr>
          <w:i/>
          <w:iCs/>
        </w:rPr>
        <w:t>07</w:t>
      </w:r>
      <w:r w:rsidRPr="003E1808">
        <w:rPr>
          <w:i/>
          <w:iCs/>
          <w:lang w:val="vi-VN"/>
        </w:rPr>
        <w:t>/TT</w:t>
      </w:r>
      <w:r w:rsidRPr="003E1808">
        <w:rPr>
          <w:i/>
          <w:iCs/>
        </w:rPr>
        <w:t>r</w:t>
      </w:r>
      <w:r w:rsidRPr="003E1808">
        <w:rPr>
          <w:i/>
          <w:iCs/>
          <w:lang w:val="vi-VN"/>
        </w:rPr>
        <w:t>-</w:t>
      </w:r>
      <w:r w:rsidR="00FD3CF6" w:rsidRPr="003E1808">
        <w:rPr>
          <w:i/>
          <w:iCs/>
        </w:rPr>
        <w:t>S</w:t>
      </w:r>
      <w:r w:rsidR="003A5781">
        <w:rPr>
          <w:i/>
          <w:iCs/>
        </w:rPr>
        <w:t>TC</w:t>
      </w:r>
      <w:r w:rsidR="00D31A83" w:rsidRPr="003E1808">
        <w:rPr>
          <w:i/>
          <w:iCs/>
        </w:rPr>
        <w:t xml:space="preserve"> </w:t>
      </w:r>
      <w:r w:rsidRPr="003E1808">
        <w:rPr>
          <w:i/>
          <w:iCs/>
          <w:lang w:val="vi-VN"/>
        </w:rPr>
        <w:t xml:space="preserve"> ngày</w:t>
      </w:r>
      <w:r w:rsidR="005D7BCF">
        <w:rPr>
          <w:i/>
          <w:iCs/>
        </w:rPr>
        <w:t xml:space="preserve"> 07</w:t>
      </w:r>
      <w:r w:rsidRPr="003E1808">
        <w:rPr>
          <w:i/>
          <w:iCs/>
        </w:rPr>
        <w:t xml:space="preserve"> </w:t>
      </w:r>
      <w:r w:rsidRPr="003E1808">
        <w:rPr>
          <w:i/>
          <w:iCs/>
          <w:lang w:val="vi-VN"/>
        </w:rPr>
        <w:t>tháng</w:t>
      </w:r>
      <w:r w:rsidRPr="003E1808">
        <w:rPr>
          <w:i/>
          <w:iCs/>
        </w:rPr>
        <w:t xml:space="preserve"> </w:t>
      </w:r>
      <w:r w:rsidR="005D7BCF">
        <w:rPr>
          <w:i/>
          <w:iCs/>
        </w:rPr>
        <w:t>01</w:t>
      </w:r>
      <w:r w:rsidRPr="003E1808">
        <w:rPr>
          <w:i/>
          <w:iCs/>
        </w:rPr>
        <w:t xml:space="preserve"> </w:t>
      </w:r>
      <w:r w:rsidRPr="003E1808">
        <w:rPr>
          <w:i/>
          <w:iCs/>
          <w:lang w:val="vi-VN"/>
        </w:rPr>
        <w:t>năm 20</w:t>
      </w:r>
      <w:r w:rsidR="00EF4664" w:rsidRPr="003E1808">
        <w:rPr>
          <w:i/>
          <w:iCs/>
        </w:rPr>
        <w:t>2</w:t>
      </w:r>
      <w:r w:rsidR="00295CD4">
        <w:rPr>
          <w:i/>
          <w:iCs/>
        </w:rPr>
        <w:t>5</w:t>
      </w:r>
      <w:r w:rsidR="00BB21DC" w:rsidRPr="003E1808">
        <w:rPr>
          <w:i/>
          <w:iCs/>
        </w:rPr>
        <w:t>.</w:t>
      </w:r>
    </w:p>
    <w:p w14:paraId="798C1BEA" w14:textId="6F7343B4" w:rsidR="00390B13" w:rsidRPr="003E1808" w:rsidRDefault="0087069B" w:rsidP="005D7BCF">
      <w:pPr>
        <w:pStyle w:val="BodyText"/>
        <w:spacing w:before="60" w:line="250" w:lineRule="auto"/>
        <w:rPr>
          <w:b/>
          <w:szCs w:val="28"/>
        </w:rPr>
      </w:pPr>
      <w:r w:rsidRPr="003E1808">
        <w:rPr>
          <w:b/>
          <w:szCs w:val="28"/>
        </w:rPr>
        <w:t>QUYẾT ĐỊNH:</w:t>
      </w:r>
    </w:p>
    <w:p w14:paraId="4FA1F60E" w14:textId="73C5A991" w:rsidR="0067155B" w:rsidRDefault="0087069B" w:rsidP="005D7BCF">
      <w:pPr>
        <w:pStyle w:val="BodyTextIndent"/>
        <w:spacing w:before="60" w:line="250" w:lineRule="auto"/>
        <w:ind w:firstLine="720"/>
        <w:rPr>
          <w:color w:val="000000"/>
        </w:rPr>
      </w:pPr>
      <w:r w:rsidRPr="003E1808">
        <w:rPr>
          <w:b/>
          <w:szCs w:val="28"/>
          <w:lang w:val="nl-NL"/>
        </w:rPr>
        <w:t>Điều 1.</w:t>
      </w:r>
      <w:r w:rsidRPr="003E1808">
        <w:rPr>
          <w:szCs w:val="28"/>
          <w:lang w:val="nl-NL"/>
        </w:rPr>
        <w:t xml:space="preserve"> </w:t>
      </w:r>
      <w:bookmarkStart w:id="1" w:name="_Hlk161911603"/>
      <w:r w:rsidR="00654C44" w:rsidRPr="00654C44">
        <w:rPr>
          <w:b/>
          <w:szCs w:val="28"/>
          <w:lang w:val="nl-NL"/>
        </w:rPr>
        <w:t>Sửa đổi, b</w:t>
      </w:r>
      <w:r w:rsidR="00654C44" w:rsidRPr="00654C44">
        <w:rPr>
          <w:b/>
          <w:szCs w:val="28"/>
        </w:rPr>
        <w:t>ổ sung điểm c khoản 2 Điều 1</w:t>
      </w:r>
      <w:r w:rsidR="00654C44">
        <w:rPr>
          <w:b/>
        </w:rPr>
        <w:t xml:space="preserve"> </w:t>
      </w:r>
      <w:r w:rsidR="00654C44" w:rsidRPr="00654C44">
        <w:rPr>
          <w:b/>
          <w:szCs w:val="28"/>
        </w:rPr>
        <w:t>Quyết định số 25/2021/QĐ-UBND ngày 18 tháng 11 năm 2021</w:t>
      </w:r>
      <w:r w:rsidR="00654C44">
        <w:rPr>
          <w:b/>
        </w:rPr>
        <w:t xml:space="preserve"> </w:t>
      </w:r>
      <w:r w:rsidR="00654C44" w:rsidRPr="00654C44">
        <w:rPr>
          <w:b/>
          <w:szCs w:val="28"/>
        </w:rPr>
        <w:t>của Ủy ban nhân dân tỉnh Tây Ninh quy định</w:t>
      </w:r>
      <w:r w:rsidR="00654C44">
        <w:rPr>
          <w:b/>
        </w:rPr>
        <w:t xml:space="preserve"> về</w:t>
      </w:r>
      <w:r w:rsidR="00654C44" w:rsidRPr="00654C44">
        <w:rPr>
          <w:b/>
          <w:szCs w:val="28"/>
        </w:rPr>
        <w:t xml:space="preserve"> tiêu chuẩn, định mức sử dụng máy móc, thiết bị chuyên dùng trang bị cho các cơ quan, tổ chức, đơn vị trên địa bàn tỉnh Tây Ninh</w:t>
      </w:r>
      <w:r w:rsidR="0067155B" w:rsidRPr="005D7BCF">
        <w:rPr>
          <w:b/>
        </w:rPr>
        <w:t xml:space="preserve"> như sau</w:t>
      </w:r>
      <w:r w:rsidR="00202407">
        <w:rPr>
          <w:b/>
        </w:rPr>
        <w:t>:</w:t>
      </w:r>
    </w:p>
    <w:p w14:paraId="369747A5" w14:textId="499A3F44" w:rsidR="009C46DC" w:rsidRPr="003E1808" w:rsidRDefault="009C46DC" w:rsidP="005D7BCF">
      <w:pPr>
        <w:pStyle w:val="BodyTextIndent"/>
        <w:spacing w:before="60" w:line="250" w:lineRule="auto"/>
        <w:ind w:firstLine="720"/>
        <w:rPr>
          <w:szCs w:val="28"/>
        </w:rPr>
      </w:pPr>
      <w:r>
        <w:rPr>
          <w:szCs w:val="28"/>
        </w:rPr>
        <w:t>“</w:t>
      </w:r>
      <w:r w:rsidR="00654C44">
        <w:rPr>
          <w:szCs w:val="28"/>
        </w:rPr>
        <w:t>c</w:t>
      </w:r>
      <w:r w:rsidR="003A5781">
        <w:rPr>
          <w:szCs w:val="28"/>
        </w:rPr>
        <w:t>)</w:t>
      </w:r>
      <w:r w:rsidR="008E36B0">
        <w:rPr>
          <w:szCs w:val="28"/>
        </w:rPr>
        <w:t xml:space="preserve">. </w:t>
      </w:r>
      <w:r w:rsidR="003A5781">
        <w:rPr>
          <w:szCs w:val="28"/>
        </w:rPr>
        <w:t xml:space="preserve">Đơn vị sự nghiệp công lập (không bao gồm </w:t>
      </w:r>
      <w:r w:rsidR="003A5781" w:rsidRPr="003A5781">
        <w:rPr>
          <w:szCs w:val="28"/>
        </w:rPr>
        <w:t>đơn vị sự nghiệp công lập tự bảo đảm chi thường xuyên và chi đầu tư</w:t>
      </w:r>
      <w:r w:rsidR="003A5781">
        <w:rPr>
          <w:szCs w:val="28"/>
        </w:rPr>
        <w:t>).</w:t>
      </w:r>
      <w:r w:rsidR="008E36B0" w:rsidRPr="003A5781">
        <w:rPr>
          <w:szCs w:val="28"/>
        </w:rPr>
        <w:t>”</w:t>
      </w:r>
    </w:p>
    <w:bookmarkEnd w:id="1"/>
    <w:p w14:paraId="09C5D6FC" w14:textId="1DF8B7F9" w:rsidR="005D7BCF" w:rsidRDefault="0087069B" w:rsidP="005D7BCF">
      <w:pPr>
        <w:spacing w:before="60" w:line="250" w:lineRule="auto"/>
        <w:ind w:firstLine="720"/>
        <w:jc w:val="both"/>
        <w:rPr>
          <w:b/>
          <w:lang w:val="nl-NL"/>
        </w:rPr>
      </w:pPr>
      <w:r w:rsidRPr="003E1808">
        <w:rPr>
          <w:b/>
          <w:bCs/>
          <w:lang w:val="nl-NL"/>
        </w:rPr>
        <w:t>Điều 2.</w:t>
      </w:r>
      <w:r w:rsidR="0067155B">
        <w:rPr>
          <w:b/>
          <w:bCs/>
          <w:lang w:val="nl-NL"/>
        </w:rPr>
        <w:t xml:space="preserve"> </w:t>
      </w:r>
      <w:r w:rsidR="005D7BCF">
        <w:rPr>
          <w:b/>
          <w:lang w:val="nl-NL"/>
        </w:rPr>
        <w:t>Điều khoản thi hành</w:t>
      </w:r>
    </w:p>
    <w:p w14:paraId="05D539AC" w14:textId="483355DC" w:rsidR="005D7BCF" w:rsidRDefault="005D7BCF" w:rsidP="005D7BCF">
      <w:pPr>
        <w:spacing w:before="60" w:line="250" w:lineRule="auto"/>
        <w:ind w:firstLine="720"/>
        <w:jc w:val="both"/>
      </w:pPr>
      <w:r w:rsidRPr="003E1808">
        <w:t xml:space="preserve">Quyết </w:t>
      </w:r>
      <w:r w:rsidR="0048253B">
        <w:t>định này có hiệu lực từ ngày  03</w:t>
      </w:r>
      <w:r w:rsidR="003F295A">
        <w:t xml:space="preserve"> </w:t>
      </w:r>
      <w:r w:rsidR="0048253B">
        <w:t>tháng 02</w:t>
      </w:r>
      <w:bookmarkStart w:id="2" w:name="_GoBack"/>
      <w:bookmarkEnd w:id="2"/>
      <w:r w:rsidRPr="003E1808">
        <w:t xml:space="preserve"> năm 202</w:t>
      </w:r>
      <w:r>
        <w:t>5.</w:t>
      </w:r>
    </w:p>
    <w:p w14:paraId="5D79AF49" w14:textId="1DBDF2BF" w:rsidR="0067155B" w:rsidRDefault="005D7BCF" w:rsidP="005D7BCF">
      <w:pPr>
        <w:spacing w:before="60" w:line="250" w:lineRule="auto"/>
        <w:ind w:firstLine="720"/>
        <w:jc w:val="both"/>
        <w:rPr>
          <w:b/>
          <w:bCs/>
          <w:lang w:val="nl-NL"/>
        </w:rPr>
      </w:pPr>
      <w:r>
        <w:rPr>
          <w:b/>
          <w:lang w:val="nl-NL"/>
        </w:rPr>
        <w:t xml:space="preserve">Điều 3. </w:t>
      </w:r>
      <w:r w:rsidR="0067155B">
        <w:rPr>
          <w:b/>
          <w:lang w:val="nl-NL"/>
        </w:rPr>
        <w:t>Trách nhiệm tổ chức thực hiện</w:t>
      </w:r>
    </w:p>
    <w:p w14:paraId="4042A87D" w14:textId="3973D494" w:rsidR="0067155B" w:rsidRDefault="0067155B" w:rsidP="005D7BCF">
      <w:pPr>
        <w:spacing w:before="60" w:line="250" w:lineRule="auto"/>
        <w:ind w:firstLine="709"/>
        <w:jc w:val="both"/>
        <w:rPr>
          <w:b/>
          <w:lang w:val="nl-NL"/>
        </w:rPr>
      </w:pPr>
      <w:r>
        <w:rPr>
          <w:lang w:val="nl-NL"/>
        </w:rPr>
        <w:lastRenderedPageBreak/>
        <w:t xml:space="preserve">1. Chánh Văn phòng </w:t>
      </w:r>
      <w:r>
        <w:t>Ủy ban nhân dân</w:t>
      </w:r>
      <w:r>
        <w:rPr>
          <w:lang w:val="nl-NL"/>
        </w:rPr>
        <w:t xml:space="preserve"> tỉnh</w:t>
      </w:r>
      <w:r w:rsidR="005D7BCF">
        <w:rPr>
          <w:lang w:val="nl-NL"/>
        </w:rPr>
        <w:t>,</w:t>
      </w:r>
      <w:r>
        <w:rPr>
          <w:lang w:val="nl-NL"/>
        </w:rPr>
        <w:t xml:space="preserve"> Giám đốc Sở Tài chính</w:t>
      </w:r>
      <w:r w:rsidR="005D7BCF">
        <w:rPr>
          <w:lang w:val="nl-NL"/>
        </w:rPr>
        <w:t>,</w:t>
      </w:r>
      <w:r>
        <w:rPr>
          <w:lang w:val="nl-NL"/>
        </w:rPr>
        <w:t xml:space="preserve"> Thủ trưởng các sở, ban, ngành, tỉnh; Chủ tịch Ủy ban nhân dân các huyện, thị xã, thành phố và </w:t>
      </w:r>
      <w:r>
        <w:t>Thủ trưởng các đơn vị có liên quan chịu trách nhiệm thi hành Quyết định này.</w:t>
      </w:r>
    </w:p>
    <w:p w14:paraId="0B28AEC6" w14:textId="77777777" w:rsidR="0067155B" w:rsidRDefault="0067155B" w:rsidP="005D7BCF">
      <w:pPr>
        <w:spacing w:before="60" w:line="250" w:lineRule="auto"/>
        <w:ind w:firstLine="709"/>
        <w:jc w:val="both"/>
        <w:rPr>
          <w:lang w:val="nl-NL"/>
        </w:rPr>
      </w:pPr>
      <w:r>
        <w:rPr>
          <w:lang w:val="nl-NL"/>
        </w:rPr>
        <w:t xml:space="preserve">2. Giao Sở Tài chính chủ trì, phối hợp với các cơ quan, đơn vị có liên quan triển khai thực hiện Quyết định này.  </w:t>
      </w:r>
    </w:p>
    <w:p w14:paraId="478ACF50" w14:textId="05134FCD" w:rsidR="0067155B" w:rsidRPr="0067155B" w:rsidRDefault="0067155B" w:rsidP="005D7BCF">
      <w:pPr>
        <w:spacing w:before="60" w:line="250" w:lineRule="auto"/>
        <w:ind w:firstLine="709"/>
        <w:jc w:val="both"/>
        <w:rPr>
          <w:lang w:val="nl-NL"/>
        </w:rPr>
      </w:pPr>
      <w:r>
        <w:rPr>
          <w:lang w:val="nl-NL"/>
        </w:rPr>
        <w:t>3. Trong quá trình thực hiện nếu có khó khăn, vướng mắc, các cơ quan, tổ chức, đơn vị phản ánh kịp thời về Sở Tài chính để tổng hợp, báo cáo Ủy ban nhân dân tỉnh xem xét sửa đổi, bổ sung cho phù hợp.</w:t>
      </w:r>
    </w:p>
    <w:p w14:paraId="0DCC5B4F" w14:textId="77777777" w:rsidR="003A5781" w:rsidRPr="003E1808" w:rsidRDefault="003A5781" w:rsidP="00382A86">
      <w:pPr>
        <w:spacing w:before="120" w:after="120"/>
        <w:ind w:firstLine="720"/>
        <w:jc w:val="both"/>
        <w:rPr>
          <w:lang w:val="nl-NL"/>
        </w:rPr>
      </w:pPr>
    </w:p>
    <w:tbl>
      <w:tblPr>
        <w:tblW w:w="9942" w:type="dxa"/>
        <w:tblLook w:val="01E0" w:firstRow="1" w:lastRow="1" w:firstColumn="1" w:lastColumn="1" w:noHBand="0" w:noVBand="0"/>
      </w:tblPr>
      <w:tblGrid>
        <w:gridCol w:w="3603"/>
        <w:gridCol w:w="1117"/>
        <w:gridCol w:w="567"/>
        <w:gridCol w:w="4154"/>
        <w:gridCol w:w="501"/>
      </w:tblGrid>
      <w:tr w:rsidR="003E1808" w:rsidRPr="003E1808" w14:paraId="16A2DDC3" w14:textId="77777777" w:rsidTr="00EE6EAA">
        <w:trPr>
          <w:gridAfter w:val="1"/>
          <w:wAfter w:w="501" w:type="dxa"/>
          <w:trHeight w:val="1580"/>
        </w:trPr>
        <w:tc>
          <w:tcPr>
            <w:tcW w:w="4720" w:type="dxa"/>
            <w:gridSpan w:val="2"/>
            <w:shd w:val="clear" w:color="auto" w:fill="auto"/>
          </w:tcPr>
          <w:p w14:paraId="69FF4F67" w14:textId="77777777" w:rsidR="00514F8C" w:rsidRPr="003E1808" w:rsidRDefault="00514F8C" w:rsidP="00382A86">
            <w:pPr>
              <w:jc w:val="both"/>
              <w:outlineLvl w:val="0"/>
              <w:rPr>
                <w:b/>
                <w:bCs/>
                <w:sz w:val="26"/>
                <w:szCs w:val="24"/>
              </w:rPr>
            </w:pPr>
            <w:r w:rsidRPr="003E1808">
              <w:rPr>
                <w:b/>
                <w:i/>
                <w:sz w:val="24"/>
                <w:szCs w:val="24"/>
              </w:rPr>
              <w:t>N</w:t>
            </w:r>
            <w:r w:rsidRPr="003E1808">
              <w:rPr>
                <w:rFonts w:hint="eastAsia"/>
                <w:b/>
                <w:i/>
                <w:sz w:val="24"/>
                <w:szCs w:val="24"/>
              </w:rPr>
              <w:t>ơ</w:t>
            </w:r>
            <w:r w:rsidRPr="003E1808">
              <w:rPr>
                <w:b/>
                <w:i/>
                <w:sz w:val="24"/>
                <w:szCs w:val="24"/>
              </w:rPr>
              <w:t>i nhận:</w:t>
            </w:r>
          </w:p>
          <w:p w14:paraId="02961FA1" w14:textId="77777777" w:rsidR="00514F8C" w:rsidRPr="003E1808" w:rsidRDefault="00514F8C" w:rsidP="00382A86">
            <w:pPr>
              <w:jc w:val="both"/>
              <w:rPr>
                <w:sz w:val="22"/>
                <w:szCs w:val="22"/>
              </w:rPr>
            </w:pPr>
            <w:r w:rsidRPr="003E1808">
              <w:rPr>
                <w:sz w:val="22"/>
                <w:szCs w:val="22"/>
              </w:rPr>
              <w:t>- Văn phòng Chính phủ;</w:t>
            </w:r>
          </w:p>
          <w:p w14:paraId="5448049B" w14:textId="3CB520A9" w:rsidR="00514F8C" w:rsidRPr="003E1808" w:rsidRDefault="00514F8C" w:rsidP="00382A86">
            <w:pPr>
              <w:jc w:val="both"/>
              <w:rPr>
                <w:sz w:val="22"/>
                <w:szCs w:val="22"/>
              </w:rPr>
            </w:pPr>
            <w:r w:rsidRPr="003E1808">
              <w:rPr>
                <w:sz w:val="22"/>
                <w:szCs w:val="22"/>
              </w:rPr>
              <w:t xml:space="preserve">- </w:t>
            </w:r>
            <w:r w:rsidR="00E52364">
              <w:rPr>
                <w:sz w:val="22"/>
                <w:szCs w:val="22"/>
              </w:rPr>
              <w:t>Bộ Tài chính</w:t>
            </w:r>
            <w:r w:rsidRPr="003E1808">
              <w:rPr>
                <w:sz w:val="22"/>
                <w:szCs w:val="22"/>
              </w:rPr>
              <w:t>;</w:t>
            </w:r>
          </w:p>
          <w:p w14:paraId="4273C7C5" w14:textId="512EB5AC" w:rsidR="003825EB" w:rsidRPr="003E1808" w:rsidRDefault="003825EB" w:rsidP="00382A86">
            <w:pPr>
              <w:jc w:val="both"/>
              <w:rPr>
                <w:sz w:val="22"/>
                <w:szCs w:val="22"/>
              </w:rPr>
            </w:pPr>
            <w:r w:rsidRPr="003E1808">
              <w:rPr>
                <w:sz w:val="22"/>
                <w:szCs w:val="22"/>
              </w:rPr>
              <w:t xml:space="preserve">- Vụ Pháp chế - Bộ </w:t>
            </w:r>
            <w:r w:rsidR="00E52364">
              <w:rPr>
                <w:sz w:val="22"/>
                <w:szCs w:val="22"/>
              </w:rPr>
              <w:t>Tài chính</w:t>
            </w:r>
            <w:r w:rsidRPr="003E1808">
              <w:rPr>
                <w:sz w:val="22"/>
                <w:szCs w:val="22"/>
              </w:rPr>
              <w:t>;</w:t>
            </w:r>
          </w:p>
          <w:p w14:paraId="2A855D0C" w14:textId="394DCEBA" w:rsidR="00762923" w:rsidRPr="003E1808" w:rsidRDefault="000C2C31" w:rsidP="00382A86">
            <w:pPr>
              <w:jc w:val="both"/>
              <w:rPr>
                <w:sz w:val="22"/>
                <w:szCs w:val="22"/>
              </w:rPr>
            </w:pPr>
            <w:r w:rsidRPr="003E1808">
              <w:rPr>
                <w:sz w:val="22"/>
                <w:szCs w:val="22"/>
              </w:rPr>
              <w:t xml:space="preserve">- Cục Kiểm tra VB QPPL </w:t>
            </w:r>
            <w:r w:rsidR="005E2454" w:rsidRPr="003E1808">
              <w:rPr>
                <w:sz w:val="22"/>
                <w:szCs w:val="22"/>
              </w:rPr>
              <w:t>-</w:t>
            </w:r>
            <w:r w:rsidRPr="003E1808">
              <w:rPr>
                <w:sz w:val="22"/>
                <w:szCs w:val="22"/>
              </w:rPr>
              <w:t xml:space="preserve"> </w:t>
            </w:r>
            <w:r w:rsidR="00514F8C" w:rsidRPr="003E1808">
              <w:rPr>
                <w:sz w:val="22"/>
                <w:szCs w:val="22"/>
              </w:rPr>
              <w:t>Bộ Tư pháp;</w:t>
            </w:r>
          </w:p>
          <w:p w14:paraId="594F4E61" w14:textId="77777777" w:rsidR="00514F8C" w:rsidRPr="003E1808" w:rsidRDefault="00514F8C" w:rsidP="00382A86">
            <w:pPr>
              <w:jc w:val="both"/>
              <w:rPr>
                <w:sz w:val="22"/>
                <w:szCs w:val="22"/>
              </w:rPr>
            </w:pPr>
            <w:r w:rsidRPr="003E1808">
              <w:rPr>
                <w:sz w:val="22"/>
                <w:szCs w:val="22"/>
              </w:rPr>
              <w:t>- TT: Tỉnh ủy, HĐND tỉnh;</w:t>
            </w:r>
          </w:p>
          <w:p w14:paraId="527EC1D8" w14:textId="77777777" w:rsidR="00514F8C" w:rsidRPr="003E1808" w:rsidRDefault="00514F8C" w:rsidP="00382A86">
            <w:pPr>
              <w:jc w:val="both"/>
              <w:rPr>
                <w:sz w:val="22"/>
                <w:szCs w:val="22"/>
              </w:rPr>
            </w:pPr>
            <w:r w:rsidRPr="003E1808">
              <w:rPr>
                <w:sz w:val="22"/>
                <w:szCs w:val="22"/>
              </w:rPr>
              <w:t>- Đoàn ĐBQH tỉnh Tây Ninh;</w:t>
            </w:r>
          </w:p>
          <w:p w14:paraId="63DF56CE" w14:textId="77777777" w:rsidR="00514F8C" w:rsidRDefault="00514F8C" w:rsidP="00382A86">
            <w:pPr>
              <w:jc w:val="both"/>
              <w:rPr>
                <w:sz w:val="22"/>
                <w:szCs w:val="22"/>
              </w:rPr>
            </w:pPr>
            <w:r w:rsidRPr="003E1808">
              <w:rPr>
                <w:sz w:val="22"/>
                <w:szCs w:val="22"/>
              </w:rPr>
              <w:t>- CT, các PCT UBND tỉnh;</w:t>
            </w:r>
          </w:p>
          <w:p w14:paraId="0A1206CA" w14:textId="77777777" w:rsidR="00514F8C" w:rsidRPr="003E1808" w:rsidRDefault="00514F8C" w:rsidP="00382A86">
            <w:pPr>
              <w:jc w:val="both"/>
              <w:rPr>
                <w:sz w:val="22"/>
                <w:szCs w:val="22"/>
              </w:rPr>
            </w:pPr>
            <w:r w:rsidRPr="003E1808">
              <w:rPr>
                <w:sz w:val="22"/>
                <w:szCs w:val="22"/>
              </w:rPr>
              <w:t>- Như Điều 3;</w:t>
            </w:r>
          </w:p>
          <w:p w14:paraId="709B20B6" w14:textId="58DC50C7" w:rsidR="00514F8C" w:rsidRPr="003E1808" w:rsidRDefault="00514F8C" w:rsidP="00382A86">
            <w:pPr>
              <w:jc w:val="both"/>
              <w:rPr>
                <w:sz w:val="22"/>
                <w:szCs w:val="22"/>
              </w:rPr>
            </w:pPr>
            <w:r w:rsidRPr="003E1808">
              <w:rPr>
                <w:sz w:val="22"/>
                <w:szCs w:val="22"/>
              </w:rPr>
              <w:t xml:space="preserve">- </w:t>
            </w:r>
            <w:r w:rsidR="008E36B0" w:rsidRPr="003E1808">
              <w:rPr>
                <w:sz w:val="22"/>
                <w:szCs w:val="22"/>
              </w:rPr>
              <w:t>Trung tâm C</w:t>
            </w:r>
            <w:r w:rsidR="003F295A">
              <w:rPr>
                <w:sz w:val="22"/>
                <w:szCs w:val="22"/>
              </w:rPr>
              <w:t>BTH</w:t>
            </w:r>
            <w:r w:rsidR="008E36B0" w:rsidRPr="003E1808">
              <w:rPr>
                <w:sz w:val="22"/>
                <w:szCs w:val="22"/>
              </w:rPr>
              <w:t xml:space="preserve"> tỉnh</w:t>
            </w:r>
            <w:r w:rsidR="003F295A">
              <w:rPr>
                <w:sz w:val="22"/>
                <w:szCs w:val="22"/>
              </w:rPr>
              <w:t xml:space="preserve">, Phòng KT; </w:t>
            </w:r>
          </w:p>
          <w:p w14:paraId="42EC9093" w14:textId="4D281E67" w:rsidR="00514F8C" w:rsidRPr="003E1808" w:rsidRDefault="00514F8C" w:rsidP="00382A86">
            <w:pPr>
              <w:jc w:val="both"/>
              <w:rPr>
                <w:sz w:val="22"/>
                <w:szCs w:val="22"/>
              </w:rPr>
            </w:pPr>
            <w:r w:rsidRPr="003E1808">
              <w:rPr>
                <w:sz w:val="22"/>
                <w:szCs w:val="22"/>
              </w:rPr>
              <w:t>- L</w:t>
            </w:r>
            <w:r w:rsidRPr="003E1808">
              <w:rPr>
                <w:rFonts w:hint="eastAsia"/>
                <w:sz w:val="22"/>
                <w:szCs w:val="22"/>
              </w:rPr>
              <w:t>ư</w:t>
            </w:r>
            <w:r w:rsidR="00C442DD" w:rsidRPr="003E1808">
              <w:rPr>
                <w:sz w:val="22"/>
                <w:szCs w:val="22"/>
              </w:rPr>
              <w:t>u: VT,</w:t>
            </w:r>
            <w:r w:rsidRPr="003E1808">
              <w:rPr>
                <w:sz w:val="22"/>
                <w:szCs w:val="22"/>
              </w:rPr>
              <w:t xml:space="preserve"> VP. UBND tỉnh.</w:t>
            </w:r>
            <w:r w:rsidR="003F295A">
              <w:rPr>
                <w:sz w:val="22"/>
                <w:szCs w:val="22"/>
              </w:rPr>
              <w:t xml:space="preserve"> </w:t>
            </w:r>
            <w:r w:rsidR="003F295A" w:rsidRPr="003F295A">
              <w:rPr>
                <w:sz w:val="10"/>
                <w:szCs w:val="10"/>
              </w:rPr>
              <w:t>(Mạnh)</w:t>
            </w:r>
          </w:p>
          <w:p w14:paraId="08732D46" w14:textId="77777777" w:rsidR="00514F8C" w:rsidRPr="003E1808" w:rsidRDefault="00514F8C" w:rsidP="00382A86">
            <w:pPr>
              <w:jc w:val="both"/>
              <w:rPr>
                <w:sz w:val="14"/>
                <w:szCs w:val="14"/>
              </w:rPr>
            </w:pPr>
            <w:r w:rsidRPr="003E1808">
              <w:rPr>
                <w:sz w:val="14"/>
                <w:szCs w:val="14"/>
              </w:rPr>
              <w:t xml:space="preserve">   </w:t>
            </w:r>
          </w:p>
        </w:tc>
        <w:tc>
          <w:tcPr>
            <w:tcW w:w="4721" w:type="dxa"/>
            <w:gridSpan w:val="2"/>
            <w:shd w:val="clear" w:color="auto" w:fill="auto"/>
          </w:tcPr>
          <w:p w14:paraId="459C900D" w14:textId="7D70CF6D" w:rsidR="00514F8C" w:rsidRPr="003E1808" w:rsidRDefault="000C2DCC" w:rsidP="00382A86">
            <w:pPr>
              <w:jc w:val="center"/>
              <w:rPr>
                <w:b/>
                <w:bCs/>
              </w:rPr>
            </w:pPr>
            <w:r w:rsidRPr="003E1808">
              <w:rPr>
                <w:b/>
                <w:bCs/>
              </w:rPr>
              <w:t>TM.</w:t>
            </w:r>
            <w:r w:rsidR="003F295A">
              <w:rPr>
                <w:b/>
                <w:bCs/>
              </w:rPr>
              <w:t xml:space="preserve"> </w:t>
            </w:r>
            <w:r w:rsidR="00514F8C" w:rsidRPr="003E1808">
              <w:rPr>
                <w:b/>
                <w:bCs/>
              </w:rPr>
              <w:t>ỦY BAN NHÂN DÂN</w:t>
            </w:r>
          </w:p>
          <w:p w14:paraId="224F105A" w14:textId="079A696E" w:rsidR="00514F8C" w:rsidRPr="003E1808" w:rsidRDefault="003F295A" w:rsidP="00382A86">
            <w:pPr>
              <w:jc w:val="center"/>
              <w:rPr>
                <w:b/>
                <w:bCs/>
              </w:rPr>
            </w:pPr>
            <w:r>
              <w:rPr>
                <w:b/>
                <w:bCs/>
              </w:rPr>
              <w:t xml:space="preserve">KT. </w:t>
            </w:r>
            <w:r w:rsidR="00514F8C" w:rsidRPr="003E1808">
              <w:rPr>
                <w:b/>
                <w:bCs/>
              </w:rPr>
              <w:t>CHỦ TỊCH</w:t>
            </w:r>
          </w:p>
          <w:p w14:paraId="4E330710" w14:textId="49CB4F57" w:rsidR="00EE6EAA" w:rsidRPr="003F295A" w:rsidRDefault="003F295A" w:rsidP="00382A86">
            <w:pPr>
              <w:jc w:val="center"/>
              <w:rPr>
                <w:b/>
                <w:bCs/>
              </w:rPr>
            </w:pPr>
            <w:r w:rsidRPr="003F295A">
              <w:rPr>
                <w:b/>
                <w:bCs/>
              </w:rPr>
              <w:t>PHÓ CHỦ TỊCH</w:t>
            </w:r>
          </w:p>
        </w:tc>
      </w:tr>
      <w:tr w:rsidR="00F85D7E" w:rsidRPr="003E1808" w14:paraId="3C076828" w14:textId="77777777" w:rsidTr="00EE6EAA">
        <w:tblPrEx>
          <w:tblLook w:val="0000" w:firstRow="0" w:lastRow="0" w:firstColumn="0" w:lastColumn="0" w:noHBand="0" w:noVBand="0"/>
        </w:tblPrEx>
        <w:trPr>
          <w:trHeight w:val="41"/>
        </w:trPr>
        <w:tc>
          <w:tcPr>
            <w:tcW w:w="3603" w:type="dxa"/>
          </w:tcPr>
          <w:p w14:paraId="0122395E" w14:textId="77777777" w:rsidR="00F85D7E" w:rsidRPr="003E1808" w:rsidRDefault="00F85D7E" w:rsidP="00382A86">
            <w:pPr>
              <w:spacing w:before="120" w:after="120"/>
              <w:jc w:val="both"/>
              <w:rPr>
                <w:b/>
              </w:rPr>
            </w:pPr>
          </w:p>
        </w:tc>
        <w:tc>
          <w:tcPr>
            <w:tcW w:w="1684" w:type="dxa"/>
            <w:gridSpan w:val="2"/>
          </w:tcPr>
          <w:p w14:paraId="18FF6F1E" w14:textId="77777777" w:rsidR="00F85D7E" w:rsidRPr="003E1808" w:rsidRDefault="00F85D7E" w:rsidP="00382A86">
            <w:pPr>
              <w:spacing w:before="120" w:after="120"/>
              <w:jc w:val="both"/>
            </w:pPr>
          </w:p>
        </w:tc>
        <w:tc>
          <w:tcPr>
            <w:tcW w:w="4655" w:type="dxa"/>
            <w:gridSpan w:val="2"/>
          </w:tcPr>
          <w:p w14:paraId="1A568C92" w14:textId="77777777" w:rsidR="00F85D7E" w:rsidRPr="003E1808" w:rsidRDefault="00F85D7E" w:rsidP="00382A86">
            <w:pPr>
              <w:spacing w:before="120" w:after="120"/>
              <w:jc w:val="center"/>
              <w:rPr>
                <w:b/>
              </w:rPr>
            </w:pPr>
          </w:p>
          <w:p w14:paraId="055B84A3" w14:textId="77777777" w:rsidR="00F85D7E" w:rsidRPr="003E1808" w:rsidRDefault="00F85D7E" w:rsidP="00382A86">
            <w:pPr>
              <w:spacing w:before="120" w:after="120"/>
              <w:jc w:val="center"/>
              <w:rPr>
                <w:b/>
              </w:rPr>
            </w:pPr>
          </w:p>
          <w:p w14:paraId="22FC16E7" w14:textId="77777777" w:rsidR="002D695C" w:rsidRPr="003E1808" w:rsidRDefault="002D695C" w:rsidP="00382A86">
            <w:pPr>
              <w:spacing w:before="120" w:after="120"/>
              <w:jc w:val="center"/>
            </w:pPr>
          </w:p>
        </w:tc>
      </w:tr>
    </w:tbl>
    <w:p w14:paraId="0333ACA0" w14:textId="77777777" w:rsidR="00D97806" w:rsidRPr="003E1808" w:rsidRDefault="00D97806" w:rsidP="00382A86">
      <w:pPr>
        <w:spacing w:before="120" w:after="120"/>
        <w:jc w:val="both"/>
        <w:rPr>
          <w:b/>
          <w:bCs/>
          <w:lang w:val="nl-NL"/>
        </w:rPr>
      </w:pPr>
    </w:p>
    <w:p w14:paraId="70722913" w14:textId="77777777" w:rsidR="00D97806" w:rsidRPr="003E1808" w:rsidRDefault="00D97806" w:rsidP="00D97806">
      <w:pPr>
        <w:rPr>
          <w:lang w:val="nl-NL"/>
        </w:rPr>
      </w:pPr>
    </w:p>
    <w:p w14:paraId="669EAB86" w14:textId="77777777" w:rsidR="00D97806" w:rsidRPr="003E1808" w:rsidRDefault="00D97806" w:rsidP="00D97806">
      <w:pPr>
        <w:rPr>
          <w:lang w:val="nl-NL"/>
        </w:rPr>
      </w:pPr>
    </w:p>
    <w:p w14:paraId="70271A8E" w14:textId="77777777" w:rsidR="00D97806" w:rsidRPr="003E1808" w:rsidRDefault="00D97806" w:rsidP="00D97806">
      <w:pPr>
        <w:rPr>
          <w:lang w:val="nl-NL"/>
        </w:rPr>
      </w:pPr>
    </w:p>
    <w:p w14:paraId="2732A27D" w14:textId="77777777" w:rsidR="00D97806" w:rsidRPr="003E1808" w:rsidRDefault="00D97806" w:rsidP="00D97806">
      <w:pPr>
        <w:rPr>
          <w:lang w:val="nl-NL"/>
        </w:rPr>
      </w:pPr>
    </w:p>
    <w:p w14:paraId="5C905446" w14:textId="77777777" w:rsidR="00D97806" w:rsidRPr="003E1808" w:rsidRDefault="00D97806" w:rsidP="00D97806">
      <w:pPr>
        <w:rPr>
          <w:lang w:val="nl-NL"/>
        </w:rPr>
      </w:pPr>
    </w:p>
    <w:p w14:paraId="27FDEA7B" w14:textId="77777777" w:rsidR="00D97806" w:rsidRPr="003E1808" w:rsidRDefault="00D97806" w:rsidP="00D97806">
      <w:pPr>
        <w:rPr>
          <w:lang w:val="nl-NL"/>
        </w:rPr>
      </w:pPr>
    </w:p>
    <w:p w14:paraId="53193D7C" w14:textId="77777777" w:rsidR="00D97806" w:rsidRPr="003E1808" w:rsidRDefault="00D97806" w:rsidP="00D97806">
      <w:pPr>
        <w:rPr>
          <w:lang w:val="nl-NL"/>
        </w:rPr>
      </w:pPr>
    </w:p>
    <w:p w14:paraId="0A589EDC" w14:textId="77777777" w:rsidR="00D97806" w:rsidRPr="003E1808" w:rsidRDefault="00D97806" w:rsidP="00D97806">
      <w:pPr>
        <w:rPr>
          <w:lang w:val="nl-NL"/>
        </w:rPr>
      </w:pPr>
    </w:p>
    <w:p w14:paraId="04D3051D" w14:textId="77777777" w:rsidR="00D97806" w:rsidRPr="003E1808" w:rsidRDefault="00D97806" w:rsidP="00D97806">
      <w:pPr>
        <w:rPr>
          <w:lang w:val="nl-NL"/>
        </w:rPr>
      </w:pPr>
    </w:p>
    <w:p w14:paraId="2E77DCF0" w14:textId="77777777" w:rsidR="00D97806" w:rsidRPr="003E1808" w:rsidRDefault="00D97806" w:rsidP="00D97806">
      <w:pPr>
        <w:rPr>
          <w:lang w:val="nl-NL"/>
        </w:rPr>
      </w:pPr>
    </w:p>
    <w:p w14:paraId="4763ADE4" w14:textId="77777777" w:rsidR="00D97806" w:rsidRPr="003E1808" w:rsidRDefault="00D97806" w:rsidP="00D97806">
      <w:pPr>
        <w:rPr>
          <w:lang w:val="nl-NL"/>
        </w:rPr>
      </w:pPr>
    </w:p>
    <w:p w14:paraId="2D5B9475" w14:textId="044FB66B" w:rsidR="00D97806" w:rsidRPr="003E1808" w:rsidRDefault="00D97806" w:rsidP="00D97806">
      <w:pPr>
        <w:jc w:val="center"/>
        <w:rPr>
          <w:lang w:val="nl-NL"/>
        </w:rPr>
      </w:pPr>
    </w:p>
    <w:sectPr w:rsidR="00D97806" w:rsidRPr="003E1808" w:rsidSect="002A1226">
      <w:headerReference w:type="default" r:id="rId12"/>
      <w:pgSz w:w="11906" w:h="16838" w:code="9"/>
      <w:pgMar w:top="964" w:right="1134" w:bottom="851"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779978" w14:textId="77777777" w:rsidR="00C65348" w:rsidRDefault="00C65348" w:rsidP="002760E8">
      <w:r>
        <w:separator/>
      </w:r>
    </w:p>
  </w:endnote>
  <w:endnote w:type="continuationSeparator" w:id="0">
    <w:p w14:paraId="4ECCA55F" w14:textId="77777777" w:rsidR="00C65348" w:rsidRDefault="00C65348" w:rsidP="00276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H">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VnTimeH">
    <w:altName w:val="Arial"/>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VnArial">
    <w:panose1 w:val="020B7200000000000000"/>
    <w:charset w:val="00"/>
    <w:family w:val="swiss"/>
    <w:pitch w:val="variable"/>
    <w:sig w:usb0="00000007" w:usb1="00000000" w:usb2="00000000" w:usb3="00000000" w:csb0="00000011" w:csb1="00000000"/>
  </w:font>
  <w:font w:name="Batang">
    <w:altName w:val="바탕"/>
    <w:panose1 w:val="02030600000101010101"/>
    <w:charset w:val="81"/>
    <w:family w:val="auto"/>
    <w:notTrueType/>
    <w:pitch w:val="fixed"/>
    <w:sig w:usb0="00000001" w:usb1="09060000" w:usb2="00000010" w:usb3="00000000" w:csb0="00080000" w:csb1="00000000"/>
  </w:font>
  <w:font w:name=".VnArial Narrow">
    <w:panose1 w:val="020B7200000000000000"/>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D2627F" w14:textId="77777777" w:rsidR="00C65348" w:rsidRDefault="00C65348" w:rsidP="002760E8">
      <w:r>
        <w:separator/>
      </w:r>
    </w:p>
  </w:footnote>
  <w:footnote w:type="continuationSeparator" w:id="0">
    <w:p w14:paraId="2B0C8AA2" w14:textId="77777777" w:rsidR="00C65348" w:rsidRDefault="00C65348" w:rsidP="002760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685B5" w14:textId="18E0F161" w:rsidR="00362CCF" w:rsidRDefault="00362CCF">
    <w:pPr>
      <w:pStyle w:val="Header"/>
    </w:pPr>
    <w:r>
      <w:fldChar w:fldCharType="begin"/>
    </w:r>
    <w:r>
      <w:instrText xml:space="preserve"> PAGE   \* MERGEFORMAT </w:instrText>
    </w:r>
    <w:r>
      <w:fldChar w:fldCharType="separate"/>
    </w:r>
    <w:r w:rsidR="008F2992">
      <w:rPr>
        <w:noProof/>
      </w:rPr>
      <w:t>2</w:t>
    </w:r>
    <w:r>
      <w:rPr>
        <w:noProof/>
      </w:rPr>
      <w:fldChar w:fldCharType="end"/>
    </w:r>
  </w:p>
  <w:p w14:paraId="21046365" w14:textId="77777777" w:rsidR="00362CCF" w:rsidRDefault="00362C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2D6E0D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A23A32C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92401648"/>
    <w:lvl w:ilvl="0">
      <w:start w:val="1"/>
      <w:numFmt w:val="decimal"/>
      <w:pStyle w:val="ListNumber3"/>
      <w:lvlText w:val="%1."/>
      <w:lvlJc w:val="left"/>
      <w:pPr>
        <w:tabs>
          <w:tab w:val="num" w:pos="926"/>
        </w:tabs>
        <w:ind w:left="926" w:hanging="360"/>
      </w:pPr>
    </w:lvl>
  </w:abstractNum>
  <w:abstractNum w:abstractNumId="3">
    <w:nsid w:val="FFFFFF7F"/>
    <w:multiLevelType w:val="singleLevel"/>
    <w:tmpl w:val="8572E250"/>
    <w:lvl w:ilvl="0">
      <w:start w:val="1"/>
      <w:numFmt w:val="decimal"/>
      <w:pStyle w:val="ListNumber2"/>
      <w:lvlText w:val="%1."/>
      <w:lvlJc w:val="left"/>
      <w:pPr>
        <w:tabs>
          <w:tab w:val="num" w:pos="643"/>
        </w:tabs>
        <w:ind w:left="643" w:hanging="360"/>
      </w:pPr>
    </w:lvl>
  </w:abstractNum>
  <w:abstractNum w:abstractNumId="4">
    <w:nsid w:val="FFFFFF80"/>
    <w:multiLevelType w:val="singleLevel"/>
    <w:tmpl w:val="1164723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8852316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501EE158"/>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AF586EDA"/>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7742B36E"/>
    <w:lvl w:ilvl="0">
      <w:start w:val="1"/>
      <w:numFmt w:val="decimal"/>
      <w:pStyle w:val="ListNumber"/>
      <w:lvlText w:val="%1."/>
      <w:lvlJc w:val="left"/>
      <w:pPr>
        <w:tabs>
          <w:tab w:val="num" w:pos="360"/>
        </w:tabs>
        <w:ind w:left="360" w:hanging="360"/>
      </w:pPr>
    </w:lvl>
  </w:abstractNum>
  <w:abstractNum w:abstractNumId="9">
    <w:nsid w:val="FFFFFF89"/>
    <w:multiLevelType w:val="singleLevel"/>
    <w:tmpl w:val="2AE6456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nsid w:val="00000004"/>
    <w:multiLevelType w:val="multilevel"/>
    <w:tmpl w:val="00000004"/>
    <w:name w:val="WWNum5"/>
    <w:lvl w:ilvl="0">
      <w:start w:val="1"/>
      <w:numFmt w:val="lowerLetter"/>
      <w:lvlText w:val="%1)"/>
      <w:lvlJc w:val="left"/>
      <w:pPr>
        <w:tabs>
          <w:tab w:val="num" w:pos="1755"/>
        </w:tabs>
        <w:ind w:left="1755" w:hanging="1035"/>
      </w:pPr>
    </w:lvl>
    <w:lvl w:ilvl="1">
      <w:start w:val="1"/>
      <w:numFmt w:val="lowerLetter"/>
      <w:lvlText w:val="%2."/>
      <w:lvlJc w:val="left"/>
      <w:pPr>
        <w:tabs>
          <w:tab w:val="num" w:pos="1800"/>
        </w:tabs>
        <w:ind w:left="1800" w:hanging="360"/>
      </w:pPr>
    </w:lvl>
    <w:lvl w:ilvl="2">
      <w:start w:val="1"/>
      <w:numFmt w:val="lowerRoman"/>
      <w:lvlText w:val="%2.%3."/>
      <w:lvlJc w:val="right"/>
      <w:pPr>
        <w:tabs>
          <w:tab w:val="num" w:pos="2520"/>
        </w:tabs>
        <w:ind w:left="2520" w:hanging="180"/>
      </w:pPr>
    </w:lvl>
    <w:lvl w:ilvl="3">
      <w:start w:val="1"/>
      <w:numFmt w:val="decimal"/>
      <w:lvlText w:val="%2.%3.%4."/>
      <w:lvlJc w:val="left"/>
      <w:pPr>
        <w:tabs>
          <w:tab w:val="num" w:pos="3240"/>
        </w:tabs>
        <w:ind w:left="3240" w:hanging="360"/>
      </w:pPr>
    </w:lvl>
    <w:lvl w:ilvl="4">
      <w:start w:val="1"/>
      <w:numFmt w:val="lowerLetter"/>
      <w:lvlText w:val="%2.%3.%4.%5."/>
      <w:lvlJc w:val="left"/>
      <w:pPr>
        <w:tabs>
          <w:tab w:val="num" w:pos="3960"/>
        </w:tabs>
        <w:ind w:left="3960" w:hanging="360"/>
      </w:pPr>
    </w:lvl>
    <w:lvl w:ilvl="5">
      <w:start w:val="1"/>
      <w:numFmt w:val="lowerRoman"/>
      <w:lvlText w:val="%2.%3.%4.%5.%6."/>
      <w:lvlJc w:val="right"/>
      <w:pPr>
        <w:tabs>
          <w:tab w:val="num" w:pos="4680"/>
        </w:tabs>
        <w:ind w:left="4680" w:hanging="180"/>
      </w:pPr>
    </w:lvl>
    <w:lvl w:ilvl="6">
      <w:start w:val="1"/>
      <w:numFmt w:val="decimal"/>
      <w:lvlText w:val="%2.%3.%4.%5.%6.%7."/>
      <w:lvlJc w:val="left"/>
      <w:pPr>
        <w:tabs>
          <w:tab w:val="num" w:pos="5400"/>
        </w:tabs>
        <w:ind w:left="5400" w:hanging="360"/>
      </w:pPr>
    </w:lvl>
    <w:lvl w:ilvl="7">
      <w:start w:val="1"/>
      <w:numFmt w:val="lowerLetter"/>
      <w:lvlText w:val="%2.%3.%4.%5.%6.%7.%8."/>
      <w:lvlJc w:val="left"/>
      <w:pPr>
        <w:tabs>
          <w:tab w:val="num" w:pos="6120"/>
        </w:tabs>
        <w:ind w:left="6120" w:hanging="360"/>
      </w:pPr>
    </w:lvl>
    <w:lvl w:ilvl="8">
      <w:start w:val="1"/>
      <w:numFmt w:val="lowerRoman"/>
      <w:lvlText w:val="%2.%3.%4.%5.%6.%7.%8.%9."/>
      <w:lvlJc w:val="right"/>
      <w:pPr>
        <w:tabs>
          <w:tab w:val="num" w:pos="6840"/>
        </w:tabs>
        <w:ind w:left="6840" w:hanging="180"/>
      </w:pPr>
    </w:lvl>
  </w:abstractNum>
  <w:abstractNum w:abstractNumId="12">
    <w:nsid w:val="00000005"/>
    <w:multiLevelType w:val="multilevel"/>
    <w:tmpl w:val="00000005"/>
    <w:name w:val="WWNum6"/>
    <w:lvl w:ilvl="0">
      <w:start w:val="1"/>
      <w:numFmt w:val="lowerLetter"/>
      <w:lvlText w:val="%1)"/>
      <w:lvlJc w:val="left"/>
      <w:pPr>
        <w:tabs>
          <w:tab w:val="num" w:pos="1755"/>
        </w:tabs>
        <w:ind w:left="1755" w:hanging="1035"/>
      </w:pPr>
    </w:lvl>
    <w:lvl w:ilvl="1">
      <w:start w:val="1"/>
      <w:numFmt w:val="lowerLetter"/>
      <w:lvlText w:val="%2."/>
      <w:lvlJc w:val="left"/>
      <w:pPr>
        <w:tabs>
          <w:tab w:val="num" w:pos="1440"/>
        </w:tabs>
        <w:ind w:left="1440" w:hanging="360"/>
      </w:pPr>
    </w:lvl>
    <w:lvl w:ilvl="2">
      <w:start w:val="1"/>
      <w:numFmt w:val="lowerRoman"/>
      <w:lvlText w:val="%2.%3."/>
      <w:lvlJc w:val="right"/>
      <w:pPr>
        <w:tabs>
          <w:tab w:val="num" w:pos="2160"/>
        </w:tabs>
        <w:ind w:left="2160" w:hanging="180"/>
      </w:pPr>
    </w:lvl>
    <w:lvl w:ilvl="3">
      <w:start w:val="1"/>
      <w:numFmt w:val="decimal"/>
      <w:lvlText w:val="%2.%3.%4."/>
      <w:lvlJc w:val="left"/>
      <w:pPr>
        <w:tabs>
          <w:tab w:val="num" w:pos="2880"/>
        </w:tabs>
        <w:ind w:left="2880" w:hanging="360"/>
      </w:pPr>
    </w:lvl>
    <w:lvl w:ilvl="4">
      <w:start w:val="1"/>
      <w:numFmt w:val="lowerLetter"/>
      <w:lvlText w:val="%2.%3.%4.%5."/>
      <w:lvlJc w:val="left"/>
      <w:pPr>
        <w:tabs>
          <w:tab w:val="num" w:pos="3600"/>
        </w:tabs>
        <w:ind w:left="3600" w:hanging="360"/>
      </w:pPr>
    </w:lvl>
    <w:lvl w:ilvl="5">
      <w:start w:val="1"/>
      <w:numFmt w:val="lowerRoman"/>
      <w:lvlText w:val="%2.%3.%4.%5.%6."/>
      <w:lvlJc w:val="right"/>
      <w:pPr>
        <w:tabs>
          <w:tab w:val="num" w:pos="4320"/>
        </w:tabs>
        <w:ind w:left="4320" w:hanging="180"/>
      </w:pPr>
    </w:lvl>
    <w:lvl w:ilvl="6">
      <w:start w:val="1"/>
      <w:numFmt w:val="decimal"/>
      <w:lvlText w:val="%2.%3.%4.%5.%6.%7."/>
      <w:lvlJc w:val="left"/>
      <w:pPr>
        <w:tabs>
          <w:tab w:val="num" w:pos="5040"/>
        </w:tabs>
        <w:ind w:left="5040" w:hanging="360"/>
      </w:pPr>
    </w:lvl>
    <w:lvl w:ilvl="7">
      <w:start w:val="1"/>
      <w:numFmt w:val="lowerLetter"/>
      <w:lvlText w:val="%2.%3.%4.%5.%6.%7.%8."/>
      <w:lvlJc w:val="left"/>
      <w:pPr>
        <w:tabs>
          <w:tab w:val="num" w:pos="5760"/>
        </w:tabs>
        <w:ind w:left="5760" w:hanging="360"/>
      </w:pPr>
    </w:lvl>
    <w:lvl w:ilvl="8">
      <w:start w:val="1"/>
      <w:numFmt w:val="lowerRoman"/>
      <w:lvlText w:val="%2.%3.%4.%5.%6.%7.%8.%9."/>
      <w:lvlJc w:val="right"/>
      <w:pPr>
        <w:tabs>
          <w:tab w:val="num" w:pos="6480"/>
        </w:tabs>
        <w:ind w:left="6480" w:hanging="180"/>
      </w:pPr>
    </w:lvl>
  </w:abstractNum>
  <w:abstractNum w:abstractNumId="13">
    <w:nsid w:val="00000008"/>
    <w:multiLevelType w:val="multilevel"/>
    <w:tmpl w:val="00000008"/>
    <w:name w:val="WWNum10"/>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4">
    <w:nsid w:val="00D771C8"/>
    <w:multiLevelType w:val="hybridMultilevel"/>
    <w:tmpl w:val="72D02B4C"/>
    <w:lvl w:ilvl="0" w:tplc="C2A019FE">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nsid w:val="038713C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nsid w:val="05E726F8"/>
    <w:multiLevelType w:val="hybridMultilevel"/>
    <w:tmpl w:val="C18CA8BA"/>
    <w:lvl w:ilvl="0" w:tplc="AF34068C">
      <w:start w:val="1"/>
      <w:numFmt w:val="bullet"/>
      <w:pStyle w:val="Bullet1"/>
      <w:lvlText w:val=""/>
      <w:lvlJc w:val="left"/>
      <w:pPr>
        <w:tabs>
          <w:tab w:val="num" w:pos="540"/>
        </w:tabs>
        <w:ind w:left="484" w:hanging="304"/>
      </w:pPr>
      <w:rPr>
        <w:rFonts w:ascii="Symbol" w:hAnsi="Symbol" w:hint="default"/>
        <w:color w:val="auto"/>
      </w:rPr>
    </w:lvl>
    <w:lvl w:ilvl="1" w:tplc="BD863BAE">
      <w:start w:val="1"/>
      <w:numFmt w:val="decimal"/>
      <w:lvlText w:val="%2."/>
      <w:lvlJc w:val="left"/>
      <w:pPr>
        <w:tabs>
          <w:tab w:val="num" w:pos="1440"/>
        </w:tabs>
        <w:ind w:left="1420" w:hanging="34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45DEB036">
      <w:start w:val="1"/>
      <w:numFmt w:val="lowerLetter"/>
      <w:lvlText w:val="%4)"/>
      <w:lvlJc w:val="left"/>
      <w:pPr>
        <w:tabs>
          <w:tab w:val="num" w:pos="1260"/>
        </w:tabs>
        <w:ind w:left="1260" w:hanging="360"/>
      </w:pPr>
      <w:rPr>
        <w:rFonts w:hint="default"/>
        <w:color w:val="auto"/>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0A465BD1"/>
    <w:multiLevelType w:val="hybridMultilevel"/>
    <w:tmpl w:val="72A82042"/>
    <w:lvl w:ilvl="0" w:tplc="0E9E2476">
      <w:start w:val="1"/>
      <w:numFmt w:val="decimal"/>
      <w:pStyle w:val="Style2"/>
      <w:lvlText w:val="%1."/>
      <w:lvlJc w:val="left"/>
      <w:pPr>
        <w:ind w:left="720" w:hanging="360"/>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DCA2D4A"/>
    <w:multiLevelType w:val="hybridMultilevel"/>
    <w:tmpl w:val="6C58ED1C"/>
    <w:lvl w:ilvl="0" w:tplc="155E025E">
      <w:start w:val="1"/>
      <w:numFmt w:val="decimal"/>
      <w:pStyle w:val="Style6"/>
      <w:lvlText w:val="%1."/>
      <w:lvlJc w:val="left"/>
      <w:pPr>
        <w:ind w:left="4330" w:hanging="360"/>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173160B"/>
    <w:multiLevelType w:val="hybridMultilevel"/>
    <w:tmpl w:val="E55A4834"/>
    <w:lvl w:ilvl="0" w:tplc="4822BD16">
      <w:start w:val="1"/>
      <w:numFmt w:val="decimal"/>
      <w:pStyle w:val="Style10"/>
      <w:lvlText w:val="%1."/>
      <w:lvlJc w:val="left"/>
      <w:pPr>
        <w:ind w:left="720"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5AB6474"/>
    <w:multiLevelType w:val="hybridMultilevel"/>
    <w:tmpl w:val="831656DA"/>
    <w:lvl w:ilvl="0" w:tplc="F9FA7658">
      <w:start w:val="1"/>
      <w:numFmt w:val="lowerLetter"/>
      <w:lvlText w:val="%1)"/>
      <w:lvlJc w:val="left"/>
      <w:pPr>
        <w:ind w:left="1010" w:hanging="360"/>
      </w:pPr>
      <w:rPr>
        <w:rFonts w:hint="default"/>
      </w:r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21">
    <w:nsid w:val="1D18537B"/>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nsid w:val="1E6A7DDD"/>
    <w:multiLevelType w:val="hybridMultilevel"/>
    <w:tmpl w:val="D32026FA"/>
    <w:lvl w:ilvl="0" w:tplc="5FACA2CE">
      <w:start w:val="1"/>
      <w:numFmt w:val="decimal"/>
      <w:pStyle w:val="Style24"/>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3">
    <w:nsid w:val="1EBF4A72"/>
    <w:multiLevelType w:val="hybridMultilevel"/>
    <w:tmpl w:val="7A741724"/>
    <w:lvl w:ilvl="0" w:tplc="7AFE05AE">
      <w:start w:val="1"/>
      <w:numFmt w:val="decimal"/>
      <w:pStyle w:val="Style2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3AB7F98"/>
    <w:multiLevelType w:val="hybridMultilevel"/>
    <w:tmpl w:val="ABD6E460"/>
    <w:lvl w:ilvl="0" w:tplc="E368B110">
      <w:start w:val="1"/>
      <w:numFmt w:val="upperRoman"/>
      <w:pStyle w:val="Style9"/>
      <w:lvlText w:val="%1."/>
      <w:lvlJc w:val="right"/>
      <w:pPr>
        <w:ind w:left="720" w:hanging="360"/>
      </w:pPr>
      <w:rPr>
        <w:b/>
        <w:i w:val="0"/>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4FB691F"/>
    <w:multiLevelType w:val="hybridMultilevel"/>
    <w:tmpl w:val="CFD4A158"/>
    <w:lvl w:ilvl="0" w:tplc="F188B0CC">
      <w:start w:val="1"/>
      <w:numFmt w:val="decimal"/>
      <w:pStyle w:val="Style12"/>
      <w:lvlText w:val="%1."/>
      <w:lvlJc w:val="left"/>
      <w:pPr>
        <w:ind w:left="720" w:hanging="360"/>
      </w:pPr>
      <w:rPr>
        <w:b/>
        <w:i w:val="0"/>
      </w:rPr>
    </w:lvl>
    <w:lvl w:ilvl="1" w:tplc="04090017"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C765FBE"/>
    <w:multiLevelType w:val="hybridMultilevel"/>
    <w:tmpl w:val="70EC9BB6"/>
    <w:lvl w:ilvl="0" w:tplc="04090017">
      <w:start w:val="1"/>
      <w:numFmt w:val="lowerLetter"/>
      <w:pStyle w:val="Style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ED848DE"/>
    <w:multiLevelType w:val="hybridMultilevel"/>
    <w:tmpl w:val="A5008920"/>
    <w:lvl w:ilvl="0" w:tplc="04090017">
      <w:start w:val="1"/>
      <w:numFmt w:val="decimal"/>
      <w:lvlText w:val="%1."/>
      <w:lvlJc w:val="left"/>
      <w:pPr>
        <w:ind w:left="1010" w:hanging="360"/>
      </w:pPr>
      <w:rPr>
        <w:rFonts w:hint="default"/>
      </w:r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28">
    <w:nsid w:val="36FE6AFF"/>
    <w:multiLevelType w:val="hybridMultilevel"/>
    <w:tmpl w:val="2EBC472C"/>
    <w:lvl w:ilvl="0" w:tplc="DC3C8CEC">
      <w:start w:val="1"/>
      <w:numFmt w:val="decimal"/>
      <w:lvlText w:val="%1."/>
      <w:lvlJc w:val="left"/>
      <w:pPr>
        <w:ind w:left="1655" w:hanging="1005"/>
      </w:pPr>
      <w:rPr>
        <w:rFonts w:ascii="Times New Roman" w:eastAsia="Times New Roman" w:hAnsi="Times New Roman" w:cs="Times New Roman"/>
      </w:r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29">
    <w:nsid w:val="379C2A05"/>
    <w:multiLevelType w:val="hybridMultilevel"/>
    <w:tmpl w:val="99BA056C"/>
    <w:lvl w:ilvl="0" w:tplc="0B1EBEBA">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nsid w:val="3B283911"/>
    <w:multiLevelType w:val="hybridMultilevel"/>
    <w:tmpl w:val="A9A83CF4"/>
    <w:lvl w:ilvl="0" w:tplc="04090017">
      <w:start w:val="1"/>
      <w:numFmt w:val="decimal"/>
      <w:pStyle w:val="Style20"/>
      <w:lvlText w:val="%1."/>
      <w:lvlJc w:val="left"/>
      <w:pPr>
        <w:ind w:left="81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BBF42CB"/>
    <w:multiLevelType w:val="singleLevel"/>
    <w:tmpl w:val="756E9AF6"/>
    <w:lvl w:ilvl="0">
      <w:start w:val="1"/>
      <w:numFmt w:val="decimal"/>
      <w:pStyle w:val="Caption1"/>
      <w:lvlText w:val="(%1)"/>
      <w:lvlJc w:val="left"/>
      <w:pPr>
        <w:tabs>
          <w:tab w:val="num" w:pos="1080"/>
        </w:tabs>
        <w:ind w:firstLine="720"/>
      </w:pPr>
    </w:lvl>
  </w:abstractNum>
  <w:abstractNum w:abstractNumId="32">
    <w:nsid w:val="3C30503F"/>
    <w:multiLevelType w:val="hybridMultilevel"/>
    <w:tmpl w:val="926E0ADE"/>
    <w:lvl w:ilvl="0" w:tplc="0360CB5E">
      <w:start w:val="1"/>
      <w:numFmt w:val="decimal"/>
      <w:lvlText w:val="%1."/>
      <w:lvlJc w:val="left"/>
      <w:pPr>
        <w:ind w:left="1010" w:hanging="360"/>
      </w:pPr>
      <w:rPr>
        <w:rFonts w:hint="default"/>
      </w:r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33">
    <w:nsid w:val="3C5128DB"/>
    <w:multiLevelType w:val="hybridMultilevel"/>
    <w:tmpl w:val="37483FF0"/>
    <w:lvl w:ilvl="0" w:tplc="E2DA5B66">
      <w:start w:val="1"/>
      <w:numFmt w:val="decimal"/>
      <w:pStyle w:val="Style21"/>
      <w:lvlText w:val="%1."/>
      <w:lvlJc w:val="left"/>
      <w:pPr>
        <w:ind w:left="720" w:hanging="360"/>
      </w:pPr>
    </w:lvl>
    <w:lvl w:ilvl="1" w:tplc="04090019">
      <w:start w:val="7"/>
      <w:numFmt w:val="lowerLetter"/>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04D1788"/>
    <w:multiLevelType w:val="hybridMultilevel"/>
    <w:tmpl w:val="CE308346"/>
    <w:lvl w:ilvl="0" w:tplc="0E0C6584">
      <w:start w:val="1"/>
      <w:numFmt w:val="bullet"/>
      <w:pStyle w:val="Bullet2"/>
      <w:lvlText w:val=""/>
      <w:lvlJc w:val="left"/>
      <w:pPr>
        <w:tabs>
          <w:tab w:val="num" w:pos="1363"/>
        </w:tabs>
        <w:ind w:left="1363" w:hanging="284"/>
      </w:pPr>
      <w:rPr>
        <w:rFonts w:ascii="Symbol" w:hAnsi="Symbol" w:hint="default"/>
        <w:color w:val="auto"/>
      </w:rPr>
    </w:lvl>
    <w:lvl w:ilvl="1" w:tplc="0409000F">
      <w:numFmt w:val="bullet"/>
      <w:lvlText w:val="-"/>
      <w:lvlJc w:val="left"/>
      <w:pPr>
        <w:tabs>
          <w:tab w:val="num" w:pos="2007"/>
        </w:tabs>
        <w:ind w:left="2007" w:hanging="360"/>
      </w:pPr>
      <w:rPr>
        <w:rFonts w:ascii="Times New Roman" w:eastAsia="Times New Roman" w:hAnsi="Times New Roman" w:cs="Times New Roman" w:hint="default"/>
      </w:rPr>
    </w:lvl>
    <w:lvl w:ilvl="2" w:tplc="9362B00A"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5">
    <w:nsid w:val="442D47A4"/>
    <w:multiLevelType w:val="hybridMultilevel"/>
    <w:tmpl w:val="EFD8D44A"/>
    <w:lvl w:ilvl="0" w:tplc="0E0C6584">
      <w:start w:val="7"/>
      <w:numFmt w:val="lowerLetter"/>
      <w:lvlText w:val="%1)"/>
      <w:lvlJc w:val="left"/>
      <w:pPr>
        <w:ind w:left="1655" w:hanging="1005"/>
      </w:pPr>
      <w:rPr>
        <w:rFonts w:hint="default"/>
      </w:rPr>
    </w:lvl>
    <w:lvl w:ilvl="1" w:tplc="0409000F">
      <w:start w:val="2"/>
      <w:numFmt w:val="bullet"/>
      <w:lvlText w:val="-"/>
      <w:lvlJc w:val="left"/>
      <w:pPr>
        <w:ind w:left="1965" w:hanging="885"/>
      </w:pPr>
      <w:rPr>
        <w:rFonts w:ascii="Times New Roman" w:eastAsia="Times New Roman" w:hAnsi="Times New Roman" w:cs="Times New Roman" w:hint="default"/>
        <w:b w:val="0"/>
      </w:rPr>
    </w:lvl>
    <w:lvl w:ilvl="2" w:tplc="9362B00A">
      <w:start w:val="1"/>
      <w:numFmt w:val="decimal"/>
      <w:lvlText w:val="%3."/>
      <w:lvlJc w:val="left"/>
      <w:pPr>
        <w:ind w:left="2340" w:hanging="360"/>
      </w:pPr>
      <w:rPr>
        <w:rFonts w:hint="default"/>
        <w:b w:val="0"/>
      </w:r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6">
    <w:nsid w:val="513814A4"/>
    <w:multiLevelType w:val="hybridMultilevel"/>
    <w:tmpl w:val="FD788216"/>
    <w:lvl w:ilvl="0" w:tplc="B43CFDD8">
      <w:start w:val="1"/>
      <w:numFmt w:val="decimal"/>
      <w:lvlText w:val="%1."/>
      <w:lvlJc w:val="left"/>
      <w:pPr>
        <w:ind w:left="1730" w:hanging="360"/>
      </w:pPr>
      <w:rPr>
        <w:rFonts w:hint="default"/>
      </w:rPr>
    </w:lvl>
    <w:lvl w:ilvl="1" w:tplc="04090019" w:tentative="1">
      <w:start w:val="1"/>
      <w:numFmt w:val="lowerLetter"/>
      <w:lvlText w:val="%2."/>
      <w:lvlJc w:val="left"/>
      <w:pPr>
        <w:ind w:left="2450" w:hanging="360"/>
      </w:pPr>
    </w:lvl>
    <w:lvl w:ilvl="2" w:tplc="0409001B" w:tentative="1">
      <w:start w:val="1"/>
      <w:numFmt w:val="lowerRoman"/>
      <w:lvlText w:val="%3."/>
      <w:lvlJc w:val="right"/>
      <w:pPr>
        <w:ind w:left="3170" w:hanging="180"/>
      </w:pPr>
    </w:lvl>
    <w:lvl w:ilvl="3" w:tplc="0409000F" w:tentative="1">
      <w:start w:val="1"/>
      <w:numFmt w:val="decimal"/>
      <w:lvlText w:val="%4."/>
      <w:lvlJc w:val="left"/>
      <w:pPr>
        <w:ind w:left="3890" w:hanging="360"/>
      </w:pPr>
    </w:lvl>
    <w:lvl w:ilvl="4" w:tplc="04090019" w:tentative="1">
      <w:start w:val="1"/>
      <w:numFmt w:val="lowerLetter"/>
      <w:lvlText w:val="%5."/>
      <w:lvlJc w:val="left"/>
      <w:pPr>
        <w:ind w:left="4610" w:hanging="360"/>
      </w:pPr>
    </w:lvl>
    <w:lvl w:ilvl="5" w:tplc="0409001B" w:tentative="1">
      <w:start w:val="1"/>
      <w:numFmt w:val="lowerRoman"/>
      <w:lvlText w:val="%6."/>
      <w:lvlJc w:val="right"/>
      <w:pPr>
        <w:ind w:left="5330" w:hanging="180"/>
      </w:pPr>
    </w:lvl>
    <w:lvl w:ilvl="6" w:tplc="0409000F" w:tentative="1">
      <w:start w:val="1"/>
      <w:numFmt w:val="decimal"/>
      <w:lvlText w:val="%7."/>
      <w:lvlJc w:val="left"/>
      <w:pPr>
        <w:ind w:left="6050" w:hanging="360"/>
      </w:pPr>
    </w:lvl>
    <w:lvl w:ilvl="7" w:tplc="04090019" w:tentative="1">
      <w:start w:val="1"/>
      <w:numFmt w:val="lowerLetter"/>
      <w:lvlText w:val="%8."/>
      <w:lvlJc w:val="left"/>
      <w:pPr>
        <w:ind w:left="6770" w:hanging="360"/>
      </w:pPr>
    </w:lvl>
    <w:lvl w:ilvl="8" w:tplc="0409001B" w:tentative="1">
      <w:start w:val="1"/>
      <w:numFmt w:val="lowerRoman"/>
      <w:lvlText w:val="%9."/>
      <w:lvlJc w:val="right"/>
      <w:pPr>
        <w:ind w:left="7490" w:hanging="180"/>
      </w:pPr>
    </w:lvl>
  </w:abstractNum>
  <w:abstractNum w:abstractNumId="37">
    <w:nsid w:val="52D87AA8"/>
    <w:multiLevelType w:val="hybridMultilevel"/>
    <w:tmpl w:val="AC468AD2"/>
    <w:lvl w:ilvl="0" w:tplc="2D9E76D4">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53BF19A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nsid w:val="5795280B"/>
    <w:multiLevelType w:val="hybridMultilevel"/>
    <w:tmpl w:val="C360E494"/>
    <w:lvl w:ilvl="0" w:tplc="C9F0B4CA">
      <w:start w:val="1"/>
      <w:numFmt w:val="lowerLetter"/>
      <w:pStyle w:val="Style8"/>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0">
    <w:nsid w:val="5A6635BE"/>
    <w:multiLevelType w:val="hybridMultilevel"/>
    <w:tmpl w:val="DFF44096"/>
    <w:lvl w:ilvl="0" w:tplc="04090017">
      <w:start w:val="1"/>
      <w:numFmt w:val="decimal"/>
      <w:pStyle w:val="Style13"/>
      <w:lvlText w:val="%1."/>
      <w:lvlJc w:val="left"/>
      <w:pPr>
        <w:ind w:left="720" w:hanging="360"/>
      </w:pPr>
      <w:rPr>
        <w:b/>
        <w:i w:val="0"/>
      </w:rPr>
    </w:lvl>
    <w:lvl w:ilvl="1" w:tplc="04090019">
      <w:start w:val="1"/>
      <w:numFmt w:val="lowerLetter"/>
      <w:lvlText w:val="%2)"/>
      <w:lvlJc w:val="left"/>
      <w:pPr>
        <w:tabs>
          <w:tab w:val="num" w:pos="1440"/>
        </w:tabs>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BDA0708"/>
    <w:multiLevelType w:val="hybridMultilevel"/>
    <w:tmpl w:val="25267284"/>
    <w:lvl w:ilvl="0" w:tplc="90AA570E">
      <w:start w:val="1"/>
      <w:numFmt w:val="lowerLetter"/>
      <w:lvlText w:val="%1)"/>
      <w:lvlJc w:val="left"/>
      <w:pPr>
        <w:ind w:left="990" w:hanging="360"/>
      </w:pPr>
      <w:rPr>
        <w:rFonts w:ascii="Times New Roman" w:hAnsi="Times New Roman" w:cs="Times New Roman" w:hint="default"/>
        <w:sz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2">
    <w:nsid w:val="5FAE5C69"/>
    <w:multiLevelType w:val="hybridMultilevel"/>
    <w:tmpl w:val="E116C3AC"/>
    <w:lvl w:ilvl="0" w:tplc="DA6CE86E">
      <w:start w:val="1"/>
      <w:numFmt w:val="bullet"/>
      <w:pStyle w:val="emrule2"/>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3">
    <w:nsid w:val="609F6D14"/>
    <w:multiLevelType w:val="hybridMultilevel"/>
    <w:tmpl w:val="EA6A8E48"/>
    <w:lvl w:ilvl="0" w:tplc="DA6CE86E">
      <w:start w:val="1"/>
      <w:numFmt w:val="lowerLetter"/>
      <w:lvlText w:val="%1)"/>
      <w:lvlJc w:val="left"/>
      <w:pPr>
        <w:ind w:left="1595" w:hanging="945"/>
      </w:pPr>
      <w:rPr>
        <w:rFonts w:hint="default"/>
      </w:r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44">
    <w:nsid w:val="65257F97"/>
    <w:multiLevelType w:val="hybridMultilevel"/>
    <w:tmpl w:val="CF5CAD9C"/>
    <w:lvl w:ilvl="0" w:tplc="6B1CA2F2">
      <w:start w:val="1"/>
      <w:numFmt w:val="decimal"/>
      <w:lvlText w:val="%1."/>
      <w:lvlJc w:val="left"/>
      <w:pPr>
        <w:ind w:left="1010" w:hanging="360"/>
      </w:pPr>
      <w:rPr>
        <w:rFonts w:ascii="Times New Roman" w:eastAsia="Times New Roman" w:hAnsi="Times New Roman" w:cs="Times New Roman"/>
      </w:rPr>
    </w:lvl>
    <w:lvl w:ilvl="1" w:tplc="04090019">
      <w:start w:val="1"/>
      <w:numFmt w:val="lowerLetter"/>
      <w:lvlText w:val="%2)"/>
      <w:lvlJc w:val="left"/>
      <w:pPr>
        <w:ind w:left="2315" w:hanging="945"/>
      </w:pPr>
      <w:rPr>
        <w:rFonts w:hint="default"/>
        <w:b w:val="0"/>
      </w:r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45">
    <w:nsid w:val="656E748F"/>
    <w:multiLevelType w:val="multilevel"/>
    <w:tmpl w:val="2A520B70"/>
    <w:lvl w:ilvl="0">
      <w:numFmt w:val="bullet"/>
      <w:pStyle w:val="Stylebulleted"/>
      <w:lvlText w:val="-"/>
      <w:lvlJc w:val="left"/>
      <w:pPr>
        <w:tabs>
          <w:tab w:val="num" w:pos="1134"/>
        </w:tabs>
        <w:ind w:left="1134" w:hanging="283"/>
      </w:pPr>
      <w:rPr>
        <w:rFonts w:ascii="Tahoma" w:hAnsi="Tahoma" w:hint="default"/>
        <w:sz w:val="20"/>
      </w:rPr>
    </w:lvl>
    <w:lvl w:ilvl="1">
      <w:start w:val="1"/>
      <w:numFmt w:val="bullet"/>
      <w:lvlText w:val="o"/>
      <w:lvlJc w:val="left"/>
      <w:pPr>
        <w:tabs>
          <w:tab w:val="num" w:pos="1931"/>
        </w:tabs>
        <w:ind w:left="1931" w:hanging="360"/>
      </w:pPr>
      <w:rPr>
        <w:rFonts w:ascii="Courier New" w:hAnsi="Courier New" w:cs="Courier New" w:hint="default"/>
      </w:rPr>
    </w:lvl>
    <w:lvl w:ilvl="2">
      <w:start w:val="1"/>
      <w:numFmt w:val="bullet"/>
      <w:lvlText w:val=""/>
      <w:lvlJc w:val="left"/>
      <w:pPr>
        <w:tabs>
          <w:tab w:val="num" w:pos="2651"/>
        </w:tabs>
        <w:ind w:left="2651" w:hanging="360"/>
      </w:pPr>
      <w:rPr>
        <w:rFonts w:ascii="Wingdings" w:hAnsi="Wingdings" w:hint="default"/>
      </w:rPr>
    </w:lvl>
    <w:lvl w:ilvl="3">
      <w:start w:val="1"/>
      <w:numFmt w:val="bullet"/>
      <w:lvlText w:val=""/>
      <w:lvlJc w:val="left"/>
      <w:pPr>
        <w:tabs>
          <w:tab w:val="num" w:pos="3371"/>
        </w:tabs>
        <w:ind w:left="3371" w:hanging="360"/>
      </w:pPr>
      <w:rPr>
        <w:rFonts w:ascii="Symbol" w:hAnsi="Symbol" w:hint="default"/>
      </w:rPr>
    </w:lvl>
    <w:lvl w:ilvl="4">
      <w:start w:val="1"/>
      <w:numFmt w:val="bullet"/>
      <w:lvlText w:val="o"/>
      <w:lvlJc w:val="left"/>
      <w:pPr>
        <w:tabs>
          <w:tab w:val="num" w:pos="4091"/>
        </w:tabs>
        <w:ind w:left="4091" w:hanging="360"/>
      </w:pPr>
      <w:rPr>
        <w:rFonts w:ascii="Courier New" w:hAnsi="Courier New" w:cs="Courier New" w:hint="default"/>
      </w:rPr>
    </w:lvl>
    <w:lvl w:ilvl="5">
      <w:start w:val="1"/>
      <w:numFmt w:val="bullet"/>
      <w:lvlText w:val=""/>
      <w:lvlJc w:val="left"/>
      <w:pPr>
        <w:tabs>
          <w:tab w:val="num" w:pos="4811"/>
        </w:tabs>
        <w:ind w:left="4811" w:hanging="360"/>
      </w:pPr>
      <w:rPr>
        <w:rFonts w:ascii="Wingdings" w:hAnsi="Wingdings" w:hint="default"/>
      </w:rPr>
    </w:lvl>
    <w:lvl w:ilvl="6">
      <w:start w:val="1"/>
      <w:numFmt w:val="bullet"/>
      <w:lvlText w:val=""/>
      <w:lvlJc w:val="left"/>
      <w:pPr>
        <w:tabs>
          <w:tab w:val="num" w:pos="5531"/>
        </w:tabs>
        <w:ind w:left="5531" w:hanging="360"/>
      </w:pPr>
      <w:rPr>
        <w:rFonts w:ascii="Symbol" w:hAnsi="Symbol" w:hint="default"/>
      </w:rPr>
    </w:lvl>
    <w:lvl w:ilvl="7">
      <w:start w:val="1"/>
      <w:numFmt w:val="bullet"/>
      <w:lvlText w:val="o"/>
      <w:lvlJc w:val="left"/>
      <w:pPr>
        <w:tabs>
          <w:tab w:val="num" w:pos="6251"/>
        </w:tabs>
        <w:ind w:left="6251" w:hanging="360"/>
      </w:pPr>
      <w:rPr>
        <w:rFonts w:ascii="Courier New" w:hAnsi="Courier New" w:cs="Courier New" w:hint="default"/>
      </w:rPr>
    </w:lvl>
    <w:lvl w:ilvl="8">
      <w:start w:val="1"/>
      <w:numFmt w:val="bullet"/>
      <w:lvlText w:val=""/>
      <w:lvlJc w:val="left"/>
      <w:pPr>
        <w:tabs>
          <w:tab w:val="num" w:pos="6971"/>
        </w:tabs>
        <w:ind w:left="6971" w:hanging="360"/>
      </w:pPr>
      <w:rPr>
        <w:rFonts w:ascii="Wingdings" w:hAnsi="Wingdings" w:hint="default"/>
      </w:rPr>
    </w:lvl>
  </w:abstractNum>
  <w:abstractNum w:abstractNumId="46">
    <w:nsid w:val="79546660"/>
    <w:multiLevelType w:val="hybridMultilevel"/>
    <w:tmpl w:val="FF305F30"/>
    <w:lvl w:ilvl="0" w:tplc="E2104468">
      <w:start w:val="1"/>
      <w:numFmt w:val="decimal"/>
      <w:lvlText w:val="%1."/>
      <w:lvlJc w:val="left"/>
      <w:pPr>
        <w:ind w:left="927" w:hanging="360"/>
      </w:pPr>
      <w:rPr>
        <w:rFonts w:ascii="Times New Roman" w:eastAsia="Times New Roman" w:hAnsi="Times New Roman" w:cs="Times New Roman"/>
      </w:rPr>
    </w:lvl>
    <w:lvl w:ilvl="1" w:tplc="D52E0404" w:tentative="1">
      <w:start w:val="1"/>
      <w:numFmt w:val="bullet"/>
      <w:lvlText w:val="o"/>
      <w:lvlJc w:val="left"/>
      <w:pPr>
        <w:ind w:left="1647" w:hanging="360"/>
      </w:pPr>
      <w:rPr>
        <w:rFonts w:ascii="Courier New" w:hAnsi="Courier New" w:cs="Courier New" w:hint="default"/>
      </w:rPr>
    </w:lvl>
    <w:lvl w:ilvl="2" w:tplc="0409001B" w:tentative="1">
      <w:start w:val="1"/>
      <w:numFmt w:val="bullet"/>
      <w:lvlText w:val=""/>
      <w:lvlJc w:val="left"/>
      <w:pPr>
        <w:ind w:left="2367" w:hanging="360"/>
      </w:pPr>
      <w:rPr>
        <w:rFonts w:ascii="Wingdings" w:hAnsi="Wingdings" w:hint="default"/>
      </w:rPr>
    </w:lvl>
    <w:lvl w:ilvl="3" w:tplc="0409000F" w:tentative="1">
      <w:start w:val="1"/>
      <w:numFmt w:val="bullet"/>
      <w:lvlText w:val=""/>
      <w:lvlJc w:val="left"/>
      <w:pPr>
        <w:ind w:left="3087" w:hanging="360"/>
      </w:pPr>
      <w:rPr>
        <w:rFonts w:ascii="Symbol" w:hAnsi="Symbol" w:hint="default"/>
      </w:rPr>
    </w:lvl>
    <w:lvl w:ilvl="4" w:tplc="04090019" w:tentative="1">
      <w:start w:val="1"/>
      <w:numFmt w:val="bullet"/>
      <w:lvlText w:val="o"/>
      <w:lvlJc w:val="left"/>
      <w:pPr>
        <w:ind w:left="3807" w:hanging="360"/>
      </w:pPr>
      <w:rPr>
        <w:rFonts w:ascii="Courier New" w:hAnsi="Courier New" w:cs="Courier New" w:hint="default"/>
      </w:rPr>
    </w:lvl>
    <w:lvl w:ilvl="5" w:tplc="0409001B" w:tentative="1">
      <w:start w:val="1"/>
      <w:numFmt w:val="bullet"/>
      <w:lvlText w:val=""/>
      <w:lvlJc w:val="left"/>
      <w:pPr>
        <w:ind w:left="4527" w:hanging="360"/>
      </w:pPr>
      <w:rPr>
        <w:rFonts w:ascii="Wingdings" w:hAnsi="Wingdings" w:hint="default"/>
      </w:rPr>
    </w:lvl>
    <w:lvl w:ilvl="6" w:tplc="0409000F" w:tentative="1">
      <w:start w:val="1"/>
      <w:numFmt w:val="bullet"/>
      <w:lvlText w:val=""/>
      <w:lvlJc w:val="left"/>
      <w:pPr>
        <w:ind w:left="5247" w:hanging="360"/>
      </w:pPr>
      <w:rPr>
        <w:rFonts w:ascii="Symbol" w:hAnsi="Symbol" w:hint="default"/>
      </w:rPr>
    </w:lvl>
    <w:lvl w:ilvl="7" w:tplc="04090019" w:tentative="1">
      <w:start w:val="1"/>
      <w:numFmt w:val="bullet"/>
      <w:lvlText w:val="o"/>
      <w:lvlJc w:val="left"/>
      <w:pPr>
        <w:ind w:left="5967" w:hanging="360"/>
      </w:pPr>
      <w:rPr>
        <w:rFonts w:ascii="Courier New" w:hAnsi="Courier New" w:cs="Courier New" w:hint="default"/>
      </w:rPr>
    </w:lvl>
    <w:lvl w:ilvl="8" w:tplc="0409001B" w:tentative="1">
      <w:start w:val="1"/>
      <w:numFmt w:val="bullet"/>
      <w:lvlText w:val=""/>
      <w:lvlJc w:val="left"/>
      <w:pPr>
        <w:ind w:left="6687" w:hanging="360"/>
      </w:pPr>
      <w:rPr>
        <w:rFonts w:ascii="Wingdings" w:hAnsi="Wingdings" w:hint="default"/>
      </w:rPr>
    </w:lvl>
  </w:abstractNum>
  <w:num w:numId="1">
    <w:abstractNumId w:val="26"/>
  </w:num>
  <w:num w:numId="2">
    <w:abstractNumId w:val="39"/>
  </w:num>
  <w:num w:numId="3">
    <w:abstractNumId w:val="24"/>
  </w:num>
  <w:num w:numId="4">
    <w:abstractNumId w:val="19"/>
  </w:num>
  <w:num w:numId="5">
    <w:abstractNumId w:val="25"/>
  </w:num>
  <w:num w:numId="6">
    <w:abstractNumId w:val="40"/>
  </w:num>
  <w:num w:numId="7">
    <w:abstractNumId w:val="30"/>
  </w:num>
  <w:num w:numId="8">
    <w:abstractNumId w:val="33"/>
  </w:num>
  <w:num w:numId="9">
    <w:abstractNumId w:val="23"/>
  </w:num>
  <w:num w:numId="10">
    <w:abstractNumId w:val="22"/>
  </w:num>
  <w:num w:numId="11">
    <w:abstractNumId w:val="17"/>
  </w:num>
  <w:num w:numId="12">
    <w:abstractNumId w:val="18"/>
  </w:num>
  <w:num w:numId="13">
    <w:abstractNumId w:val="34"/>
  </w:num>
  <w:num w:numId="14">
    <w:abstractNumId w:val="42"/>
  </w:num>
  <w:num w:numId="15">
    <w:abstractNumId w:val="16"/>
  </w:num>
  <w:num w:numId="16">
    <w:abstractNumId w:val="31"/>
  </w:num>
  <w:num w:numId="17">
    <w:abstractNumId w:val="15"/>
  </w:num>
  <w:num w:numId="18">
    <w:abstractNumId w:val="38"/>
  </w:num>
  <w:num w:numId="19">
    <w:abstractNumId w:val="21"/>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45"/>
  </w:num>
  <w:num w:numId="31">
    <w:abstractNumId w:val="10"/>
  </w:num>
  <w:num w:numId="32">
    <w:abstractNumId w:val="11"/>
  </w:num>
  <w:num w:numId="33">
    <w:abstractNumId w:val="12"/>
  </w:num>
  <w:num w:numId="34">
    <w:abstractNumId w:val="13"/>
  </w:num>
  <w:num w:numId="35">
    <w:abstractNumId w:val="46"/>
  </w:num>
  <w:num w:numId="36">
    <w:abstractNumId w:val="43"/>
  </w:num>
  <w:num w:numId="37">
    <w:abstractNumId w:val="44"/>
  </w:num>
  <w:num w:numId="38">
    <w:abstractNumId w:val="28"/>
  </w:num>
  <w:num w:numId="39">
    <w:abstractNumId w:val="27"/>
  </w:num>
  <w:num w:numId="40">
    <w:abstractNumId w:val="35"/>
  </w:num>
  <w:num w:numId="41">
    <w:abstractNumId w:val="14"/>
  </w:num>
  <w:num w:numId="42">
    <w:abstractNumId w:val="20"/>
  </w:num>
  <w:num w:numId="43">
    <w:abstractNumId w:val="29"/>
  </w:num>
  <w:num w:numId="44">
    <w:abstractNumId w:val="41"/>
  </w:num>
  <w:num w:numId="45">
    <w:abstractNumId w:val="36"/>
  </w:num>
  <w:num w:numId="46">
    <w:abstractNumId w:val="32"/>
  </w:num>
  <w:num w:numId="47">
    <w:abstractNumId w:val="3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760"/>
    <w:rsid w:val="00000A36"/>
    <w:rsid w:val="000010DA"/>
    <w:rsid w:val="00001D30"/>
    <w:rsid w:val="00037729"/>
    <w:rsid w:val="000445B1"/>
    <w:rsid w:val="000824F4"/>
    <w:rsid w:val="0009142B"/>
    <w:rsid w:val="000C2C31"/>
    <w:rsid w:val="000C2DCC"/>
    <w:rsid w:val="000D5FDA"/>
    <w:rsid w:val="00101D34"/>
    <w:rsid w:val="00102685"/>
    <w:rsid w:val="001261DE"/>
    <w:rsid w:val="0012784B"/>
    <w:rsid w:val="0013172F"/>
    <w:rsid w:val="00133340"/>
    <w:rsid w:val="00166328"/>
    <w:rsid w:val="0017006C"/>
    <w:rsid w:val="00172E0C"/>
    <w:rsid w:val="00173136"/>
    <w:rsid w:val="001B00D8"/>
    <w:rsid w:val="001B5642"/>
    <w:rsid w:val="001F0F44"/>
    <w:rsid w:val="001F37BB"/>
    <w:rsid w:val="001F3B73"/>
    <w:rsid w:val="001F3E0F"/>
    <w:rsid w:val="00202407"/>
    <w:rsid w:val="00206E5D"/>
    <w:rsid w:val="00225806"/>
    <w:rsid w:val="00227F90"/>
    <w:rsid w:val="0023540F"/>
    <w:rsid w:val="00246BC5"/>
    <w:rsid w:val="00247729"/>
    <w:rsid w:val="00255BE9"/>
    <w:rsid w:val="002705ED"/>
    <w:rsid w:val="002760E8"/>
    <w:rsid w:val="002777FE"/>
    <w:rsid w:val="00282AEE"/>
    <w:rsid w:val="00295CD4"/>
    <w:rsid w:val="002A1226"/>
    <w:rsid w:val="002A2201"/>
    <w:rsid w:val="002A7BFB"/>
    <w:rsid w:val="002B53E1"/>
    <w:rsid w:val="002C2EBA"/>
    <w:rsid w:val="002C4526"/>
    <w:rsid w:val="002D5B75"/>
    <w:rsid w:val="002D695C"/>
    <w:rsid w:val="002F7030"/>
    <w:rsid w:val="0034263D"/>
    <w:rsid w:val="003436F5"/>
    <w:rsid w:val="003446BC"/>
    <w:rsid w:val="00362CCF"/>
    <w:rsid w:val="00363ED0"/>
    <w:rsid w:val="003825EB"/>
    <w:rsid w:val="00382A86"/>
    <w:rsid w:val="00382FDF"/>
    <w:rsid w:val="00390B13"/>
    <w:rsid w:val="003A5781"/>
    <w:rsid w:val="003A5935"/>
    <w:rsid w:val="003A7B7A"/>
    <w:rsid w:val="003B5E57"/>
    <w:rsid w:val="003C0F1E"/>
    <w:rsid w:val="003D6ED7"/>
    <w:rsid w:val="003E1808"/>
    <w:rsid w:val="003E2942"/>
    <w:rsid w:val="003E5F05"/>
    <w:rsid w:val="003F1489"/>
    <w:rsid w:val="003F295A"/>
    <w:rsid w:val="00431EC7"/>
    <w:rsid w:val="004321A1"/>
    <w:rsid w:val="00453FF7"/>
    <w:rsid w:val="00467BF0"/>
    <w:rsid w:val="00474296"/>
    <w:rsid w:val="0048253B"/>
    <w:rsid w:val="0048477D"/>
    <w:rsid w:val="00495769"/>
    <w:rsid w:val="00497F8F"/>
    <w:rsid w:val="004A0B9E"/>
    <w:rsid w:val="004A706D"/>
    <w:rsid w:val="004B737B"/>
    <w:rsid w:val="004C1FD1"/>
    <w:rsid w:val="004D613C"/>
    <w:rsid w:val="005006BF"/>
    <w:rsid w:val="00514F8C"/>
    <w:rsid w:val="00540D2B"/>
    <w:rsid w:val="0054487A"/>
    <w:rsid w:val="00553520"/>
    <w:rsid w:val="005B5697"/>
    <w:rsid w:val="005B68FD"/>
    <w:rsid w:val="005C2437"/>
    <w:rsid w:val="005C504C"/>
    <w:rsid w:val="005D1444"/>
    <w:rsid w:val="005D7BCF"/>
    <w:rsid w:val="005E2454"/>
    <w:rsid w:val="005E412F"/>
    <w:rsid w:val="005E7792"/>
    <w:rsid w:val="005E7C07"/>
    <w:rsid w:val="005F0EB8"/>
    <w:rsid w:val="005F7BB6"/>
    <w:rsid w:val="006019E3"/>
    <w:rsid w:val="00634F03"/>
    <w:rsid w:val="00654C44"/>
    <w:rsid w:val="00666C10"/>
    <w:rsid w:val="0067155B"/>
    <w:rsid w:val="006779A9"/>
    <w:rsid w:val="00680A1E"/>
    <w:rsid w:val="006C5287"/>
    <w:rsid w:val="006C6944"/>
    <w:rsid w:val="006C7FD2"/>
    <w:rsid w:val="006D2652"/>
    <w:rsid w:val="006F31F0"/>
    <w:rsid w:val="006F504E"/>
    <w:rsid w:val="00717C2F"/>
    <w:rsid w:val="00721240"/>
    <w:rsid w:val="00727002"/>
    <w:rsid w:val="00732F79"/>
    <w:rsid w:val="00737F3D"/>
    <w:rsid w:val="007417EE"/>
    <w:rsid w:val="007539C3"/>
    <w:rsid w:val="00762923"/>
    <w:rsid w:val="007674C7"/>
    <w:rsid w:val="00780CD3"/>
    <w:rsid w:val="00780FC6"/>
    <w:rsid w:val="007942FE"/>
    <w:rsid w:val="00795AC2"/>
    <w:rsid w:val="007A058D"/>
    <w:rsid w:val="007A7B01"/>
    <w:rsid w:val="007B2CC5"/>
    <w:rsid w:val="007C0535"/>
    <w:rsid w:val="007C2882"/>
    <w:rsid w:val="007C329F"/>
    <w:rsid w:val="007D196D"/>
    <w:rsid w:val="007D2D18"/>
    <w:rsid w:val="007D7BB7"/>
    <w:rsid w:val="007E592C"/>
    <w:rsid w:val="007F0C1A"/>
    <w:rsid w:val="008116D8"/>
    <w:rsid w:val="00815790"/>
    <w:rsid w:val="008231DF"/>
    <w:rsid w:val="0084593F"/>
    <w:rsid w:val="00853AF4"/>
    <w:rsid w:val="00863627"/>
    <w:rsid w:val="0087069B"/>
    <w:rsid w:val="00871C71"/>
    <w:rsid w:val="00876364"/>
    <w:rsid w:val="0089584D"/>
    <w:rsid w:val="00897C85"/>
    <w:rsid w:val="00897F32"/>
    <w:rsid w:val="008A050B"/>
    <w:rsid w:val="008A1852"/>
    <w:rsid w:val="008A249D"/>
    <w:rsid w:val="008A6633"/>
    <w:rsid w:val="008B4A6C"/>
    <w:rsid w:val="008E36B0"/>
    <w:rsid w:val="008E5FE6"/>
    <w:rsid w:val="008F2992"/>
    <w:rsid w:val="008F2EB8"/>
    <w:rsid w:val="008F3666"/>
    <w:rsid w:val="008F4083"/>
    <w:rsid w:val="008F6BE5"/>
    <w:rsid w:val="00905574"/>
    <w:rsid w:val="00905938"/>
    <w:rsid w:val="00916202"/>
    <w:rsid w:val="0094656D"/>
    <w:rsid w:val="00955A2F"/>
    <w:rsid w:val="00976E17"/>
    <w:rsid w:val="00981E78"/>
    <w:rsid w:val="00992502"/>
    <w:rsid w:val="009932C2"/>
    <w:rsid w:val="009A65AD"/>
    <w:rsid w:val="009C46DC"/>
    <w:rsid w:val="00A03020"/>
    <w:rsid w:val="00A13D47"/>
    <w:rsid w:val="00A163C3"/>
    <w:rsid w:val="00A23EBF"/>
    <w:rsid w:val="00A3100D"/>
    <w:rsid w:val="00A446B6"/>
    <w:rsid w:val="00A512D9"/>
    <w:rsid w:val="00A654FC"/>
    <w:rsid w:val="00A662F8"/>
    <w:rsid w:val="00A735B9"/>
    <w:rsid w:val="00A76629"/>
    <w:rsid w:val="00A826C7"/>
    <w:rsid w:val="00A866BF"/>
    <w:rsid w:val="00A95269"/>
    <w:rsid w:val="00AA7C06"/>
    <w:rsid w:val="00AB010D"/>
    <w:rsid w:val="00AE7450"/>
    <w:rsid w:val="00AF0281"/>
    <w:rsid w:val="00B07249"/>
    <w:rsid w:val="00B262AA"/>
    <w:rsid w:val="00B264DC"/>
    <w:rsid w:val="00B34AD3"/>
    <w:rsid w:val="00B427BE"/>
    <w:rsid w:val="00B42ECF"/>
    <w:rsid w:val="00B54B8E"/>
    <w:rsid w:val="00B6136B"/>
    <w:rsid w:val="00B70F8A"/>
    <w:rsid w:val="00B82C96"/>
    <w:rsid w:val="00B86386"/>
    <w:rsid w:val="00BB21DC"/>
    <w:rsid w:val="00BD0430"/>
    <w:rsid w:val="00BD26E0"/>
    <w:rsid w:val="00BD3EF8"/>
    <w:rsid w:val="00BD75DC"/>
    <w:rsid w:val="00BE19E0"/>
    <w:rsid w:val="00BE48DF"/>
    <w:rsid w:val="00BE6760"/>
    <w:rsid w:val="00BE69AD"/>
    <w:rsid w:val="00C025D9"/>
    <w:rsid w:val="00C0598A"/>
    <w:rsid w:val="00C05B9F"/>
    <w:rsid w:val="00C2150C"/>
    <w:rsid w:val="00C4001F"/>
    <w:rsid w:val="00C43618"/>
    <w:rsid w:val="00C442DD"/>
    <w:rsid w:val="00C53AFE"/>
    <w:rsid w:val="00C63B6E"/>
    <w:rsid w:val="00C65348"/>
    <w:rsid w:val="00C85521"/>
    <w:rsid w:val="00C9482B"/>
    <w:rsid w:val="00CA0EA3"/>
    <w:rsid w:val="00CA2DC9"/>
    <w:rsid w:val="00CB40F3"/>
    <w:rsid w:val="00CF7139"/>
    <w:rsid w:val="00D0694D"/>
    <w:rsid w:val="00D11310"/>
    <w:rsid w:val="00D149A4"/>
    <w:rsid w:val="00D31A83"/>
    <w:rsid w:val="00D40A01"/>
    <w:rsid w:val="00D45C25"/>
    <w:rsid w:val="00D55B59"/>
    <w:rsid w:val="00D5779F"/>
    <w:rsid w:val="00D57F40"/>
    <w:rsid w:val="00D67DB3"/>
    <w:rsid w:val="00D73E9E"/>
    <w:rsid w:val="00D97806"/>
    <w:rsid w:val="00DB6B90"/>
    <w:rsid w:val="00DC3086"/>
    <w:rsid w:val="00DE6412"/>
    <w:rsid w:val="00DE732D"/>
    <w:rsid w:val="00DF0F93"/>
    <w:rsid w:val="00DF5516"/>
    <w:rsid w:val="00E015C7"/>
    <w:rsid w:val="00E04CC1"/>
    <w:rsid w:val="00E46AD9"/>
    <w:rsid w:val="00E52364"/>
    <w:rsid w:val="00E615BD"/>
    <w:rsid w:val="00E803CC"/>
    <w:rsid w:val="00E946D5"/>
    <w:rsid w:val="00EA7D95"/>
    <w:rsid w:val="00EB45D2"/>
    <w:rsid w:val="00EB76C3"/>
    <w:rsid w:val="00EE0B9F"/>
    <w:rsid w:val="00EE22CC"/>
    <w:rsid w:val="00EE6EAA"/>
    <w:rsid w:val="00EF4664"/>
    <w:rsid w:val="00EF5A2B"/>
    <w:rsid w:val="00F0225C"/>
    <w:rsid w:val="00F06FD9"/>
    <w:rsid w:val="00F07215"/>
    <w:rsid w:val="00F1769A"/>
    <w:rsid w:val="00F25DBD"/>
    <w:rsid w:val="00F76BDB"/>
    <w:rsid w:val="00F81E2A"/>
    <w:rsid w:val="00F82FB4"/>
    <w:rsid w:val="00F8383D"/>
    <w:rsid w:val="00F85D7E"/>
    <w:rsid w:val="00F86D98"/>
    <w:rsid w:val="00FB0D7E"/>
    <w:rsid w:val="00FD3CF6"/>
    <w:rsid w:val="00FE2C69"/>
    <w:rsid w:val="00FE71F2"/>
    <w:rsid w:val="00FE7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D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qFormat/>
    <w:rsid w:val="004B737B"/>
    <w:pPr>
      <w:keepNext/>
      <w:jc w:val="center"/>
      <w:outlineLvl w:val="0"/>
    </w:pPr>
    <w:rPr>
      <w:szCs w:val="24"/>
    </w:rPr>
  </w:style>
  <w:style w:type="paragraph" w:styleId="Heading2">
    <w:name w:val="heading 2"/>
    <w:basedOn w:val="Normal"/>
    <w:next w:val="Normal"/>
    <w:link w:val="Heading2Char"/>
    <w:qFormat/>
    <w:rsid w:val="003F1489"/>
    <w:pPr>
      <w:keepNext/>
      <w:jc w:val="center"/>
      <w:outlineLvl w:val="1"/>
    </w:pPr>
    <w:rPr>
      <w:i/>
      <w:iCs/>
      <w:szCs w:val="24"/>
    </w:rPr>
  </w:style>
  <w:style w:type="paragraph" w:styleId="Heading3">
    <w:name w:val="heading 3"/>
    <w:basedOn w:val="Normal"/>
    <w:next w:val="Normal"/>
    <w:qFormat/>
    <w:rsid w:val="00D40A01"/>
    <w:pPr>
      <w:keepNext/>
      <w:jc w:val="center"/>
      <w:outlineLvl w:val="2"/>
    </w:pPr>
    <w:rPr>
      <w:szCs w:val="24"/>
    </w:rPr>
  </w:style>
  <w:style w:type="paragraph" w:styleId="Heading4">
    <w:name w:val="heading 4"/>
    <w:aliases w:val="Heading 4 Char Char Char Char Char Char Char Char Char Char Char Char,Heading 4 Char Char Char Char Char Char Char Char Char Char Char,Heading 4 Char Char Char Char Char Char Char Char Char Char Char Char Char,Heading 41 Char Char Char"/>
    <w:basedOn w:val="Normal"/>
    <w:next w:val="Normal"/>
    <w:link w:val="Heading4Char"/>
    <w:qFormat/>
    <w:rsid w:val="00897F32"/>
    <w:pPr>
      <w:keepNext/>
      <w:jc w:val="center"/>
      <w:outlineLvl w:val="3"/>
    </w:pPr>
    <w:rPr>
      <w:b/>
      <w:bCs/>
      <w:sz w:val="32"/>
      <w:szCs w:val="24"/>
    </w:rPr>
  </w:style>
  <w:style w:type="paragraph" w:styleId="Heading5">
    <w:name w:val="heading 5"/>
    <w:basedOn w:val="Normal"/>
    <w:next w:val="Normal"/>
    <w:qFormat/>
    <w:rsid w:val="00BE69AD"/>
    <w:pPr>
      <w:keepNext/>
      <w:ind w:left="5040" w:firstLine="720"/>
      <w:jc w:val="center"/>
      <w:outlineLvl w:val="4"/>
    </w:pPr>
    <w:rPr>
      <w:b/>
      <w:bCs/>
      <w:szCs w:val="24"/>
    </w:rPr>
  </w:style>
  <w:style w:type="paragraph" w:styleId="Heading6">
    <w:name w:val="heading 6"/>
    <w:basedOn w:val="Normal"/>
    <w:next w:val="Normal"/>
    <w:link w:val="Heading6Char"/>
    <w:qFormat/>
    <w:rsid w:val="00BE69AD"/>
    <w:pPr>
      <w:keepNext/>
      <w:jc w:val="center"/>
      <w:outlineLvl w:val="5"/>
    </w:pPr>
    <w:rPr>
      <w:b/>
      <w:bCs/>
      <w:sz w:val="26"/>
      <w:szCs w:val="24"/>
    </w:rPr>
  </w:style>
  <w:style w:type="paragraph" w:styleId="Heading7">
    <w:name w:val="heading 7"/>
    <w:basedOn w:val="Normal"/>
    <w:next w:val="Normal"/>
    <w:link w:val="Heading7Char"/>
    <w:qFormat/>
    <w:rsid w:val="009A65AD"/>
    <w:pPr>
      <w:spacing w:before="240" w:after="60"/>
      <w:jc w:val="center"/>
      <w:outlineLvl w:val="6"/>
    </w:pPr>
    <w:rPr>
      <w:rFonts w:ascii="Calibri" w:hAnsi="Calibri"/>
      <w:sz w:val="24"/>
      <w:szCs w:val="24"/>
    </w:rPr>
  </w:style>
  <w:style w:type="paragraph" w:styleId="Heading8">
    <w:name w:val="heading 8"/>
    <w:basedOn w:val="Normal"/>
    <w:next w:val="Normal"/>
    <w:link w:val="Heading8Char"/>
    <w:qFormat/>
    <w:rsid w:val="009A65AD"/>
    <w:pPr>
      <w:spacing w:before="240" w:after="60"/>
      <w:jc w:val="center"/>
      <w:outlineLvl w:val="7"/>
    </w:pPr>
    <w:rPr>
      <w:rFonts w:ascii="Calibri" w:hAnsi="Calibri"/>
      <w:i/>
      <w:iCs/>
      <w:sz w:val="24"/>
      <w:szCs w:val="24"/>
    </w:rPr>
  </w:style>
  <w:style w:type="paragraph" w:styleId="Heading9">
    <w:name w:val="heading 9"/>
    <w:basedOn w:val="Normal"/>
    <w:next w:val="Normal"/>
    <w:link w:val="Heading9Char"/>
    <w:qFormat/>
    <w:rsid w:val="009A65AD"/>
    <w:pPr>
      <w:spacing w:before="240" w:after="60"/>
      <w:jc w:val="center"/>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 Char,Body Text Char Char Char"/>
    <w:basedOn w:val="Normal"/>
    <w:link w:val="BodyTextChar"/>
    <w:rsid w:val="00B42ECF"/>
    <w:pPr>
      <w:jc w:val="center"/>
    </w:pPr>
    <w:rPr>
      <w:szCs w:val="24"/>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w:basedOn w:val="Normal"/>
    <w:link w:val="BodyTextIndentChar1"/>
    <w:rsid w:val="00B42ECF"/>
    <w:pPr>
      <w:ind w:firstLine="900"/>
      <w:jc w:val="both"/>
    </w:pPr>
    <w:rPr>
      <w:szCs w:val="24"/>
    </w:rPr>
  </w:style>
  <w:style w:type="paragraph" w:styleId="BodyTextIndent3">
    <w:name w:val="Body Text Indent 3"/>
    <w:basedOn w:val="Normal"/>
    <w:link w:val="BodyTextIndent3Char"/>
    <w:rsid w:val="00B42ECF"/>
    <w:pPr>
      <w:spacing w:after="120"/>
      <w:ind w:left="360"/>
      <w:jc w:val="center"/>
    </w:pPr>
    <w:rPr>
      <w:sz w:val="16"/>
      <w:szCs w:val="16"/>
    </w:rPr>
  </w:style>
  <w:style w:type="character" w:customStyle="1" w:styleId="BodyTextIndent3Char">
    <w:name w:val="Body Text Indent 3 Char"/>
    <w:link w:val="BodyTextIndent3"/>
    <w:rsid w:val="00B42ECF"/>
    <w:rPr>
      <w:sz w:val="16"/>
      <w:szCs w:val="16"/>
      <w:lang w:val="en-US" w:eastAsia="en-US" w:bidi="ar-SA"/>
    </w:rPr>
  </w:style>
  <w:style w:type="paragraph" w:styleId="NormalWeb">
    <w:name w:val="Normal (Web)"/>
    <w:basedOn w:val="Normal"/>
    <w:link w:val="NormalWebChar"/>
    <w:uiPriority w:val="99"/>
    <w:rsid w:val="00B42ECF"/>
    <w:pPr>
      <w:spacing w:before="100" w:beforeAutospacing="1" w:after="100" w:afterAutospacing="1"/>
      <w:jc w:val="center"/>
    </w:pPr>
    <w:rPr>
      <w:sz w:val="24"/>
      <w:szCs w:val="24"/>
    </w:rPr>
  </w:style>
  <w:style w:type="character" w:styleId="Strong">
    <w:name w:val="Strong"/>
    <w:uiPriority w:val="22"/>
    <w:qFormat/>
    <w:rsid w:val="00B42ECF"/>
    <w:rPr>
      <w:b/>
      <w:bCs/>
    </w:rPr>
  </w:style>
  <w:style w:type="character" w:customStyle="1" w:styleId="BodyTextChar">
    <w:name w:val="Body Text Char"/>
    <w:aliases w:val="Body Text Char Char Char Char Char3,Body Text Char Char Char Char1"/>
    <w:link w:val="BodyText"/>
    <w:rsid w:val="00B42ECF"/>
    <w:rPr>
      <w:sz w:val="28"/>
      <w:szCs w:val="24"/>
      <w:lang w:val="en-US" w:eastAsia="en-US" w:bidi="ar-SA"/>
    </w:rPr>
  </w:style>
  <w:style w:type="character" w:customStyle="1" w:styleId="BodyTextIndentChar1">
    <w:name w:val="Body Text Indent Char1"/>
    <w:aliases w:val="Body Text Indent Char Char Char Char Char1,Body Text Indent Char Char Char Char2,Body Text Indent Char Char Char Char Char Char Char Char1,Body Text Indent Char Char Char2,Body Text Indent Char Char Char Char Char Char Char2"/>
    <w:link w:val="BodyTextIndent"/>
    <w:rsid w:val="00B42ECF"/>
    <w:rPr>
      <w:sz w:val="28"/>
      <w:szCs w:val="24"/>
      <w:lang w:val="en-US" w:eastAsia="en-US" w:bidi="ar-SA"/>
    </w:rPr>
  </w:style>
  <w:style w:type="character" w:customStyle="1" w:styleId="NormalWebChar">
    <w:name w:val="Normal (Web) Char"/>
    <w:link w:val="NormalWeb"/>
    <w:rsid w:val="00B42ECF"/>
    <w:rPr>
      <w:sz w:val="24"/>
      <w:szCs w:val="24"/>
      <w:lang w:val="en-US" w:eastAsia="en-US" w:bidi="ar-SA"/>
    </w:rPr>
  </w:style>
  <w:style w:type="character" w:customStyle="1" w:styleId="textbody1">
    <w:name w:val="textbody1"/>
    <w:rsid w:val="00B42ECF"/>
    <w:rPr>
      <w:rFonts w:ascii="Arial" w:hAnsi="Arial" w:cs="Arial" w:hint="default"/>
      <w:b w:val="0"/>
      <w:bCs w:val="0"/>
      <w:color w:val="000000"/>
      <w:sz w:val="18"/>
      <w:szCs w:val="18"/>
    </w:rPr>
  </w:style>
  <w:style w:type="character" w:styleId="Emphasis">
    <w:name w:val="Emphasis"/>
    <w:qFormat/>
    <w:rsid w:val="002A7BFB"/>
    <w:rPr>
      <w:i/>
      <w:iCs/>
    </w:rPr>
  </w:style>
  <w:style w:type="character" w:customStyle="1" w:styleId="Heading4Char">
    <w:name w:val="Heading 4 Char"/>
    <w:aliases w:val="Heading 4 Char Char Char Char Char Char Char Char Char Char Char Char Char1,Heading 4 Char Char Char Char Char Char Char Char Char Char Char Char1,Heading 4 Char Char Char Char Char Char Char Char Char Char Char Char Char Char"/>
    <w:link w:val="Heading4"/>
    <w:rsid w:val="00897F32"/>
    <w:rPr>
      <w:b/>
      <w:bCs/>
      <w:sz w:val="32"/>
      <w:szCs w:val="24"/>
      <w:lang w:val="en-US" w:eastAsia="en-US" w:bidi="ar-SA"/>
    </w:rPr>
  </w:style>
  <w:style w:type="character" w:customStyle="1" w:styleId="Heading1Char">
    <w:name w:val="Heading 1 Char"/>
    <w:link w:val="Heading1"/>
    <w:rsid w:val="004B737B"/>
    <w:rPr>
      <w:sz w:val="28"/>
      <w:szCs w:val="24"/>
      <w:lang w:val="en-US" w:eastAsia="en-US" w:bidi="ar-SA"/>
    </w:rPr>
  </w:style>
  <w:style w:type="paragraph" w:styleId="ListParagraph">
    <w:name w:val="List Paragraph"/>
    <w:basedOn w:val="Normal"/>
    <w:link w:val="ListParagraphChar"/>
    <w:qFormat/>
    <w:rsid w:val="004B737B"/>
    <w:pPr>
      <w:autoSpaceDE w:val="0"/>
      <w:autoSpaceDN w:val="0"/>
      <w:ind w:left="720"/>
      <w:contextualSpacing/>
      <w:jc w:val="center"/>
    </w:pPr>
    <w:rPr>
      <w:rFonts w:ascii="VNI-Times" w:hAnsi="VNI-Times" w:cs="VNI-Times"/>
      <w:sz w:val="24"/>
      <w:szCs w:val="24"/>
      <w:lang w:val="vi-VN"/>
    </w:rPr>
  </w:style>
  <w:style w:type="character" w:customStyle="1" w:styleId="ListParagraphChar">
    <w:name w:val="List Paragraph Char"/>
    <w:link w:val="ListParagraph"/>
    <w:rsid w:val="004B737B"/>
    <w:rPr>
      <w:rFonts w:ascii="VNI-Times" w:hAnsi="VNI-Times" w:cs="VNI-Times"/>
      <w:sz w:val="24"/>
      <w:szCs w:val="24"/>
      <w:lang w:val="vi-VN" w:eastAsia="en-US" w:bidi="ar-SA"/>
    </w:rPr>
  </w:style>
  <w:style w:type="character" w:customStyle="1" w:styleId="CharChar33">
    <w:name w:val="Char Char33"/>
    <w:rsid w:val="004B737B"/>
    <w:rPr>
      <w:sz w:val="28"/>
      <w:szCs w:val="24"/>
    </w:rPr>
  </w:style>
  <w:style w:type="paragraph" w:styleId="BodyText3">
    <w:name w:val="Body Text 3"/>
    <w:basedOn w:val="Normal"/>
    <w:link w:val="BodyText3Char"/>
    <w:rsid w:val="00133340"/>
    <w:pPr>
      <w:spacing w:after="120"/>
      <w:jc w:val="center"/>
    </w:pPr>
    <w:rPr>
      <w:sz w:val="16"/>
      <w:szCs w:val="16"/>
    </w:rPr>
  </w:style>
  <w:style w:type="character" w:customStyle="1" w:styleId="BodyText3Char">
    <w:name w:val="Body Text 3 Char"/>
    <w:link w:val="BodyText3"/>
    <w:rsid w:val="00133340"/>
    <w:rPr>
      <w:sz w:val="16"/>
      <w:szCs w:val="16"/>
      <w:lang w:val="en-US" w:eastAsia="en-US" w:bidi="ar-SA"/>
    </w:rPr>
  </w:style>
  <w:style w:type="paragraph" w:styleId="BlockText">
    <w:name w:val="Block Text"/>
    <w:basedOn w:val="Normal"/>
    <w:rsid w:val="00133340"/>
    <w:pPr>
      <w:tabs>
        <w:tab w:val="left" w:pos="567"/>
      </w:tabs>
      <w:spacing w:after="120" w:line="288" w:lineRule="auto"/>
      <w:ind w:left="1440" w:right="1440"/>
      <w:jc w:val="both"/>
    </w:pPr>
    <w:rPr>
      <w:sz w:val="27"/>
      <w:szCs w:val="27"/>
    </w:rPr>
  </w:style>
  <w:style w:type="paragraph" w:styleId="Footer">
    <w:name w:val="footer"/>
    <w:basedOn w:val="Normal"/>
    <w:link w:val="FooterChar"/>
    <w:uiPriority w:val="99"/>
    <w:rsid w:val="003F1489"/>
    <w:pPr>
      <w:tabs>
        <w:tab w:val="center" w:pos="4320"/>
        <w:tab w:val="right" w:pos="8640"/>
      </w:tabs>
      <w:jc w:val="center"/>
    </w:pPr>
    <w:rPr>
      <w:sz w:val="24"/>
      <w:szCs w:val="24"/>
    </w:rPr>
  </w:style>
  <w:style w:type="paragraph" w:styleId="BodyTextIndent2">
    <w:name w:val="Body Text Indent 2"/>
    <w:basedOn w:val="Normal"/>
    <w:link w:val="BodyTextIndent2Char"/>
    <w:rsid w:val="003F1489"/>
    <w:pPr>
      <w:spacing w:after="120" w:line="480" w:lineRule="auto"/>
      <w:ind w:left="360"/>
      <w:jc w:val="center"/>
    </w:pPr>
    <w:rPr>
      <w:sz w:val="24"/>
      <w:szCs w:val="24"/>
    </w:rPr>
  </w:style>
  <w:style w:type="character" w:customStyle="1" w:styleId="BodyTextIndent2Char">
    <w:name w:val="Body Text Indent 2 Char"/>
    <w:link w:val="BodyTextIndent2"/>
    <w:rsid w:val="003F1489"/>
    <w:rPr>
      <w:sz w:val="24"/>
      <w:szCs w:val="24"/>
      <w:lang w:val="en-US" w:eastAsia="en-US" w:bidi="ar-SA"/>
    </w:rPr>
  </w:style>
  <w:style w:type="character" w:customStyle="1" w:styleId="FooterChar">
    <w:name w:val="Footer Char"/>
    <w:link w:val="Footer"/>
    <w:uiPriority w:val="99"/>
    <w:rsid w:val="003F1489"/>
    <w:rPr>
      <w:sz w:val="24"/>
      <w:szCs w:val="24"/>
      <w:lang w:val="en-US" w:eastAsia="en-US" w:bidi="ar-SA"/>
    </w:rPr>
  </w:style>
  <w:style w:type="character" w:customStyle="1" w:styleId="Heading2Char">
    <w:name w:val="Heading 2 Char"/>
    <w:link w:val="Heading2"/>
    <w:rsid w:val="003F1489"/>
    <w:rPr>
      <w:i/>
      <w:iCs/>
      <w:sz w:val="28"/>
      <w:szCs w:val="24"/>
      <w:lang w:val="en-US" w:eastAsia="en-US" w:bidi="ar-SA"/>
    </w:rPr>
  </w:style>
  <w:style w:type="character" w:styleId="Hyperlink">
    <w:name w:val="Hyperlink"/>
    <w:uiPriority w:val="99"/>
    <w:rsid w:val="003F1489"/>
    <w:rPr>
      <w:color w:val="0000FF"/>
      <w:u w:val="single"/>
    </w:rPr>
  </w:style>
  <w:style w:type="paragraph" w:styleId="Subtitle">
    <w:name w:val="Subtitle"/>
    <w:basedOn w:val="Normal"/>
    <w:link w:val="SubtitleChar"/>
    <w:qFormat/>
    <w:rsid w:val="003F1489"/>
    <w:pPr>
      <w:tabs>
        <w:tab w:val="left" w:pos="567"/>
      </w:tabs>
      <w:spacing w:after="60" w:line="288" w:lineRule="auto"/>
      <w:jc w:val="center"/>
      <w:outlineLvl w:val="1"/>
    </w:pPr>
    <w:rPr>
      <w:rFonts w:ascii="Arial" w:hAnsi="Arial" w:cs="Arial"/>
      <w:sz w:val="24"/>
      <w:szCs w:val="24"/>
    </w:rPr>
  </w:style>
  <w:style w:type="character" w:customStyle="1" w:styleId="SubtitleChar">
    <w:name w:val="Subtitle Char"/>
    <w:link w:val="Subtitle"/>
    <w:rsid w:val="003F1489"/>
    <w:rPr>
      <w:rFonts w:ascii="Arial" w:hAnsi="Arial" w:cs="Arial"/>
      <w:sz w:val="24"/>
      <w:szCs w:val="24"/>
      <w:lang w:val="en-US" w:eastAsia="en-US" w:bidi="ar-SA"/>
    </w:rPr>
  </w:style>
  <w:style w:type="paragraph" w:customStyle="1" w:styleId="n-chuong1">
    <w:name w:val="n-chuong1"/>
    <w:basedOn w:val="Normal"/>
    <w:rsid w:val="003F1489"/>
    <w:pPr>
      <w:spacing w:before="300" w:after="80"/>
      <w:jc w:val="center"/>
    </w:pPr>
    <w:rPr>
      <w:rFonts w:ascii=".VnTime" w:hAnsi=".VnTime"/>
      <w:b/>
      <w:i/>
      <w:szCs w:val="20"/>
    </w:rPr>
  </w:style>
  <w:style w:type="paragraph" w:styleId="Header">
    <w:name w:val="header"/>
    <w:aliases w:val="h"/>
    <w:basedOn w:val="Normal"/>
    <w:link w:val="HeaderChar"/>
    <w:uiPriority w:val="99"/>
    <w:rsid w:val="0089584D"/>
    <w:pPr>
      <w:tabs>
        <w:tab w:val="center" w:pos="4680"/>
        <w:tab w:val="right" w:pos="9360"/>
      </w:tabs>
      <w:jc w:val="center"/>
    </w:pPr>
    <w:rPr>
      <w:sz w:val="24"/>
      <w:szCs w:val="24"/>
    </w:rPr>
  </w:style>
  <w:style w:type="character" w:customStyle="1" w:styleId="HeaderChar">
    <w:name w:val="Header Char"/>
    <w:aliases w:val="h Char"/>
    <w:link w:val="Header"/>
    <w:uiPriority w:val="99"/>
    <w:rsid w:val="0089584D"/>
    <w:rPr>
      <w:sz w:val="24"/>
      <w:szCs w:val="24"/>
      <w:lang w:val="en-US" w:eastAsia="en-US" w:bidi="ar-SA"/>
    </w:rPr>
  </w:style>
  <w:style w:type="character" w:customStyle="1" w:styleId="CharChar32">
    <w:name w:val="Char Char32"/>
    <w:rsid w:val="009A65AD"/>
    <w:rPr>
      <w:sz w:val="24"/>
      <w:szCs w:val="24"/>
    </w:rPr>
  </w:style>
  <w:style w:type="character" w:customStyle="1" w:styleId="Heading7Char">
    <w:name w:val="Heading 7 Char"/>
    <w:link w:val="Heading7"/>
    <w:rsid w:val="009A65AD"/>
    <w:rPr>
      <w:rFonts w:ascii="Calibri" w:hAnsi="Calibri"/>
      <w:sz w:val="24"/>
      <w:szCs w:val="24"/>
      <w:lang w:val="en-US" w:eastAsia="en-US" w:bidi="ar-SA"/>
    </w:rPr>
  </w:style>
  <w:style w:type="character" w:customStyle="1" w:styleId="Heading9Char">
    <w:name w:val="Heading 9 Char"/>
    <w:link w:val="Heading9"/>
    <w:rsid w:val="009A65AD"/>
    <w:rPr>
      <w:rFonts w:ascii="Cambria" w:hAnsi="Cambria"/>
      <w:sz w:val="22"/>
      <w:szCs w:val="22"/>
      <w:lang w:val="en-US" w:eastAsia="en-US" w:bidi="ar-SA"/>
    </w:rPr>
  </w:style>
  <w:style w:type="character" w:customStyle="1" w:styleId="CharChar42">
    <w:name w:val="Char Char42"/>
    <w:rsid w:val="009A65AD"/>
    <w:rPr>
      <w:i/>
      <w:iCs/>
      <w:sz w:val="28"/>
      <w:szCs w:val="24"/>
    </w:rPr>
  </w:style>
  <w:style w:type="character" w:customStyle="1" w:styleId="Heading8Char">
    <w:name w:val="Heading 8 Char"/>
    <w:link w:val="Heading8"/>
    <w:semiHidden/>
    <w:rsid w:val="009A65AD"/>
    <w:rPr>
      <w:rFonts w:ascii="Calibri" w:hAnsi="Calibri"/>
      <w:i/>
      <w:iCs/>
      <w:sz w:val="24"/>
      <w:szCs w:val="24"/>
      <w:lang w:val="en-US" w:eastAsia="en-US" w:bidi="ar-SA"/>
    </w:rPr>
  </w:style>
  <w:style w:type="character" w:customStyle="1" w:styleId="CharChar35">
    <w:name w:val="Char Char35"/>
    <w:rsid w:val="00916202"/>
    <w:rPr>
      <w:sz w:val="28"/>
      <w:szCs w:val="24"/>
    </w:rPr>
  </w:style>
  <w:style w:type="character" w:customStyle="1" w:styleId="GiuaChar">
    <w:name w:val="Giua Char"/>
    <w:link w:val="Giua"/>
    <w:locked/>
    <w:rsid w:val="00727002"/>
    <w:rPr>
      <w:b/>
      <w:color w:val="0000FF"/>
      <w:sz w:val="24"/>
      <w:lang w:bidi="ar-SA"/>
    </w:rPr>
  </w:style>
  <w:style w:type="paragraph" w:customStyle="1" w:styleId="Giua">
    <w:name w:val="Giua"/>
    <w:basedOn w:val="Normal"/>
    <w:link w:val="GiuaChar"/>
    <w:rsid w:val="00727002"/>
    <w:pPr>
      <w:spacing w:after="120"/>
      <w:jc w:val="center"/>
    </w:pPr>
    <w:rPr>
      <w:b/>
      <w:color w:val="0000FF"/>
      <w:sz w:val="24"/>
      <w:szCs w:val="20"/>
    </w:rPr>
  </w:style>
  <w:style w:type="character" w:customStyle="1" w:styleId="CharChar43">
    <w:name w:val="Char Char43"/>
    <w:rsid w:val="00D40A01"/>
    <w:rPr>
      <w:sz w:val="28"/>
      <w:szCs w:val="24"/>
    </w:rPr>
  </w:style>
  <w:style w:type="paragraph" w:customStyle="1" w:styleId="CharCharCharCharCharCharCharCharCharCharCharCharChar">
    <w:name w:val="Char Char Char Char Char Char Char Char Char Char Char Char Char"/>
    <w:basedOn w:val="Normal"/>
    <w:rsid w:val="00D45C25"/>
    <w:pPr>
      <w:spacing w:after="160" w:line="240" w:lineRule="exact"/>
      <w:jc w:val="center"/>
    </w:pPr>
    <w:rPr>
      <w:rFonts w:ascii="Verdana" w:hAnsi="Verdana"/>
      <w:sz w:val="20"/>
      <w:szCs w:val="20"/>
    </w:rPr>
  </w:style>
  <w:style w:type="paragraph" w:styleId="BodyText2">
    <w:name w:val="Body Text 2"/>
    <w:basedOn w:val="Normal"/>
    <w:link w:val="BodyText2Char"/>
    <w:rsid w:val="00BE69AD"/>
    <w:pPr>
      <w:jc w:val="both"/>
    </w:pPr>
    <w:rPr>
      <w:szCs w:val="24"/>
    </w:rPr>
  </w:style>
  <w:style w:type="character" w:styleId="PageNumber">
    <w:name w:val="page number"/>
    <w:basedOn w:val="DefaultParagraphFont"/>
    <w:rsid w:val="00BE69AD"/>
  </w:style>
  <w:style w:type="paragraph" w:customStyle="1" w:styleId="Char">
    <w:name w:val="Char"/>
    <w:autoRedefine/>
    <w:rsid w:val="00BE69AD"/>
    <w:pPr>
      <w:tabs>
        <w:tab w:val="left" w:pos="1152"/>
      </w:tabs>
      <w:spacing w:before="120" w:after="120" w:line="312" w:lineRule="auto"/>
      <w:jc w:val="center"/>
    </w:pPr>
    <w:rPr>
      <w:rFonts w:ascii="Arial" w:hAnsi="Arial" w:cs="Arial"/>
      <w:sz w:val="26"/>
      <w:szCs w:val="26"/>
    </w:rPr>
  </w:style>
  <w:style w:type="paragraph" w:customStyle="1" w:styleId="CharChar1CharCharChar1Char">
    <w:name w:val="Char Char1 Char Char Char1 Char"/>
    <w:basedOn w:val="Normal"/>
    <w:rsid w:val="00BE69AD"/>
    <w:pPr>
      <w:spacing w:after="160" w:line="240" w:lineRule="exact"/>
      <w:jc w:val="center"/>
    </w:pPr>
    <w:rPr>
      <w:rFonts w:ascii="Verdana" w:hAnsi="Verdana"/>
      <w:sz w:val="20"/>
      <w:szCs w:val="20"/>
    </w:rPr>
  </w:style>
  <w:style w:type="paragraph" w:customStyle="1" w:styleId="CharCharCharCharCharCharCharCharCharCharCharCharCharCharChar">
    <w:name w:val="Char Char Char Char Char Char Char Char Char Char Char Char Char Char Char"/>
    <w:basedOn w:val="Normal"/>
    <w:rsid w:val="00BE69AD"/>
    <w:pPr>
      <w:spacing w:after="160" w:line="240" w:lineRule="exact"/>
      <w:jc w:val="center"/>
    </w:pPr>
    <w:rPr>
      <w:rFonts w:ascii="Verdana" w:hAnsi="Verdana"/>
      <w:sz w:val="20"/>
      <w:szCs w:val="20"/>
    </w:rPr>
  </w:style>
  <w:style w:type="paragraph" w:styleId="Caption">
    <w:name w:val="caption"/>
    <w:basedOn w:val="Normal"/>
    <w:next w:val="Normal"/>
    <w:qFormat/>
    <w:rsid w:val="00BE69AD"/>
    <w:pPr>
      <w:jc w:val="both"/>
    </w:pPr>
    <w:rPr>
      <w:b/>
      <w:szCs w:val="20"/>
    </w:rPr>
  </w:style>
  <w:style w:type="paragraph" w:customStyle="1" w:styleId="CharCharCharCharCharCharCharChar">
    <w:name w:val="Char Char Char Char Char Char Char Char"/>
    <w:basedOn w:val="Normal"/>
    <w:next w:val="Normal"/>
    <w:autoRedefine/>
    <w:semiHidden/>
    <w:rsid w:val="00BE69AD"/>
    <w:pPr>
      <w:spacing w:before="120" w:after="120" w:line="312" w:lineRule="auto"/>
      <w:jc w:val="center"/>
    </w:pPr>
  </w:style>
  <w:style w:type="table" w:styleId="TableGrid">
    <w:name w:val="Table Grid"/>
    <w:basedOn w:val="TableNormal"/>
    <w:rsid w:val="00BE69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CharCharCharCharCharCharCharCharChar">
    <w:name w:val="Char Char Char Char Char Char Char Char Char1 Char Char Char Char Char Char Char Char Char Char"/>
    <w:basedOn w:val="Normal"/>
    <w:rsid w:val="00BE69AD"/>
    <w:pPr>
      <w:spacing w:after="160" w:line="240" w:lineRule="exact"/>
      <w:jc w:val="center"/>
    </w:pPr>
    <w:rPr>
      <w:rFonts w:ascii="Verdana" w:hAnsi="Verdana"/>
      <w:sz w:val="20"/>
      <w:szCs w:val="20"/>
    </w:rPr>
  </w:style>
  <w:style w:type="paragraph" w:styleId="BalloonText">
    <w:name w:val="Balloon Text"/>
    <w:basedOn w:val="Normal"/>
    <w:link w:val="BalloonTextChar"/>
    <w:rsid w:val="00BE69AD"/>
    <w:pPr>
      <w:jc w:val="center"/>
    </w:pPr>
    <w:rPr>
      <w:rFonts w:ascii="Tahoma" w:hAnsi="Tahoma" w:cs="Tahoma"/>
      <w:sz w:val="16"/>
      <w:szCs w:val="16"/>
    </w:rPr>
  </w:style>
  <w:style w:type="character" w:customStyle="1" w:styleId="BalloonTextChar">
    <w:name w:val="Balloon Text Char"/>
    <w:link w:val="BalloonText"/>
    <w:rsid w:val="00BE69AD"/>
    <w:rPr>
      <w:rFonts w:ascii="Tahoma" w:hAnsi="Tahoma" w:cs="Tahoma"/>
      <w:sz w:val="16"/>
      <w:szCs w:val="16"/>
      <w:lang w:val="en-US" w:eastAsia="en-US" w:bidi="ar-SA"/>
    </w:rPr>
  </w:style>
  <w:style w:type="character" w:styleId="LineNumber">
    <w:name w:val="line number"/>
    <w:basedOn w:val="DefaultParagraphFont"/>
    <w:rsid w:val="00BE69AD"/>
  </w:style>
  <w:style w:type="paragraph" w:customStyle="1" w:styleId="n-dieund">
    <w:name w:val="n-dieund"/>
    <w:basedOn w:val="Normal"/>
    <w:rsid w:val="00BE69AD"/>
    <w:pPr>
      <w:autoSpaceDE w:val="0"/>
      <w:autoSpaceDN w:val="0"/>
      <w:spacing w:after="120"/>
      <w:ind w:firstLine="709"/>
      <w:jc w:val="both"/>
    </w:pPr>
    <w:rPr>
      <w:rFonts w:ascii=".VnTime" w:hAnsi=".VnTime"/>
      <w:b/>
      <w:szCs w:val="20"/>
    </w:rPr>
  </w:style>
  <w:style w:type="paragraph" w:customStyle="1" w:styleId="Style4">
    <w:name w:val="Style4"/>
    <w:basedOn w:val="Heading2"/>
    <w:link w:val="Style4Char"/>
    <w:qFormat/>
    <w:rsid w:val="00BE69AD"/>
    <w:pPr>
      <w:numPr>
        <w:numId w:val="1"/>
      </w:numPr>
      <w:spacing w:after="120" w:line="276" w:lineRule="auto"/>
      <w:jc w:val="left"/>
    </w:pPr>
    <w:rPr>
      <w:bCs/>
      <w:iCs w:val="0"/>
      <w:color w:val="000000"/>
      <w:szCs w:val="28"/>
    </w:rPr>
  </w:style>
  <w:style w:type="character" w:customStyle="1" w:styleId="Style4Char">
    <w:name w:val="Style4 Char"/>
    <w:link w:val="Style4"/>
    <w:rsid w:val="00BE69AD"/>
    <w:rPr>
      <w:bCs/>
      <w:i/>
      <w:iCs/>
      <w:color w:val="000000"/>
      <w:sz w:val="28"/>
      <w:szCs w:val="28"/>
      <w:lang w:val="en-US" w:eastAsia="en-US" w:bidi="ar-SA"/>
    </w:rPr>
  </w:style>
  <w:style w:type="paragraph" w:customStyle="1" w:styleId="Style7">
    <w:name w:val="Style7"/>
    <w:basedOn w:val="Heading2"/>
    <w:link w:val="Style7Char"/>
    <w:qFormat/>
    <w:rsid w:val="00BE69AD"/>
    <w:pPr>
      <w:spacing w:after="120" w:line="276" w:lineRule="auto"/>
      <w:jc w:val="left"/>
    </w:pPr>
    <w:rPr>
      <w:bCs/>
      <w:iCs w:val="0"/>
      <w:color w:val="000000"/>
      <w:szCs w:val="28"/>
    </w:rPr>
  </w:style>
  <w:style w:type="character" w:customStyle="1" w:styleId="Style7Char">
    <w:name w:val="Style7 Char"/>
    <w:link w:val="Style7"/>
    <w:rsid w:val="00BE69AD"/>
    <w:rPr>
      <w:bCs/>
      <w:i/>
      <w:iCs/>
      <w:color w:val="000000"/>
      <w:sz w:val="28"/>
      <w:szCs w:val="28"/>
      <w:lang w:val="en-US" w:eastAsia="en-US" w:bidi="ar-SA"/>
    </w:rPr>
  </w:style>
  <w:style w:type="paragraph" w:customStyle="1" w:styleId="Style8">
    <w:name w:val="Style8"/>
    <w:basedOn w:val="Heading2"/>
    <w:link w:val="Style8Char"/>
    <w:qFormat/>
    <w:rsid w:val="00BE69AD"/>
    <w:pPr>
      <w:numPr>
        <w:numId w:val="2"/>
      </w:numPr>
      <w:spacing w:after="120" w:line="276" w:lineRule="auto"/>
      <w:jc w:val="left"/>
    </w:pPr>
    <w:rPr>
      <w:bCs/>
      <w:iCs w:val="0"/>
      <w:color w:val="000000"/>
      <w:szCs w:val="28"/>
    </w:rPr>
  </w:style>
  <w:style w:type="character" w:customStyle="1" w:styleId="Style8Char">
    <w:name w:val="Style8 Char"/>
    <w:link w:val="Style8"/>
    <w:rsid w:val="00BE69AD"/>
    <w:rPr>
      <w:bCs/>
      <w:i/>
      <w:iCs/>
      <w:color w:val="000000"/>
      <w:sz w:val="28"/>
      <w:szCs w:val="28"/>
      <w:lang w:val="en-US" w:eastAsia="en-US" w:bidi="ar-SA"/>
    </w:rPr>
  </w:style>
  <w:style w:type="paragraph" w:customStyle="1" w:styleId="Style9">
    <w:name w:val="Style9"/>
    <w:basedOn w:val="Heading1"/>
    <w:link w:val="Style9Char"/>
    <w:qFormat/>
    <w:rsid w:val="00BE69AD"/>
    <w:pPr>
      <w:numPr>
        <w:numId w:val="3"/>
      </w:numPr>
      <w:spacing w:before="60" w:after="60"/>
      <w:jc w:val="left"/>
    </w:pPr>
    <w:rPr>
      <w:bCs/>
      <w:color w:val="0000FF"/>
      <w:kern w:val="32"/>
      <w:szCs w:val="28"/>
      <w:lang w:val="nl-NL"/>
    </w:rPr>
  </w:style>
  <w:style w:type="paragraph" w:customStyle="1" w:styleId="Style10">
    <w:name w:val="Style10"/>
    <w:basedOn w:val="Heading2"/>
    <w:link w:val="Style10Char"/>
    <w:qFormat/>
    <w:rsid w:val="00BE69AD"/>
    <w:pPr>
      <w:numPr>
        <w:numId w:val="4"/>
      </w:numPr>
      <w:spacing w:after="120" w:line="276" w:lineRule="auto"/>
      <w:jc w:val="left"/>
    </w:pPr>
    <w:rPr>
      <w:bCs/>
      <w:iCs w:val="0"/>
      <w:color w:val="000000"/>
      <w:szCs w:val="28"/>
    </w:rPr>
  </w:style>
  <w:style w:type="character" w:customStyle="1" w:styleId="Style9Char">
    <w:name w:val="Style9 Char"/>
    <w:link w:val="Style9"/>
    <w:rsid w:val="00BE69AD"/>
    <w:rPr>
      <w:bCs/>
      <w:color w:val="0000FF"/>
      <w:kern w:val="32"/>
      <w:sz w:val="28"/>
      <w:szCs w:val="28"/>
      <w:lang w:val="nl-NL" w:eastAsia="en-US" w:bidi="ar-SA"/>
    </w:rPr>
  </w:style>
  <w:style w:type="character" w:customStyle="1" w:styleId="Style10Char">
    <w:name w:val="Style10 Char"/>
    <w:link w:val="Style10"/>
    <w:rsid w:val="00BE69AD"/>
    <w:rPr>
      <w:bCs/>
      <w:i/>
      <w:iCs/>
      <w:color w:val="000000"/>
      <w:sz w:val="28"/>
      <w:szCs w:val="28"/>
      <w:lang w:val="en-US" w:eastAsia="en-US" w:bidi="ar-SA"/>
    </w:rPr>
  </w:style>
  <w:style w:type="paragraph" w:customStyle="1" w:styleId="Style12">
    <w:name w:val="Style12"/>
    <w:basedOn w:val="Heading2"/>
    <w:link w:val="Style12Char"/>
    <w:qFormat/>
    <w:rsid w:val="00BE69AD"/>
    <w:pPr>
      <w:numPr>
        <w:numId w:val="5"/>
      </w:numPr>
      <w:spacing w:after="120" w:line="276" w:lineRule="auto"/>
      <w:jc w:val="left"/>
    </w:pPr>
    <w:rPr>
      <w:bCs/>
      <w:i w:val="0"/>
      <w:iCs w:val="0"/>
      <w:color w:val="000000"/>
      <w:szCs w:val="28"/>
    </w:rPr>
  </w:style>
  <w:style w:type="paragraph" w:customStyle="1" w:styleId="Style13">
    <w:name w:val="Style13"/>
    <w:basedOn w:val="Heading2"/>
    <w:link w:val="Style13Char"/>
    <w:qFormat/>
    <w:rsid w:val="00BE69AD"/>
    <w:pPr>
      <w:numPr>
        <w:numId w:val="6"/>
      </w:numPr>
      <w:spacing w:after="120" w:line="276" w:lineRule="auto"/>
      <w:jc w:val="left"/>
    </w:pPr>
    <w:rPr>
      <w:bCs/>
      <w:i w:val="0"/>
      <w:iCs w:val="0"/>
      <w:color w:val="000000"/>
      <w:szCs w:val="28"/>
    </w:rPr>
  </w:style>
  <w:style w:type="character" w:customStyle="1" w:styleId="Style12Char">
    <w:name w:val="Style12 Char"/>
    <w:link w:val="Style12"/>
    <w:rsid w:val="00BE69AD"/>
    <w:rPr>
      <w:bCs/>
      <w:i/>
      <w:iCs/>
      <w:color w:val="000000"/>
      <w:sz w:val="28"/>
      <w:szCs w:val="28"/>
      <w:lang w:val="en-US" w:eastAsia="en-US" w:bidi="ar-SA"/>
    </w:rPr>
  </w:style>
  <w:style w:type="paragraph" w:customStyle="1" w:styleId="Style14">
    <w:name w:val="Style14"/>
    <w:basedOn w:val="Heading3"/>
    <w:link w:val="Style14Char"/>
    <w:qFormat/>
    <w:rsid w:val="00BE69AD"/>
    <w:pPr>
      <w:spacing w:before="240" w:after="60"/>
    </w:pPr>
    <w:rPr>
      <w:rFonts w:ascii="Arial" w:hAnsi="Arial" w:cs="Arial"/>
      <w:b/>
      <w:bCs/>
      <w:color w:val="000000"/>
      <w:sz w:val="26"/>
      <w:szCs w:val="26"/>
    </w:rPr>
  </w:style>
  <w:style w:type="character" w:customStyle="1" w:styleId="Style13Char">
    <w:name w:val="Style13 Char"/>
    <w:link w:val="Style13"/>
    <w:rsid w:val="00BE69AD"/>
    <w:rPr>
      <w:bCs/>
      <w:i/>
      <w:iCs/>
      <w:color w:val="000000"/>
      <w:sz w:val="28"/>
      <w:szCs w:val="28"/>
      <w:lang w:val="en-US" w:eastAsia="en-US" w:bidi="ar-SA"/>
    </w:rPr>
  </w:style>
  <w:style w:type="character" w:customStyle="1" w:styleId="Style14Char">
    <w:name w:val="Style14 Char"/>
    <w:link w:val="Style14"/>
    <w:rsid w:val="00BE69AD"/>
    <w:rPr>
      <w:rFonts w:ascii="Arial" w:hAnsi="Arial" w:cs="Arial"/>
      <w:b/>
      <w:bCs/>
      <w:color w:val="000000"/>
      <w:sz w:val="26"/>
      <w:szCs w:val="26"/>
      <w:lang w:val="en-US" w:eastAsia="en-US" w:bidi="ar-SA"/>
    </w:rPr>
  </w:style>
  <w:style w:type="paragraph" w:customStyle="1" w:styleId="Style20">
    <w:name w:val="Style20"/>
    <w:basedOn w:val="Heading2"/>
    <w:link w:val="Style20Char"/>
    <w:qFormat/>
    <w:rsid w:val="00BE69AD"/>
    <w:pPr>
      <w:numPr>
        <w:numId w:val="7"/>
      </w:numPr>
      <w:tabs>
        <w:tab w:val="left" w:pos="360"/>
      </w:tabs>
      <w:spacing w:after="120" w:line="276" w:lineRule="auto"/>
      <w:jc w:val="both"/>
    </w:pPr>
    <w:rPr>
      <w:i w:val="0"/>
      <w:iCs w:val="0"/>
      <w:snapToGrid w:val="0"/>
      <w:color w:val="000000"/>
      <w:szCs w:val="28"/>
      <w:lang w:val="de-DE"/>
    </w:rPr>
  </w:style>
  <w:style w:type="paragraph" w:customStyle="1" w:styleId="Style21">
    <w:name w:val="Style21"/>
    <w:basedOn w:val="Heading2"/>
    <w:link w:val="Style21Char"/>
    <w:qFormat/>
    <w:rsid w:val="00BE69AD"/>
    <w:pPr>
      <w:numPr>
        <w:numId w:val="8"/>
      </w:numPr>
      <w:tabs>
        <w:tab w:val="left" w:pos="360"/>
      </w:tabs>
      <w:spacing w:after="120" w:line="276" w:lineRule="auto"/>
      <w:jc w:val="both"/>
    </w:pPr>
    <w:rPr>
      <w:i w:val="0"/>
      <w:iCs w:val="0"/>
      <w:snapToGrid w:val="0"/>
      <w:color w:val="000000"/>
      <w:szCs w:val="28"/>
      <w:lang w:val="de-DE"/>
    </w:rPr>
  </w:style>
  <w:style w:type="character" w:customStyle="1" w:styleId="Style20Char">
    <w:name w:val="Style20 Char"/>
    <w:link w:val="Style20"/>
    <w:rsid w:val="00BE69AD"/>
    <w:rPr>
      <w:snapToGrid w:val="0"/>
      <w:color w:val="000000"/>
      <w:sz w:val="28"/>
      <w:szCs w:val="28"/>
      <w:lang w:val="de-DE" w:eastAsia="en-US" w:bidi="ar-SA"/>
    </w:rPr>
  </w:style>
  <w:style w:type="character" w:customStyle="1" w:styleId="Style21Char">
    <w:name w:val="Style21 Char"/>
    <w:link w:val="Style21"/>
    <w:rsid w:val="00BE69AD"/>
    <w:rPr>
      <w:snapToGrid w:val="0"/>
      <w:color w:val="000000"/>
      <w:sz w:val="28"/>
      <w:szCs w:val="28"/>
      <w:lang w:val="de-DE" w:eastAsia="en-US" w:bidi="ar-SA"/>
    </w:rPr>
  </w:style>
  <w:style w:type="paragraph" w:customStyle="1" w:styleId="Style23">
    <w:name w:val="Style23"/>
    <w:basedOn w:val="Normal"/>
    <w:link w:val="Style23Char"/>
    <w:qFormat/>
    <w:rsid w:val="00BE69AD"/>
    <w:pPr>
      <w:numPr>
        <w:numId w:val="9"/>
      </w:numPr>
      <w:spacing w:after="120" w:line="276" w:lineRule="auto"/>
      <w:contextualSpacing/>
      <w:jc w:val="both"/>
    </w:pPr>
    <w:rPr>
      <w:b/>
    </w:rPr>
  </w:style>
  <w:style w:type="paragraph" w:customStyle="1" w:styleId="Style24">
    <w:name w:val="Style24"/>
    <w:basedOn w:val="ListParagraph"/>
    <w:link w:val="Style24Char"/>
    <w:qFormat/>
    <w:rsid w:val="00BE69AD"/>
    <w:pPr>
      <w:numPr>
        <w:numId w:val="10"/>
      </w:numPr>
      <w:autoSpaceDE/>
      <w:autoSpaceDN/>
      <w:spacing w:after="120" w:line="276" w:lineRule="auto"/>
      <w:outlineLvl w:val="1"/>
    </w:pPr>
    <w:rPr>
      <w:sz w:val="28"/>
      <w:szCs w:val="28"/>
    </w:rPr>
  </w:style>
  <w:style w:type="character" w:customStyle="1" w:styleId="Style23Char">
    <w:name w:val="Style23 Char"/>
    <w:link w:val="Style23"/>
    <w:rsid w:val="00BE69AD"/>
    <w:rPr>
      <w:b/>
      <w:sz w:val="28"/>
      <w:szCs w:val="28"/>
      <w:lang w:val="en-US" w:eastAsia="en-US" w:bidi="ar-SA"/>
    </w:rPr>
  </w:style>
  <w:style w:type="character" w:customStyle="1" w:styleId="Style24Char">
    <w:name w:val="Style24 Char"/>
    <w:link w:val="Style24"/>
    <w:rsid w:val="00BE69AD"/>
    <w:rPr>
      <w:rFonts w:ascii="VNI-Times" w:hAnsi="VNI-Times" w:cs="VNI-Times"/>
      <w:sz w:val="28"/>
      <w:szCs w:val="28"/>
      <w:lang w:val="vi-VN" w:eastAsia="en-US" w:bidi="ar-SA"/>
    </w:rPr>
  </w:style>
  <w:style w:type="paragraph" w:customStyle="1" w:styleId="Style2">
    <w:name w:val="Style2"/>
    <w:basedOn w:val="ListParagraph"/>
    <w:link w:val="Style2Char"/>
    <w:qFormat/>
    <w:rsid w:val="00BE69AD"/>
    <w:pPr>
      <w:numPr>
        <w:numId w:val="11"/>
      </w:numPr>
      <w:tabs>
        <w:tab w:val="left" w:pos="1080"/>
      </w:tabs>
      <w:autoSpaceDE/>
      <w:autoSpaceDN/>
      <w:spacing w:after="20" w:line="276" w:lineRule="auto"/>
      <w:contextualSpacing w:val="0"/>
      <w:jc w:val="both"/>
    </w:pPr>
    <w:rPr>
      <w:rFonts w:ascii="Times New Roman" w:eastAsia="Calibri" w:hAnsi="Times New Roman" w:cs="Times New Roman"/>
      <w:b/>
      <w:szCs w:val="28"/>
      <w:lang w:val="en-US"/>
    </w:rPr>
  </w:style>
  <w:style w:type="character" w:customStyle="1" w:styleId="Style2Char">
    <w:name w:val="Style2 Char"/>
    <w:link w:val="Style2"/>
    <w:rsid w:val="00BE69AD"/>
    <w:rPr>
      <w:rFonts w:ascii="VNI-Times" w:eastAsia="Calibri" w:hAnsi="VNI-Times" w:cs="VNI-Times"/>
      <w:b/>
      <w:sz w:val="24"/>
      <w:szCs w:val="28"/>
      <w:lang w:val="en-US" w:eastAsia="en-US" w:bidi="ar-SA"/>
    </w:rPr>
  </w:style>
  <w:style w:type="paragraph" w:customStyle="1" w:styleId="Style6">
    <w:name w:val="Style6"/>
    <w:basedOn w:val="Heading2"/>
    <w:link w:val="Style6Char"/>
    <w:qFormat/>
    <w:rsid w:val="00BE69AD"/>
    <w:pPr>
      <w:numPr>
        <w:numId w:val="12"/>
      </w:numPr>
      <w:tabs>
        <w:tab w:val="left" w:pos="720"/>
      </w:tabs>
      <w:spacing w:after="60" w:line="276" w:lineRule="auto"/>
      <w:jc w:val="left"/>
    </w:pPr>
    <w:rPr>
      <w:rFonts w:cs="Arial"/>
      <w:b/>
      <w:bCs/>
      <w:i w:val="0"/>
      <w:color w:val="0000FF"/>
      <w:szCs w:val="28"/>
      <w:lang w:val="pt-BR"/>
    </w:rPr>
  </w:style>
  <w:style w:type="character" w:customStyle="1" w:styleId="Style6Char">
    <w:name w:val="Style6 Char"/>
    <w:link w:val="Style6"/>
    <w:rsid w:val="00BE69AD"/>
    <w:rPr>
      <w:rFonts w:cs="Arial"/>
      <w:b/>
      <w:bCs/>
      <w:iCs/>
      <w:color w:val="0000FF"/>
      <w:sz w:val="28"/>
      <w:szCs w:val="28"/>
      <w:lang w:val="pt-BR" w:eastAsia="en-US" w:bidi="ar-SA"/>
    </w:rPr>
  </w:style>
  <w:style w:type="paragraph" w:customStyle="1" w:styleId="Bullet2">
    <w:name w:val="Bullet 2"/>
    <w:basedOn w:val="Normal"/>
    <w:link w:val="Bullet2CharChar1"/>
    <w:rsid w:val="00BE69AD"/>
    <w:pPr>
      <w:widowControl w:val="0"/>
      <w:numPr>
        <w:numId w:val="13"/>
      </w:numPr>
      <w:tabs>
        <w:tab w:val="left" w:pos="567"/>
      </w:tabs>
      <w:spacing w:line="320" w:lineRule="atLeast"/>
      <w:jc w:val="both"/>
    </w:pPr>
    <w:rPr>
      <w:snapToGrid w:val="0"/>
      <w:color w:val="000000"/>
      <w:sz w:val="26"/>
      <w:szCs w:val="20"/>
    </w:rPr>
  </w:style>
  <w:style w:type="character" w:customStyle="1" w:styleId="Bullet2CharChar1">
    <w:name w:val="Bullet 2 Char Char1"/>
    <w:link w:val="Bullet2"/>
    <w:rsid w:val="00BE69AD"/>
    <w:rPr>
      <w:snapToGrid w:val="0"/>
      <w:color w:val="000000"/>
      <w:sz w:val="26"/>
      <w:lang w:val="en-US" w:eastAsia="en-US" w:bidi="ar-SA"/>
    </w:rPr>
  </w:style>
  <w:style w:type="paragraph" w:customStyle="1" w:styleId="emrule2">
    <w:name w:val="em rule 2"/>
    <w:basedOn w:val="Normal"/>
    <w:rsid w:val="00BE69AD"/>
    <w:pPr>
      <w:numPr>
        <w:numId w:val="14"/>
      </w:numPr>
      <w:tabs>
        <w:tab w:val="left" w:pos="851"/>
      </w:tabs>
      <w:spacing w:line="320" w:lineRule="atLeast"/>
      <w:jc w:val="both"/>
    </w:pPr>
    <w:rPr>
      <w:sz w:val="26"/>
      <w:szCs w:val="20"/>
    </w:rPr>
  </w:style>
  <w:style w:type="paragraph" w:customStyle="1" w:styleId="Bullet1">
    <w:name w:val="Bullet 1"/>
    <w:basedOn w:val="Normal"/>
    <w:link w:val="Bullet1CharChar"/>
    <w:rsid w:val="00BE69AD"/>
    <w:pPr>
      <w:widowControl w:val="0"/>
      <w:numPr>
        <w:numId w:val="15"/>
      </w:numPr>
      <w:tabs>
        <w:tab w:val="left" w:pos="567"/>
      </w:tabs>
      <w:spacing w:before="120" w:line="320" w:lineRule="atLeast"/>
      <w:jc w:val="both"/>
    </w:pPr>
    <w:rPr>
      <w:snapToGrid w:val="0"/>
      <w:color w:val="000000"/>
      <w:sz w:val="26"/>
      <w:szCs w:val="20"/>
    </w:rPr>
  </w:style>
  <w:style w:type="character" w:customStyle="1" w:styleId="Bullet1CharChar">
    <w:name w:val="Bullet 1 Char Char"/>
    <w:link w:val="Bullet1"/>
    <w:rsid w:val="00BE69AD"/>
    <w:rPr>
      <w:snapToGrid w:val="0"/>
      <w:color w:val="000000"/>
      <w:sz w:val="26"/>
      <w:lang w:val="en-US" w:eastAsia="en-US" w:bidi="ar-SA"/>
    </w:rPr>
  </w:style>
  <w:style w:type="paragraph" w:customStyle="1" w:styleId="Tieumuclon">
    <w:name w:val="Tieu muc lon"/>
    <w:basedOn w:val="Normal"/>
    <w:rsid w:val="00BE69AD"/>
    <w:pPr>
      <w:tabs>
        <w:tab w:val="center" w:pos="1276"/>
        <w:tab w:val="center" w:pos="5812"/>
      </w:tabs>
      <w:spacing w:before="120" w:line="320" w:lineRule="atLeast"/>
      <w:ind w:firstLine="737"/>
      <w:jc w:val="center"/>
    </w:pPr>
    <w:rPr>
      <w:rFonts w:ascii=".VnArialH" w:hAnsi=".VnArialH"/>
      <w:b/>
      <w:szCs w:val="24"/>
    </w:rPr>
  </w:style>
  <w:style w:type="paragraph" w:customStyle="1" w:styleId="doannhoUBT">
    <w:name w:val="doan nho UBT"/>
    <w:basedOn w:val="Normal"/>
    <w:semiHidden/>
    <w:rsid w:val="00BE69AD"/>
    <w:pPr>
      <w:tabs>
        <w:tab w:val="center" w:pos="1276"/>
        <w:tab w:val="center" w:pos="5812"/>
      </w:tabs>
      <w:spacing w:before="120" w:line="320" w:lineRule="atLeast"/>
      <w:ind w:firstLine="737"/>
      <w:jc w:val="both"/>
    </w:pPr>
    <w:rPr>
      <w:rFonts w:ascii="Arial" w:hAnsi="Arial"/>
      <w:sz w:val="26"/>
      <w:szCs w:val="24"/>
    </w:rPr>
  </w:style>
  <w:style w:type="paragraph" w:customStyle="1" w:styleId="CharCharCharChar">
    <w:name w:val="Char Char Char Char"/>
    <w:basedOn w:val="Normal"/>
    <w:rsid w:val="00BE69AD"/>
    <w:pPr>
      <w:jc w:val="center"/>
    </w:pPr>
    <w:rPr>
      <w:rFonts w:ascii="Arial" w:hAnsi="Arial"/>
      <w:sz w:val="22"/>
      <w:szCs w:val="20"/>
      <w:lang w:val="en-AU"/>
    </w:rPr>
  </w:style>
  <w:style w:type="character" w:customStyle="1" w:styleId="dieuchar">
    <w:name w:val="dieuchar"/>
    <w:rsid w:val="00BE69AD"/>
    <w:rPr>
      <w:b/>
      <w:bCs/>
      <w:color w:val="0000FF"/>
      <w:spacing w:val="24"/>
    </w:rPr>
  </w:style>
  <w:style w:type="paragraph" w:customStyle="1" w:styleId="CharCharCharCharCharCharCharCharCharChar">
    <w:name w:val="Char Char Char Char Char Char Char Char Char Char"/>
    <w:basedOn w:val="Normal"/>
    <w:next w:val="Normal"/>
    <w:autoRedefine/>
    <w:semiHidden/>
    <w:rsid w:val="00BE69AD"/>
    <w:pPr>
      <w:spacing w:before="120" w:after="120" w:line="312" w:lineRule="auto"/>
      <w:jc w:val="center"/>
    </w:pPr>
  </w:style>
  <w:style w:type="paragraph" w:customStyle="1" w:styleId="DefaultParagraphFontParaCharCharCharCharChar">
    <w:name w:val="Default Paragraph Font Para Char Char Char Char Char"/>
    <w:autoRedefine/>
    <w:rsid w:val="00BE69AD"/>
    <w:pPr>
      <w:tabs>
        <w:tab w:val="left" w:pos="1152"/>
      </w:tabs>
      <w:spacing w:before="120" w:after="120" w:line="312" w:lineRule="auto"/>
      <w:jc w:val="center"/>
    </w:pPr>
    <w:rPr>
      <w:rFonts w:ascii="Arial" w:hAnsi="Arial" w:cs="Arial"/>
      <w:sz w:val="26"/>
      <w:szCs w:val="26"/>
    </w:rPr>
  </w:style>
  <w:style w:type="paragraph" w:styleId="PlainText">
    <w:name w:val="Plain Text"/>
    <w:basedOn w:val="Normal"/>
    <w:link w:val="PlainTextChar"/>
    <w:rsid w:val="00BE69AD"/>
    <w:pPr>
      <w:jc w:val="center"/>
    </w:pPr>
    <w:rPr>
      <w:rFonts w:ascii="Courier New" w:hAnsi="Courier New"/>
      <w:sz w:val="20"/>
      <w:szCs w:val="20"/>
    </w:rPr>
  </w:style>
  <w:style w:type="character" w:customStyle="1" w:styleId="PlainTextChar">
    <w:name w:val="Plain Text Char"/>
    <w:link w:val="PlainText"/>
    <w:rsid w:val="00BE69AD"/>
    <w:rPr>
      <w:rFonts w:ascii="Courier New" w:hAnsi="Courier New"/>
      <w:lang w:val="en-US" w:eastAsia="en-US" w:bidi="ar-SA"/>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rsid w:val="00BE69AD"/>
    <w:rPr>
      <w:sz w:val="28"/>
      <w:szCs w:val="24"/>
      <w:lang w:val="en-US" w:eastAsia="en-US" w:bidi="ar-SA"/>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BE69AD"/>
    <w:pPr>
      <w:spacing w:after="160" w:line="240" w:lineRule="exact"/>
      <w:jc w:val="center"/>
    </w:pPr>
    <w:rPr>
      <w:rFonts w:ascii="Tahoma" w:eastAsia="PMingLiU" w:hAnsi="Tahoma"/>
      <w:sz w:val="20"/>
      <w:szCs w:val="20"/>
    </w:rPr>
  </w:style>
  <w:style w:type="paragraph" w:styleId="FootnoteText">
    <w:name w:val="footnote text"/>
    <w:basedOn w:val="Normal"/>
    <w:rsid w:val="00BE69AD"/>
    <w:pPr>
      <w:tabs>
        <w:tab w:val="left" w:pos="567"/>
      </w:tabs>
      <w:spacing w:line="288" w:lineRule="auto"/>
      <w:jc w:val="both"/>
    </w:pPr>
    <w:rPr>
      <w:sz w:val="20"/>
      <w:szCs w:val="27"/>
    </w:rPr>
  </w:style>
  <w:style w:type="character" w:styleId="FootnoteReference">
    <w:name w:val="footnote reference"/>
    <w:rsid w:val="00BE69AD"/>
    <w:rPr>
      <w:vertAlign w:val="superscript"/>
    </w:rPr>
  </w:style>
  <w:style w:type="paragraph" w:customStyle="1" w:styleId="xl28">
    <w:name w:val="xl28"/>
    <w:basedOn w:val="Normal"/>
    <w:semiHidden/>
    <w:rsid w:val="00BE69AD"/>
    <w:pPr>
      <w:tabs>
        <w:tab w:val="left" w:pos="567"/>
      </w:tabs>
      <w:spacing w:before="100" w:beforeAutospacing="1" w:after="100" w:afterAutospacing="1" w:line="288" w:lineRule="auto"/>
      <w:jc w:val="center"/>
    </w:pPr>
    <w:rPr>
      <w:rFonts w:ascii=".VnTimeH" w:eastAsia="Arial Unicode MS" w:hAnsi=".VnTimeH" w:cs="Arial Unicode MS"/>
      <w:sz w:val="24"/>
      <w:szCs w:val="24"/>
    </w:rPr>
  </w:style>
  <w:style w:type="paragraph" w:customStyle="1" w:styleId="Caption1">
    <w:name w:val="Caption1"/>
    <w:basedOn w:val="Normal"/>
    <w:next w:val="BodyText"/>
    <w:semiHidden/>
    <w:rsid w:val="00BE69AD"/>
    <w:pPr>
      <w:numPr>
        <w:numId w:val="16"/>
      </w:numPr>
      <w:tabs>
        <w:tab w:val="left" w:pos="567"/>
      </w:tabs>
      <w:spacing w:line="288" w:lineRule="auto"/>
      <w:jc w:val="both"/>
    </w:pPr>
    <w:rPr>
      <w:sz w:val="27"/>
      <w:szCs w:val="20"/>
    </w:rPr>
  </w:style>
  <w:style w:type="paragraph" w:customStyle="1" w:styleId="abc">
    <w:name w:val="abc"/>
    <w:basedOn w:val="Normal"/>
    <w:semiHidden/>
    <w:rsid w:val="00BE69AD"/>
    <w:pPr>
      <w:widowControl w:val="0"/>
      <w:tabs>
        <w:tab w:val="left" w:pos="567"/>
      </w:tabs>
      <w:spacing w:line="288" w:lineRule="auto"/>
      <w:jc w:val="both"/>
    </w:pPr>
    <w:rPr>
      <w:sz w:val="27"/>
      <w:szCs w:val="20"/>
    </w:rPr>
  </w:style>
  <w:style w:type="paragraph" w:styleId="TOC3">
    <w:name w:val="toc 3"/>
    <w:basedOn w:val="Normal"/>
    <w:next w:val="Normal"/>
    <w:autoRedefine/>
    <w:rsid w:val="00BE69AD"/>
    <w:pPr>
      <w:tabs>
        <w:tab w:val="right" w:pos="9015"/>
      </w:tabs>
      <w:spacing w:before="20" w:after="20" w:line="320" w:lineRule="exact"/>
      <w:ind w:left="482" w:hanging="210"/>
      <w:jc w:val="center"/>
    </w:pPr>
    <w:rPr>
      <w:sz w:val="20"/>
      <w:szCs w:val="20"/>
    </w:rPr>
  </w:style>
  <w:style w:type="paragraph" w:styleId="TOC4">
    <w:name w:val="toc 4"/>
    <w:basedOn w:val="Normal"/>
    <w:next w:val="Normal"/>
    <w:autoRedefine/>
    <w:rsid w:val="00BE69AD"/>
    <w:pPr>
      <w:tabs>
        <w:tab w:val="right" w:pos="9029"/>
      </w:tabs>
      <w:spacing w:before="20" w:after="20" w:line="320" w:lineRule="exact"/>
      <w:ind w:left="840" w:hanging="360"/>
      <w:jc w:val="center"/>
    </w:pPr>
    <w:rPr>
      <w:sz w:val="20"/>
      <w:szCs w:val="20"/>
    </w:rPr>
  </w:style>
  <w:style w:type="paragraph" w:customStyle="1" w:styleId="Normal1">
    <w:name w:val="Normal1"/>
    <w:basedOn w:val="Normal"/>
    <w:semiHidden/>
    <w:rsid w:val="00BE69AD"/>
    <w:pPr>
      <w:tabs>
        <w:tab w:val="left" w:pos="567"/>
      </w:tabs>
      <w:spacing w:before="100" w:beforeAutospacing="1" w:after="100" w:afterAutospacing="1" w:line="276" w:lineRule="auto"/>
      <w:jc w:val="both"/>
    </w:pPr>
    <w:rPr>
      <w:color w:val="000000"/>
      <w:sz w:val="24"/>
      <w:szCs w:val="24"/>
    </w:rPr>
  </w:style>
  <w:style w:type="paragraph" w:customStyle="1" w:styleId="phead">
    <w:name w:val="phead"/>
    <w:basedOn w:val="Normal"/>
    <w:rsid w:val="00BE69AD"/>
    <w:pPr>
      <w:spacing w:before="100" w:beforeAutospacing="1" w:after="100" w:afterAutospacing="1"/>
      <w:jc w:val="center"/>
    </w:pPr>
    <w:rPr>
      <w:rFonts w:ascii="Arial" w:hAnsi="Arial" w:cs="Arial"/>
      <w:b/>
      <w:bCs/>
      <w:color w:val="060E19"/>
      <w:sz w:val="18"/>
      <w:szCs w:val="18"/>
    </w:rPr>
  </w:style>
  <w:style w:type="paragraph" w:customStyle="1" w:styleId="CharChar1CharCharCharCharCharCharCharCharCharCharCharCharCharCharChar1Char">
    <w:name w:val="Char Char1 Char Char Char Char Char Char Char Char Char Char Char Char Char Char Char1 Char"/>
    <w:basedOn w:val="Normal"/>
    <w:semiHidden/>
    <w:rsid w:val="00BE69AD"/>
    <w:pPr>
      <w:framePr w:wrap="around" w:vAnchor="text" w:hAnchor="text" w:y="1"/>
      <w:widowControl w:val="0"/>
      <w:tabs>
        <w:tab w:val="left" w:pos="567"/>
        <w:tab w:val="num" w:pos="720"/>
      </w:tabs>
      <w:spacing w:line="288" w:lineRule="auto"/>
      <w:jc w:val="both"/>
    </w:pPr>
    <w:rPr>
      <w:rFonts w:eastAsia="SimSun"/>
      <w:kern w:val="2"/>
      <w:sz w:val="24"/>
      <w:szCs w:val="24"/>
      <w:lang w:eastAsia="zh-CN"/>
    </w:rPr>
  </w:style>
  <w:style w:type="paragraph" w:customStyle="1" w:styleId="MUC111">
    <w:name w:val="*MUC_1.1.1"/>
    <w:basedOn w:val="Normal"/>
    <w:link w:val="MUC111Char"/>
    <w:semiHidden/>
    <w:rsid w:val="00BE69AD"/>
    <w:pPr>
      <w:tabs>
        <w:tab w:val="left" w:pos="567"/>
      </w:tabs>
      <w:autoSpaceDE w:val="0"/>
      <w:autoSpaceDN w:val="0"/>
      <w:spacing w:before="180" w:line="288" w:lineRule="auto"/>
      <w:ind w:left="907"/>
      <w:jc w:val="both"/>
    </w:pPr>
    <w:rPr>
      <w:rFonts w:eastAsia="SimSun"/>
      <w:b/>
      <w:bCs/>
      <w:kern w:val="2"/>
      <w:sz w:val="27"/>
      <w:szCs w:val="26"/>
      <w:u w:val="single"/>
    </w:rPr>
  </w:style>
  <w:style w:type="character" w:customStyle="1" w:styleId="MUC111Char">
    <w:name w:val="*MUC_1.1.1 Char"/>
    <w:link w:val="MUC111"/>
    <w:semiHidden/>
    <w:rsid w:val="00BE69AD"/>
    <w:rPr>
      <w:rFonts w:eastAsia="SimSun"/>
      <w:b/>
      <w:bCs/>
      <w:kern w:val="2"/>
      <w:sz w:val="27"/>
      <w:szCs w:val="26"/>
      <w:u w:val="single"/>
      <w:lang w:val="en-US" w:eastAsia="en-US" w:bidi="ar-SA"/>
    </w:rPr>
  </w:style>
  <w:style w:type="paragraph" w:customStyle="1" w:styleId="0MUC1111">
    <w:name w:val="0*_MUC_1.1.1.1"/>
    <w:basedOn w:val="Normal"/>
    <w:link w:val="0MUC1111Char"/>
    <w:semiHidden/>
    <w:rsid w:val="00BE69AD"/>
    <w:pPr>
      <w:widowControl w:val="0"/>
      <w:tabs>
        <w:tab w:val="left" w:pos="567"/>
      </w:tabs>
      <w:autoSpaceDE w:val="0"/>
      <w:autoSpaceDN w:val="0"/>
      <w:spacing w:before="180" w:line="288" w:lineRule="auto"/>
      <w:ind w:left="680" w:firstLine="720"/>
      <w:jc w:val="both"/>
    </w:pPr>
    <w:rPr>
      <w:rFonts w:eastAsia="SimSun"/>
      <w:b/>
      <w:bCs/>
      <w:kern w:val="2"/>
      <w:sz w:val="26"/>
      <w:szCs w:val="26"/>
      <w:u w:val="single"/>
      <w:lang w:val="en-GB"/>
    </w:rPr>
  </w:style>
  <w:style w:type="character" w:customStyle="1" w:styleId="0MUC1111Char">
    <w:name w:val="0*_MUC_1.1.1.1 Char"/>
    <w:link w:val="0MUC1111"/>
    <w:semiHidden/>
    <w:rsid w:val="00BE69AD"/>
    <w:rPr>
      <w:rFonts w:eastAsia="SimSun"/>
      <w:b/>
      <w:bCs/>
      <w:kern w:val="2"/>
      <w:sz w:val="26"/>
      <w:szCs w:val="26"/>
      <w:u w:val="single"/>
      <w:lang w:val="en-GB" w:eastAsia="en-US" w:bidi="ar-SA"/>
    </w:rPr>
  </w:style>
  <w:style w:type="paragraph" w:customStyle="1" w:styleId="BodyText21">
    <w:name w:val="Body Text 21"/>
    <w:basedOn w:val="Normal"/>
    <w:rsid w:val="00BE69AD"/>
    <w:pPr>
      <w:widowControl w:val="0"/>
      <w:tabs>
        <w:tab w:val="left" w:pos="567"/>
      </w:tabs>
      <w:spacing w:line="288" w:lineRule="auto"/>
      <w:jc w:val="both"/>
    </w:pPr>
    <w:rPr>
      <w:rFonts w:ascii="VNI-Times" w:hAnsi="VNI-Times"/>
      <w:snapToGrid w:val="0"/>
      <w:sz w:val="27"/>
      <w:szCs w:val="20"/>
    </w:rPr>
  </w:style>
  <w:style w:type="numbering" w:styleId="111111">
    <w:name w:val="Outline List 2"/>
    <w:basedOn w:val="NoList"/>
    <w:rsid w:val="00BE69AD"/>
    <w:pPr>
      <w:numPr>
        <w:numId w:val="17"/>
      </w:numPr>
    </w:pPr>
  </w:style>
  <w:style w:type="numbering" w:styleId="1ai">
    <w:name w:val="Outline List 1"/>
    <w:basedOn w:val="NoList"/>
    <w:rsid w:val="00BE69AD"/>
    <w:pPr>
      <w:numPr>
        <w:numId w:val="18"/>
      </w:numPr>
    </w:pPr>
  </w:style>
  <w:style w:type="numbering" w:styleId="ArticleSection">
    <w:name w:val="Outline List 3"/>
    <w:basedOn w:val="NoList"/>
    <w:rsid w:val="00BE69AD"/>
    <w:pPr>
      <w:numPr>
        <w:numId w:val="19"/>
      </w:numPr>
    </w:pPr>
  </w:style>
  <w:style w:type="paragraph" w:styleId="BodyTextFirstIndent">
    <w:name w:val="Body Text First Indent"/>
    <w:basedOn w:val="BodyText"/>
    <w:rsid w:val="00BE69AD"/>
    <w:pPr>
      <w:tabs>
        <w:tab w:val="left" w:pos="567"/>
      </w:tabs>
      <w:spacing w:after="120" w:line="288" w:lineRule="auto"/>
      <w:ind w:firstLine="210"/>
      <w:jc w:val="both"/>
    </w:pPr>
    <w:rPr>
      <w:rFonts w:ascii=".VnTime" w:hAnsi=".VnTime"/>
      <w:szCs w:val="28"/>
    </w:rPr>
  </w:style>
  <w:style w:type="paragraph" w:styleId="BodyTextFirstIndent2">
    <w:name w:val="Body Text First Indent 2"/>
    <w:basedOn w:val="BodyTextIndent"/>
    <w:rsid w:val="00BE69AD"/>
    <w:pPr>
      <w:tabs>
        <w:tab w:val="left" w:pos="567"/>
      </w:tabs>
      <w:spacing w:after="120" w:line="288" w:lineRule="auto"/>
      <w:ind w:left="283" w:firstLine="210"/>
      <w:jc w:val="left"/>
    </w:pPr>
    <w:rPr>
      <w:sz w:val="27"/>
      <w:szCs w:val="28"/>
    </w:rPr>
  </w:style>
  <w:style w:type="paragraph" w:styleId="Closing">
    <w:name w:val="Closing"/>
    <w:basedOn w:val="Normal"/>
    <w:link w:val="ClosingChar"/>
    <w:rsid w:val="00BE69AD"/>
    <w:pPr>
      <w:tabs>
        <w:tab w:val="left" w:pos="567"/>
      </w:tabs>
      <w:spacing w:line="288" w:lineRule="auto"/>
      <w:ind w:left="4252"/>
      <w:jc w:val="both"/>
    </w:pPr>
    <w:rPr>
      <w:sz w:val="27"/>
      <w:szCs w:val="27"/>
    </w:rPr>
  </w:style>
  <w:style w:type="character" w:customStyle="1" w:styleId="ClosingChar">
    <w:name w:val="Closing Char"/>
    <w:link w:val="Closing"/>
    <w:rsid w:val="00BE69AD"/>
    <w:rPr>
      <w:sz w:val="27"/>
      <w:szCs w:val="27"/>
      <w:lang w:val="en-US" w:eastAsia="en-US" w:bidi="ar-SA"/>
    </w:rPr>
  </w:style>
  <w:style w:type="paragraph" w:styleId="Date">
    <w:name w:val="Date"/>
    <w:basedOn w:val="Normal"/>
    <w:next w:val="Normal"/>
    <w:link w:val="DateChar"/>
    <w:rsid w:val="00BE69AD"/>
    <w:pPr>
      <w:tabs>
        <w:tab w:val="left" w:pos="567"/>
      </w:tabs>
      <w:spacing w:line="288" w:lineRule="auto"/>
      <w:jc w:val="both"/>
    </w:pPr>
    <w:rPr>
      <w:sz w:val="27"/>
      <w:szCs w:val="27"/>
    </w:rPr>
  </w:style>
  <w:style w:type="character" w:customStyle="1" w:styleId="DateChar">
    <w:name w:val="Date Char"/>
    <w:link w:val="Date"/>
    <w:rsid w:val="00BE69AD"/>
    <w:rPr>
      <w:sz w:val="27"/>
      <w:szCs w:val="27"/>
      <w:lang w:val="en-US" w:eastAsia="en-US" w:bidi="ar-SA"/>
    </w:rPr>
  </w:style>
  <w:style w:type="paragraph" w:styleId="E-mailSignature">
    <w:name w:val="E-mail Signature"/>
    <w:basedOn w:val="Normal"/>
    <w:link w:val="E-mailSignatureChar"/>
    <w:rsid w:val="00BE69AD"/>
    <w:pPr>
      <w:tabs>
        <w:tab w:val="left" w:pos="567"/>
      </w:tabs>
      <w:spacing w:line="288" w:lineRule="auto"/>
      <w:jc w:val="both"/>
    </w:pPr>
    <w:rPr>
      <w:sz w:val="27"/>
      <w:szCs w:val="27"/>
    </w:rPr>
  </w:style>
  <w:style w:type="character" w:customStyle="1" w:styleId="E-mailSignatureChar">
    <w:name w:val="E-mail Signature Char"/>
    <w:link w:val="E-mailSignature"/>
    <w:rsid w:val="00BE69AD"/>
    <w:rPr>
      <w:sz w:val="27"/>
      <w:szCs w:val="27"/>
      <w:lang w:val="en-US" w:eastAsia="en-US" w:bidi="ar-SA"/>
    </w:rPr>
  </w:style>
  <w:style w:type="paragraph" w:styleId="EnvelopeAddress">
    <w:name w:val="envelope address"/>
    <w:basedOn w:val="Normal"/>
    <w:rsid w:val="00BE69AD"/>
    <w:pPr>
      <w:framePr w:w="7920" w:h="1980" w:hRule="exact" w:hSpace="180" w:wrap="auto" w:hAnchor="page" w:xAlign="center" w:yAlign="bottom"/>
      <w:tabs>
        <w:tab w:val="left" w:pos="567"/>
      </w:tabs>
      <w:spacing w:line="288" w:lineRule="auto"/>
      <w:ind w:left="2880"/>
      <w:jc w:val="both"/>
    </w:pPr>
    <w:rPr>
      <w:rFonts w:ascii="Arial" w:hAnsi="Arial" w:cs="Arial"/>
      <w:sz w:val="24"/>
      <w:szCs w:val="24"/>
    </w:rPr>
  </w:style>
  <w:style w:type="paragraph" w:styleId="EnvelopeReturn">
    <w:name w:val="envelope return"/>
    <w:basedOn w:val="Normal"/>
    <w:rsid w:val="00BE69AD"/>
    <w:pPr>
      <w:tabs>
        <w:tab w:val="left" w:pos="567"/>
      </w:tabs>
      <w:spacing w:line="288" w:lineRule="auto"/>
      <w:jc w:val="both"/>
    </w:pPr>
    <w:rPr>
      <w:rFonts w:ascii="Arial" w:hAnsi="Arial" w:cs="Arial"/>
      <w:sz w:val="20"/>
      <w:szCs w:val="20"/>
    </w:rPr>
  </w:style>
  <w:style w:type="character" w:styleId="FollowedHyperlink">
    <w:name w:val="FollowedHyperlink"/>
    <w:uiPriority w:val="99"/>
    <w:rsid w:val="00BE69AD"/>
    <w:rPr>
      <w:color w:val="800080"/>
      <w:u w:val="single"/>
    </w:rPr>
  </w:style>
  <w:style w:type="character" w:styleId="HTMLAcronym">
    <w:name w:val="HTML Acronym"/>
    <w:basedOn w:val="DefaultParagraphFont"/>
    <w:rsid w:val="00BE69AD"/>
  </w:style>
  <w:style w:type="paragraph" w:styleId="HTMLAddress">
    <w:name w:val="HTML Address"/>
    <w:basedOn w:val="Normal"/>
    <w:link w:val="HTMLAddressChar"/>
    <w:rsid w:val="00BE69AD"/>
    <w:pPr>
      <w:tabs>
        <w:tab w:val="left" w:pos="567"/>
      </w:tabs>
      <w:spacing w:line="288" w:lineRule="auto"/>
      <w:jc w:val="both"/>
    </w:pPr>
    <w:rPr>
      <w:i/>
      <w:iCs/>
      <w:sz w:val="27"/>
      <w:szCs w:val="27"/>
    </w:rPr>
  </w:style>
  <w:style w:type="character" w:customStyle="1" w:styleId="HTMLAddressChar">
    <w:name w:val="HTML Address Char"/>
    <w:link w:val="HTMLAddress"/>
    <w:rsid w:val="00BE69AD"/>
    <w:rPr>
      <w:i/>
      <w:iCs/>
      <w:sz w:val="27"/>
      <w:szCs w:val="27"/>
      <w:lang w:val="en-US" w:eastAsia="en-US" w:bidi="ar-SA"/>
    </w:rPr>
  </w:style>
  <w:style w:type="character" w:styleId="HTMLCite">
    <w:name w:val="HTML Cite"/>
    <w:rsid w:val="00BE69AD"/>
    <w:rPr>
      <w:i/>
      <w:iCs/>
    </w:rPr>
  </w:style>
  <w:style w:type="character" w:styleId="HTMLCode">
    <w:name w:val="HTML Code"/>
    <w:rsid w:val="00BE69AD"/>
    <w:rPr>
      <w:rFonts w:ascii="Courier New" w:hAnsi="Courier New" w:cs="Courier New"/>
      <w:sz w:val="20"/>
      <w:szCs w:val="20"/>
    </w:rPr>
  </w:style>
  <w:style w:type="character" w:styleId="HTMLDefinition">
    <w:name w:val="HTML Definition"/>
    <w:rsid w:val="00BE69AD"/>
    <w:rPr>
      <w:i/>
      <w:iCs/>
    </w:rPr>
  </w:style>
  <w:style w:type="character" w:styleId="HTMLKeyboard">
    <w:name w:val="HTML Keyboard"/>
    <w:rsid w:val="00BE69AD"/>
    <w:rPr>
      <w:rFonts w:ascii="Courier New" w:hAnsi="Courier New" w:cs="Courier New"/>
      <w:sz w:val="20"/>
      <w:szCs w:val="20"/>
    </w:rPr>
  </w:style>
  <w:style w:type="paragraph" w:styleId="HTMLPreformatted">
    <w:name w:val="HTML Preformatted"/>
    <w:basedOn w:val="Normal"/>
    <w:link w:val="HTMLPreformattedChar"/>
    <w:rsid w:val="00BE69AD"/>
    <w:pPr>
      <w:tabs>
        <w:tab w:val="left" w:pos="567"/>
      </w:tabs>
      <w:spacing w:line="288" w:lineRule="auto"/>
      <w:jc w:val="both"/>
    </w:pPr>
    <w:rPr>
      <w:rFonts w:ascii="Courier New" w:hAnsi="Courier New" w:cs="Courier New"/>
      <w:sz w:val="20"/>
      <w:szCs w:val="20"/>
    </w:rPr>
  </w:style>
  <w:style w:type="character" w:customStyle="1" w:styleId="HTMLPreformattedChar">
    <w:name w:val="HTML Preformatted Char"/>
    <w:link w:val="HTMLPreformatted"/>
    <w:rsid w:val="00BE69AD"/>
    <w:rPr>
      <w:rFonts w:ascii="Courier New" w:hAnsi="Courier New" w:cs="Courier New"/>
      <w:lang w:val="en-US" w:eastAsia="en-US" w:bidi="ar-SA"/>
    </w:rPr>
  </w:style>
  <w:style w:type="character" w:styleId="HTMLSample">
    <w:name w:val="HTML Sample"/>
    <w:rsid w:val="00BE69AD"/>
    <w:rPr>
      <w:rFonts w:ascii="Courier New" w:hAnsi="Courier New" w:cs="Courier New"/>
    </w:rPr>
  </w:style>
  <w:style w:type="character" w:styleId="HTMLTypewriter">
    <w:name w:val="HTML Typewriter"/>
    <w:rsid w:val="00BE69AD"/>
    <w:rPr>
      <w:rFonts w:ascii="Courier New" w:hAnsi="Courier New" w:cs="Courier New"/>
      <w:sz w:val="20"/>
      <w:szCs w:val="20"/>
    </w:rPr>
  </w:style>
  <w:style w:type="character" w:styleId="HTMLVariable">
    <w:name w:val="HTML Variable"/>
    <w:rsid w:val="00BE69AD"/>
    <w:rPr>
      <w:i/>
      <w:iCs/>
    </w:rPr>
  </w:style>
  <w:style w:type="paragraph" w:styleId="List">
    <w:name w:val="List"/>
    <w:basedOn w:val="Normal"/>
    <w:rsid w:val="00BE69AD"/>
    <w:pPr>
      <w:tabs>
        <w:tab w:val="left" w:pos="567"/>
      </w:tabs>
      <w:spacing w:line="288" w:lineRule="auto"/>
      <w:ind w:left="283" w:hanging="283"/>
      <w:jc w:val="both"/>
    </w:pPr>
    <w:rPr>
      <w:sz w:val="27"/>
      <w:szCs w:val="27"/>
    </w:rPr>
  </w:style>
  <w:style w:type="paragraph" w:styleId="List2">
    <w:name w:val="List 2"/>
    <w:basedOn w:val="Normal"/>
    <w:rsid w:val="00BE69AD"/>
    <w:pPr>
      <w:tabs>
        <w:tab w:val="left" w:pos="567"/>
      </w:tabs>
      <w:spacing w:line="288" w:lineRule="auto"/>
      <w:ind w:left="566" w:hanging="283"/>
      <w:jc w:val="both"/>
    </w:pPr>
    <w:rPr>
      <w:sz w:val="27"/>
      <w:szCs w:val="27"/>
    </w:rPr>
  </w:style>
  <w:style w:type="paragraph" w:styleId="List3">
    <w:name w:val="List 3"/>
    <w:basedOn w:val="Normal"/>
    <w:rsid w:val="00BE69AD"/>
    <w:pPr>
      <w:tabs>
        <w:tab w:val="left" w:pos="567"/>
      </w:tabs>
      <w:spacing w:line="288" w:lineRule="auto"/>
      <w:ind w:left="849" w:hanging="283"/>
      <w:jc w:val="both"/>
    </w:pPr>
    <w:rPr>
      <w:sz w:val="27"/>
      <w:szCs w:val="27"/>
    </w:rPr>
  </w:style>
  <w:style w:type="paragraph" w:styleId="List4">
    <w:name w:val="List 4"/>
    <w:basedOn w:val="Normal"/>
    <w:rsid w:val="00BE69AD"/>
    <w:pPr>
      <w:tabs>
        <w:tab w:val="left" w:pos="567"/>
      </w:tabs>
      <w:spacing w:line="288" w:lineRule="auto"/>
      <w:ind w:left="1132" w:hanging="283"/>
      <w:jc w:val="both"/>
    </w:pPr>
    <w:rPr>
      <w:sz w:val="27"/>
      <w:szCs w:val="27"/>
    </w:rPr>
  </w:style>
  <w:style w:type="paragraph" w:styleId="List5">
    <w:name w:val="List 5"/>
    <w:basedOn w:val="Normal"/>
    <w:rsid w:val="00BE69AD"/>
    <w:pPr>
      <w:tabs>
        <w:tab w:val="left" w:pos="567"/>
      </w:tabs>
      <w:spacing w:line="288" w:lineRule="auto"/>
      <w:ind w:left="1415" w:hanging="283"/>
      <w:jc w:val="both"/>
    </w:pPr>
    <w:rPr>
      <w:sz w:val="27"/>
      <w:szCs w:val="27"/>
    </w:rPr>
  </w:style>
  <w:style w:type="paragraph" w:styleId="ListBullet">
    <w:name w:val="List Bullet"/>
    <w:basedOn w:val="Normal"/>
    <w:rsid w:val="00BE69AD"/>
    <w:pPr>
      <w:numPr>
        <w:numId w:val="20"/>
      </w:numPr>
      <w:tabs>
        <w:tab w:val="left" w:pos="567"/>
      </w:tabs>
      <w:spacing w:line="288" w:lineRule="auto"/>
      <w:jc w:val="both"/>
    </w:pPr>
    <w:rPr>
      <w:sz w:val="27"/>
      <w:szCs w:val="27"/>
    </w:rPr>
  </w:style>
  <w:style w:type="paragraph" w:styleId="ListBullet2">
    <w:name w:val="List Bullet 2"/>
    <w:basedOn w:val="Normal"/>
    <w:rsid w:val="00BE69AD"/>
    <w:pPr>
      <w:numPr>
        <w:numId w:val="21"/>
      </w:numPr>
      <w:tabs>
        <w:tab w:val="left" w:pos="567"/>
      </w:tabs>
      <w:spacing w:line="288" w:lineRule="auto"/>
      <w:jc w:val="both"/>
    </w:pPr>
    <w:rPr>
      <w:sz w:val="27"/>
      <w:szCs w:val="27"/>
    </w:rPr>
  </w:style>
  <w:style w:type="paragraph" w:styleId="ListBullet3">
    <w:name w:val="List Bullet 3"/>
    <w:basedOn w:val="Normal"/>
    <w:rsid w:val="00BE69AD"/>
    <w:pPr>
      <w:numPr>
        <w:numId w:val="22"/>
      </w:numPr>
      <w:tabs>
        <w:tab w:val="left" w:pos="567"/>
      </w:tabs>
      <w:spacing w:line="288" w:lineRule="auto"/>
      <w:jc w:val="both"/>
    </w:pPr>
    <w:rPr>
      <w:sz w:val="27"/>
      <w:szCs w:val="27"/>
    </w:rPr>
  </w:style>
  <w:style w:type="paragraph" w:styleId="ListBullet4">
    <w:name w:val="List Bullet 4"/>
    <w:basedOn w:val="Normal"/>
    <w:rsid w:val="00BE69AD"/>
    <w:pPr>
      <w:numPr>
        <w:numId w:val="23"/>
      </w:numPr>
      <w:tabs>
        <w:tab w:val="left" w:pos="567"/>
      </w:tabs>
      <w:spacing w:line="288" w:lineRule="auto"/>
      <w:jc w:val="both"/>
    </w:pPr>
    <w:rPr>
      <w:sz w:val="27"/>
      <w:szCs w:val="27"/>
    </w:rPr>
  </w:style>
  <w:style w:type="paragraph" w:styleId="ListBullet5">
    <w:name w:val="List Bullet 5"/>
    <w:basedOn w:val="Normal"/>
    <w:rsid w:val="00BE69AD"/>
    <w:pPr>
      <w:numPr>
        <w:numId w:val="24"/>
      </w:numPr>
      <w:tabs>
        <w:tab w:val="left" w:pos="567"/>
      </w:tabs>
      <w:spacing w:line="288" w:lineRule="auto"/>
      <w:jc w:val="both"/>
    </w:pPr>
    <w:rPr>
      <w:sz w:val="27"/>
      <w:szCs w:val="27"/>
    </w:rPr>
  </w:style>
  <w:style w:type="paragraph" w:styleId="ListContinue">
    <w:name w:val="List Continue"/>
    <w:basedOn w:val="Normal"/>
    <w:rsid w:val="00BE69AD"/>
    <w:pPr>
      <w:tabs>
        <w:tab w:val="left" w:pos="567"/>
      </w:tabs>
      <w:spacing w:after="120" w:line="288" w:lineRule="auto"/>
      <w:ind w:left="283"/>
      <w:jc w:val="both"/>
    </w:pPr>
    <w:rPr>
      <w:sz w:val="27"/>
      <w:szCs w:val="27"/>
    </w:rPr>
  </w:style>
  <w:style w:type="paragraph" w:styleId="ListContinue2">
    <w:name w:val="List Continue 2"/>
    <w:basedOn w:val="Normal"/>
    <w:rsid w:val="00BE69AD"/>
    <w:pPr>
      <w:tabs>
        <w:tab w:val="left" w:pos="567"/>
      </w:tabs>
      <w:spacing w:after="120" w:line="288" w:lineRule="auto"/>
      <w:ind w:left="566"/>
      <w:jc w:val="both"/>
    </w:pPr>
    <w:rPr>
      <w:sz w:val="27"/>
      <w:szCs w:val="27"/>
    </w:rPr>
  </w:style>
  <w:style w:type="paragraph" w:styleId="ListContinue3">
    <w:name w:val="List Continue 3"/>
    <w:basedOn w:val="Normal"/>
    <w:rsid w:val="00BE69AD"/>
    <w:pPr>
      <w:tabs>
        <w:tab w:val="left" w:pos="567"/>
      </w:tabs>
      <w:spacing w:after="120" w:line="288" w:lineRule="auto"/>
      <w:ind w:left="849"/>
      <w:jc w:val="both"/>
    </w:pPr>
    <w:rPr>
      <w:sz w:val="27"/>
      <w:szCs w:val="27"/>
    </w:rPr>
  </w:style>
  <w:style w:type="paragraph" w:styleId="ListContinue4">
    <w:name w:val="List Continue 4"/>
    <w:basedOn w:val="Normal"/>
    <w:rsid w:val="00BE69AD"/>
    <w:pPr>
      <w:tabs>
        <w:tab w:val="left" w:pos="567"/>
      </w:tabs>
      <w:spacing w:after="120" w:line="288" w:lineRule="auto"/>
      <w:ind w:left="1132"/>
      <w:jc w:val="both"/>
    </w:pPr>
    <w:rPr>
      <w:sz w:val="27"/>
      <w:szCs w:val="27"/>
    </w:rPr>
  </w:style>
  <w:style w:type="paragraph" w:styleId="ListContinue5">
    <w:name w:val="List Continue 5"/>
    <w:basedOn w:val="Normal"/>
    <w:rsid w:val="00BE69AD"/>
    <w:pPr>
      <w:tabs>
        <w:tab w:val="left" w:pos="567"/>
      </w:tabs>
      <w:spacing w:after="120" w:line="288" w:lineRule="auto"/>
      <w:ind w:left="1415"/>
      <w:jc w:val="both"/>
    </w:pPr>
    <w:rPr>
      <w:sz w:val="27"/>
      <w:szCs w:val="27"/>
    </w:rPr>
  </w:style>
  <w:style w:type="paragraph" w:styleId="ListNumber">
    <w:name w:val="List Number"/>
    <w:basedOn w:val="Normal"/>
    <w:rsid w:val="00BE69AD"/>
    <w:pPr>
      <w:numPr>
        <w:numId w:val="25"/>
      </w:numPr>
      <w:tabs>
        <w:tab w:val="left" w:pos="567"/>
      </w:tabs>
      <w:spacing w:line="288" w:lineRule="auto"/>
      <w:jc w:val="both"/>
    </w:pPr>
    <w:rPr>
      <w:sz w:val="27"/>
      <w:szCs w:val="27"/>
    </w:rPr>
  </w:style>
  <w:style w:type="paragraph" w:styleId="ListNumber2">
    <w:name w:val="List Number 2"/>
    <w:basedOn w:val="Normal"/>
    <w:rsid w:val="00BE69AD"/>
    <w:pPr>
      <w:numPr>
        <w:numId w:val="26"/>
      </w:numPr>
      <w:tabs>
        <w:tab w:val="left" w:pos="567"/>
      </w:tabs>
      <w:spacing w:line="288" w:lineRule="auto"/>
      <w:jc w:val="both"/>
    </w:pPr>
    <w:rPr>
      <w:sz w:val="27"/>
      <w:szCs w:val="27"/>
    </w:rPr>
  </w:style>
  <w:style w:type="paragraph" w:styleId="ListNumber3">
    <w:name w:val="List Number 3"/>
    <w:basedOn w:val="Normal"/>
    <w:rsid w:val="00BE69AD"/>
    <w:pPr>
      <w:numPr>
        <w:numId w:val="27"/>
      </w:numPr>
      <w:tabs>
        <w:tab w:val="left" w:pos="567"/>
      </w:tabs>
      <w:spacing w:line="288" w:lineRule="auto"/>
      <w:jc w:val="both"/>
    </w:pPr>
    <w:rPr>
      <w:sz w:val="27"/>
      <w:szCs w:val="27"/>
    </w:rPr>
  </w:style>
  <w:style w:type="paragraph" w:styleId="ListNumber4">
    <w:name w:val="List Number 4"/>
    <w:basedOn w:val="Normal"/>
    <w:rsid w:val="00BE69AD"/>
    <w:pPr>
      <w:numPr>
        <w:numId w:val="28"/>
      </w:numPr>
      <w:tabs>
        <w:tab w:val="left" w:pos="567"/>
      </w:tabs>
      <w:spacing w:line="288" w:lineRule="auto"/>
      <w:jc w:val="both"/>
    </w:pPr>
    <w:rPr>
      <w:sz w:val="27"/>
      <w:szCs w:val="27"/>
    </w:rPr>
  </w:style>
  <w:style w:type="paragraph" w:styleId="ListNumber5">
    <w:name w:val="List Number 5"/>
    <w:basedOn w:val="Normal"/>
    <w:rsid w:val="00BE69AD"/>
    <w:pPr>
      <w:numPr>
        <w:numId w:val="29"/>
      </w:numPr>
      <w:tabs>
        <w:tab w:val="left" w:pos="567"/>
      </w:tabs>
      <w:spacing w:line="288" w:lineRule="auto"/>
      <w:jc w:val="both"/>
    </w:pPr>
    <w:rPr>
      <w:sz w:val="27"/>
      <w:szCs w:val="27"/>
    </w:rPr>
  </w:style>
  <w:style w:type="paragraph" w:styleId="MessageHeader">
    <w:name w:val="Message Header"/>
    <w:basedOn w:val="Normal"/>
    <w:link w:val="MessageHeaderChar"/>
    <w:rsid w:val="00BE69AD"/>
    <w:pPr>
      <w:pBdr>
        <w:top w:val="single" w:sz="6" w:space="1" w:color="auto"/>
        <w:left w:val="single" w:sz="6" w:space="1" w:color="auto"/>
        <w:bottom w:val="single" w:sz="6" w:space="1" w:color="auto"/>
        <w:right w:val="single" w:sz="6" w:space="1" w:color="auto"/>
      </w:pBdr>
      <w:shd w:val="pct20" w:color="auto" w:fill="auto"/>
      <w:tabs>
        <w:tab w:val="left" w:pos="567"/>
      </w:tabs>
      <w:spacing w:line="288" w:lineRule="auto"/>
      <w:ind w:left="1134" w:hanging="1134"/>
      <w:jc w:val="both"/>
    </w:pPr>
    <w:rPr>
      <w:rFonts w:ascii="Arial" w:hAnsi="Arial" w:cs="Arial"/>
      <w:sz w:val="24"/>
      <w:szCs w:val="24"/>
    </w:rPr>
  </w:style>
  <w:style w:type="character" w:customStyle="1" w:styleId="MessageHeaderChar">
    <w:name w:val="Message Header Char"/>
    <w:link w:val="MessageHeader"/>
    <w:rsid w:val="00BE69AD"/>
    <w:rPr>
      <w:rFonts w:ascii="Arial" w:hAnsi="Arial" w:cs="Arial"/>
      <w:sz w:val="24"/>
      <w:szCs w:val="24"/>
      <w:lang w:val="en-US" w:eastAsia="en-US" w:bidi="ar-SA"/>
    </w:rPr>
  </w:style>
  <w:style w:type="paragraph" w:styleId="NormalIndent">
    <w:name w:val="Normal Indent"/>
    <w:basedOn w:val="Normal"/>
    <w:rsid w:val="00BE69AD"/>
    <w:pPr>
      <w:tabs>
        <w:tab w:val="left" w:pos="567"/>
      </w:tabs>
      <w:spacing w:line="288" w:lineRule="auto"/>
      <w:ind w:left="720"/>
      <w:jc w:val="both"/>
    </w:pPr>
    <w:rPr>
      <w:sz w:val="27"/>
      <w:szCs w:val="27"/>
    </w:rPr>
  </w:style>
  <w:style w:type="paragraph" w:styleId="NoteHeading">
    <w:name w:val="Note Heading"/>
    <w:basedOn w:val="Normal"/>
    <w:next w:val="Normal"/>
    <w:link w:val="NoteHeadingChar"/>
    <w:rsid w:val="00BE69AD"/>
    <w:pPr>
      <w:tabs>
        <w:tab w:val="left" w:pos="567"/>
      </w:tabs>
      <w:spacing w:line="288" w:lineRule="auto"/>
      <w:jc w:val="both"/>
    </w:pPr>
    <w:rPr>
      <w:sz w:val="27"/>
      <w:szCs w:val="27"/>
    </w:rPr>
  </w:style>
  <w:style w:type="character" w:customStyle="1" w:styleId="NoteHeadingChar">
    <w:name w:val="Note Heading Char"/>
    <w:link w:val="NoteHeading"/>
    <w:rsid w:val="00BE69AD"/>
    <w:rPr>
      <w:sz w:val="27"/>
      <w:szCs w:val="27"/>
      <w:lang w:val="en-US" w:eastAsia="en-US" w:bidi="ar-SA"/>
    </w:rPr>
  </w:style>
  <w:style w:type="paragraph" w:styleId="Salutation">
    <w:name w:val="Salutation"/>
    <w:basedOn w:val="Normal"/>
    <w:next w:val="Normal"/>
    <w:link w:val="SalutationChar"/>
    <w:rsid w:val="00BE69AD"/>
    <w:pPr>
      <w:tabs>
        <w:tab w:val="left" w:pos="567"/>
      </w:tabs>
      <w:spacing w:line="288" w:lineRule="auto"/>
      <w:jc w:val="both"/>
    </w:pPr>
    <w:rPr>
      <w:sz w:val="27"/>
      <w:szCs w:val="27"/>
    </w:rPr>
  </w:style>
  <w:style w:type="character" w:customStyle="1" w:styleId="SalutationChar">
    <w:name w:val="Salutation Char"/>
    <w:link w:val="Salutation"/>
    <w:rsid w:val="00BE69AD"/>
    <w:rPr>
      <w:sz w:val="27"/>
      <w:szCs w:val="27"/>
      <w:lang w:val="en-US" w:eastAsia="en-US" w:bidi="ar-SA"/>
    </w:rPr>
  </w:style>
  <w:style w:type="paragraph" w:styleId="Signature">
    <w:name w:val="Signature"/>
    <w:basedOn w:val="Normal"/>
    <w:link w:val="SignatureChar"/>
    <w:rsid w:val="00BE69AD"/>
    <w:pPr>
      <w:tabs>
        <w:tab w:val="left" w:pos="567"/>
      </w:tabs>
      <w:spacing w:line="288" w:lineRule="auto"/>
      <w:ind w:left="4252"/>
      <w:jc w:val="both"/>
    </w:pPr>
    <w:rPr>
      <w:sz w:val="27"/>
      <w:szCs w:val="27"/>
    </w:rPr>
  </w:style>
  <w:style w:type="character" w:customStyle="1" w:styleId="SignatureChar">
    <w:name w:val="Signature Char"/>
    <w:link w:val="Signature"/>
    <w:rsid w:val="00BE69AD"/>
    <w:rPr>
      <w:sz w:val="27"/>
      <w:szCs w:val="27"/>
      <w:lang w:val="en-US" w:eastAsia="en-US" w:bidi="ar-SA"/>
    </w:rPr>
  </w:style>
  <w:style w:type="character" w:customStyle="1" w:styleId="CharChar13">
    <w:name w:val="Char Char13"/>
    <w:rsid w:val="00BE69AD"/>
    <w:rPr>
      <w:rFonts w:ascii="Arial" w:hAnsi="Arial" w:cs="Arial"/>
      <w:sz w:val="24"/>
      <w:szCs w:val="24"/>
    </w:rPr>
  </w:style>
  <w:style w:type="table" w:styleId="Table3Deffects1">
    <w:name w:val="Table 3D effects 1"/>
    <w:basedOn w:val="TableNormal"/>
    <w:rsid w:val="00BE69AD"/>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E69AD"/>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E69AD"/>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E69A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E69A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E69A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E69AD"/>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E69A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E69A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E69AD"/>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E69AD"/>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69AD"/>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E69AD"/>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E69A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E69AD"/>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E69A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E69A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BE69A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E69A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E69AD"/>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E69AD"/>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E69A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E69AD"/>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E69AD"/>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E69AD"/>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E69A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E69A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E69AD"/>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E69AD"/>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E69AD"/>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E69AD"/>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E69A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E69A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E69A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E69AD"/>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E69A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E69A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E69A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E69A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E69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BE69AD"/>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E69AD"/>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E69AD"/>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BE69AD"/>
    <w:pPr>
      <w:tabs>
        <w:tab w:val="left" w:pos="567"/>
      </w:tabs>
      <w:spacing w:before="240" w:after="60" w:line="288" w:lineRule="auto"/>
      <w:jc w:val="center"/>
      <w:outlineLvl w:val="0"/>
    </w:pPr>
    <w:rPr>
      <w:rFonts w:ascii="Arial" w:hAnsi="Arial" w:cs="Arial"/>
      <w:b/>
      <w:bCs/>
      <w:kern w:val="28"/>
      <w:sz w:val="32"/>
      <w:szCs w:val="32"/>
    </w:rPr>
  </w:style>
  <w:style w:type="character" w:customStyle="1" w:styleId="TitleChar">
    <w:name w:val="Title Char"/>
    <w:link w:val="Title"/>
    <w:rsid w:val="00BE69AD"/>
    <w:rPr>
      <w:rFonts w:ascii="Arial" w:hAnsi="Arial" w:cs="Arial"/>
      <w:b/>
      <w:bCs/>
      <w:kern w:val="28"/>
      <w:sz w:val="32"/>
      <w:szCs w:val="32"/>
      <w:lang w:val="en-US" w:eastAsia="en-US" w:bidi="ar-SA"/>
    </w:rPr>
  </w:style>
  <w:style w:type="character" w:customStyle="1" w:styleId="newstitle">
    <w:name w:val="newstitle"/>
    <w:basedOn w:val="DefaultParagraphFont"/>
    <w:semiHidden/>
    <w:rsid w:val="00BE69AD"/>
  </w:style>
  <w:style w:type="paragraph" w:customStyle="1" w:styleId="newsnote">
    <w:name w:val="newsnote"/>
    <w:basedOn w:val="Normal"/>
    <w:semiHidden/>
    <w:rsid w:val="00BE69AD"/>
    <w:pPr>
      <w:tabs>
        <w:tab w:val="left" w:pos="567"/>
      </w:tabs>
      <w:spacing w:before="100" w:beforeAutospacing="1" w:after="100" w:afterAutospacing="1" w:line="288" w:lineRule="auto"/>
      <w:jc w:val="both"/>
    </w:pPr>
    <w:rPr>
      <w:sz w:val="24"/>
      <w:szCs w:val="24"/>
    </w:rPr>
  </w:style>
  <w:style w:type="paragraph" w:customStyle="1" w:styleId="Title1">
    <w:name w:val="Title1"/>
    <w:basedOn w:val="Normal"/>
    <w:rsid w:val="00BE69AD"/>
    <w:pPr>
      <w:tabs>
        <w:tab w:val="left" w:pos="567"/>
      </w:tabs>
      <w:spacing w:before="100" w:beforeAutospacing="1" w:after="100" w:afterAutospacing="1" w:line="288" w:lineRule="auto"/>
      <w:jc w:val="both"/>
    </w:pPr>
    <w:rPr>
      <w:rFonts w:ascii="Arial" w:hAnsi="Arial" w:cs="Arial"/>
      <w:b/>
      <w:bCs/>
      <w:color w:val="336699"/>
      <w:sz w:val="36"/>
      <w:szCs w:val="36"/>
    </w:rPr>
  </w:style>
  <w:style w:type="character" w:customStyle="1" w:styleId="new-header">
    <w:name w:val="new-header"/>
    <w:basedOn w:val="DefaultParagraphFont"/>
    <w:semiHidden/>
    <w:rsid w:val="00BE69AD"/>
  </w:style>
  <w:style w:type="paragraph" w:customStyle="1" w:styleId="ngaycapnhat">
    <w:name w:val="ngaycapnhat"/>
    <w:basedOn w:val="Normal"/>
    <w:semiHidden/>
    <w:rsid w:val="00BE69AD"/>
    <w:pPr>
      <w:tabs>
        <w:tab w:val="left" w:pos="567"/>
      </w:tabs>
      <w:spacing w:before="100" w:beforeAutospacing="1" w:after="100" w:afterAutospacing="1" w:line="288" w:lineRule="auto"/>
      <w:jc w:val="both"/>
    </w:pPr>
    <w:rPr>
      <w:rFonts w:ascii="Tahoma" w:hAnsi="Tahoma" w:cs="Tahoma"/>
      <w:color w:val="999999"/>
      <w:sz w:val="16"/>
      <w:szCs w:val="16"/>
    </w:rPr>
  </w:style>
  <w:style w:type="paragraph" w:customStyle="1" w:styleId="1">
    <w:name w:val="1"/>
    <w:basedOn w:val="Normal"/>
    <w:autoRedefine/>
    <w:semiHidden/>
    <w:rsid w:val="00BE69AD"/>
    <w:pPr>
      <w:widowControl w:val="0"/>
      <w:tabs>
        <w:tab w:val="left" w:pos="567"/>
      </w:tabs>
      <w:spacing w:before="120" w:after="120" w:line="288" w:lineRule="auto"/>
      <w:ind w:firstLine="568"/>
      <w:jc w:val="both"/>
    </w:pPr>
    <w:rPr>
      <w:bCs/>
      <w:sz w:val="27"/>
      <w:szCs w:val="24"/>
      <w:lang w:val="de-DE"/>
    </w:rPr>
  </w:style>
  <w:style w:type="character" w:styleId="CommentReference">
    <w:name w:val="annotation reference"/>
    <w:rsid w:val="00BE69AD"/>
    <w:rPr>
      <w:sz w:val="16"/>
      <w:szCs w:val="16"/>
    </w:rPr>
  </w:style>
  <w:style w:type="paragraph" w:styleId="CommentText">
    <w:name w:val="annotation text"/>
    <w:basedOn w:val="Normal"/>
    <w:rsid w:val="00BE69AD"/>
    <w:pPr>
      <w:tabs>
        <w:tab w:val="left" w:pos="567"/>
      </w:tabs>
      <w:spacing w:line="288" w:lineRule="auto"/>
      <w:jc w:val="both"/>
    </w:pPr>
    <w:rPr>
      <w:sz w:val="20"/>
      <w:szCs w:val="20"/>
    </w:rPr>
  </w:style>
  <w:style w:type="paragraph" w:styleId="CommentSubject">
    <w:name w:val="annotation subject"/>
    <w:basedOn w:val="CommentText"/>
    <w:next w:val="CommentText"/>
    <w:link w:val="CommentSubjectChar"/>
    <w:rsid w:val="00BE69AD"/>
    <w:rPr>
      <w:b/>
      <w:bCs/>
    </w:rPr>
  </w:style>
  <w:style w:type="character" w:customStyle="1" w:styleId="CommentSubjectChar">
    <w:name w:val="Comment Subject Char"/>
    <w:link w:val="CommentSubject"/>
    <w:rsid w:val="00BE69AD"/>
    <w:rPr>
      <w:rFonts w:ascii="Arial" w:hAnsi="Arial" w:cs="Arial"/>
      <w:b/>
      <w:bCs/>
      <w:sz w:val="24"/>
      <w:szCs w:val="24"/>
      <w:lang w:val="en-US" w:eastAsia="en-US" w:bidi="ar-SA"/>
    </w:rPr>
  </w:style>
  <w:style w:type="paragraph" w:styleId="TOC1">
    <w:name w:val="toc 1"/>
    <w:basedOn w:val="Normal"/>
    <w:next w:val="Normal"/>
    <w:autoRedefine/>
    <w:rsid w:val="00BE69AD"/>
    <w:pPr>
      <w:tabs>
        <w:tab w:val="right" w:pos="9029"/>
      </w:tabs>
      <w:spacing w:before="20" w:after="20" w:line="300" w:lineRule="exact"/>
      <w:ind w:left="840" w:hanging="840"/>
      <w:jc w:val="center"/>
    </w:pPr>
    <w:rPr>
      <w:bCs/>
      <w:caps/>
      <w:noProof/>
      <w:sz w:val="22"/>
      <w:szCs w:val="22"/>
      <w:lang w:val="vi-VN"/>
    </w:rPr>
  </w:style>
  <w:style w:type="paragraph" w:styleId="TableofFigures">
    <w:name w:val="table of figures"/>
    <w:basedOn w:val="Normal"/>
    <w:next w:val="Normal"/>
    <w:rsid w:val="00BE69AD"/>
    <w:pPr>
      <w:tabs>
        <w:tab w:val="left" w:pos="567"/>
      </w:tabs>
      <w:spacing w:line="288" w:lineRule="auto"/>
      <w:jc w:val="both"/>
    </w:pPr>
    <w:rPr>
      <w:sz w:val="27"/>
      <w:szCs w:val="27"/>
    </w:rPr>
  </w:style>
  <w:style w:type="paragraph" w:styleId="TOC2">
    <w:name w:val="toc 2"/>
    <w:basedOn w:val="Normal"/>
    <w:next w:val="Normal"/>
    <w:autoRedefine/>
    <w:rsid w:val="00BE69AD"/>
    <w:pPr>
      <w:tabs>
        <w:tab w:val="right" w:pos="9015"/>
      </w:tabs>
      <w:spacing w:before="20" w:after="20" w:line="320" w:lineRule="exact"/>
      <w:ind w:left="238" w:hanging="238"/>
      <w:jc w:val="center"/>
    </w:pPr>
    <w:rPr>
      <w:bCs/>
      <w:noProof/>
      <w:sz w:val="24"/>
      <w:szCs w:val="24"/>
      <w:lang w:val="zu-ZA" w:eastAsia="zh-CN"/>
    </w:rPr>
  </w:style>
  <w:style w:type="paragraph" w:styleId="TOC5">
    <w:name w:val="toc 5"/>
    <w:basedOn w:val="Normal"/>
    <w:next w:val="Normal"/>
    <w:autoRedefine/>
    <w:rsid w:val="00BE69AD"/>
    <w:pPr>
      <w:tabs>
        <w:tab w:val="right" w:pos="9005"/>
      </w:tabs>
      <w:spacing w:before="20" w:after="20" w:line="320" w:lineRule="exact"/>
      <w:ind w:left="810"/>
      <w:jc w:val="center"/>
    </w:pPr>
    <w:rPr>
      <w:sz w:val="20"/>
      <w:szCs w:val="20"/>
    </w:rPr>
  </w:style>
  <w:style w:type="paragraph" w:styleId="TOC6">
    <w:name w:val="toc 6"/>
    <w:basedOn w:val="Normal"/>
    <w:next w:val="Normal"/>
    <w:autoRedefine/>
    <w:rsid w:val="00BE69AD"/>
    <w:pPr>
      <w:spacing w:line="288" w:lineRule="auto"/>
      <w:ind w:left="1080"/>
      <w:jc w:val="center"/>
    </w:pPr>
    <w:rPr>
      <w:sz w:val="20"/>
      <w:szCs w:val="20"/>
    </w:rPr>
  </w:style>
  <w:style w:type="paragraph" w:styleId="TOC7">
    <w:name w:val="toc 7"/>
    <w:basedOn w:val="Normal"/>
    <w:next w:val="Normal"/>
    <w:autoRedefine/>
    <w:rsid w:val="00BE69AD"/>
    <w:pPr>
      <w:spacing w:line="288" w:lineRule="auto"/>
      <w:ind w:left="1350"/>
      <w:jc w:val="center"/>
    </w:pPr>
    <w:rPr>
      <w:sz w:val="20"/>
      <w:szCs w:val="20"/>
    </w:rPr>
  </w:style>
  <w:style w:type="paragraph" w:styleId="TOC8">
    <w:name w:val="toc 8"/>
    <w:basedOn w:val="Normal"/>
    <w:next w:val="Normal"/>
    <w:autoRedefine/>
    <w:rsid w:val="00BE69AD"/>
    <w:pPr>
      <w:spacing w:line="288" w:lineRule="auto"/>
      <w:ind w:left="1620"/>
      <w:jc w:val="center"/>
    </w:pPr>
    <w:rPr>
      <w:sz w:val="20"/>
      <w:szCs w:val="20"/>
    </w:rPr>
  </w:style>
  <w:style w:type="paragraph" w:styleId="TOC9">
    <w:name w:val="toc 9"/>
    <w:basedOn w:val="Normal"/>
    <w:next w:val="Normal"/>
    <w:autoRedefine/>
    <w:rsid w:val="00BE69AD"/>
    <w:pPr>
      <w:spacing w:line="288" w:lineRule="auto"/>
      <w:ind w:left="1890"/>
      <w:jc w:val="center"/>
    </w:pPr>
    <w:rPr>
      <w:sz w:val="20"/>
      <w:szCs w:val="20"/>
    </w:rPr>
  </w:style>
  <w:style w:type="paragraph" w:customStyle="1" w:styleId="xl25">
    <w:name w:val="xl25"/>
    <w:basedOn w:val="Normal"/>
    <w:rsid w:val="00BE69AD"/>
    <w:pPr>
      <w:tabs>
        <w:tab w:val="left" w:pos="567"/>
      </w:tabs>
      <w:spacing w:after="20" w:line="288" w:lineRule="auto"/>
      <w:jc w:val="both"/>
      <w:textAlignment w:val="top"/>
    </w:pPr>
    <w:rPr>
      <w:rFonts w:eastAsia="Arial Unicode MS" w:cs="Arial Unicode MS"/>
      <w:b/>
      <w:i/>
      <w:sz w:val="27"/>
      <w:szCs w:val="27"/>
      <w:lang w:val="vi-VN"/>
    </w:rPr>
  </w:style>
  <w:style w:type="paragraph" w:customStyle="1" w:styleId="Norm19">
    <w:name w:val="Norm19"/>
    <w:basedOn w:val="Normal"/>
    <w:next w:val="Normal"/>
    <w:rsid w:val="00BE69AD"/>
    <w:pPr>
      <w:widowControl w:val="0"/>
      <w:tabs>
        <w:tab w:val="left" w:pos="567"/>
      </w:tabs>
      <w:spacing w:after="120" w:line="380" w:lineRule="exact"/>
      <w:ind w:firstLine="567"/>
      <w:jc w:val="both"/>
    </w:pPr>
    <w:rPr>
      <w:rFonts w:ascii=".VnTime" w:hAnsi=".VnTime" w:cs="Arial"/>
      <w:spacing w:val="2"/>
      <w:szCs w:val="20"/>
      <w:lang w:val="vi-VN"/>
    </w:rPr>
  </w:style>
  <w:style w:type="paragraph" w:customStyle="1" w:styleId="Char1CharCharCharCharCharCharCharCharCharCharCharCharCharCharCharChar1CharChar">
    <w:name w:val="Char1 Char Char Char Char Char Char Char Char Char Char Char Char Char Char Char Char1 Char Char"/>
    <w:basedOn w:val="Normal"/>
    <w:rsid w:val="00BE69AD"/>
    <w:pPr>
      <w:widowControl w:val="0"/>
      <w:tabs>
        <w:tab w:val="left" w:pos="567"/>
      </w:tabs>
      <w:spacing w:line="288" w:lineRule="auto"/>
      <w:jc w:val="both"/>
    </w:pPr>
    <w:rPr>
      <w:rFonts w:eastAsia="SimSun"/>
      <w:kern w:val="2"/>
      <w:sz w:val="24"/>
      <w:szCs w:val="24"/>
      <w:lang w:eastAsia="zh-CN"/>
    </w:rPr>
  </w:style>
  <w:style w:type="paragraph" w:customStyle="1" w:styleId="CharChar1CharCharCharCharCharCharCharCharCharChar">
    <w:name w:val="Char Char1 Char Char Char Char Char Char Char Char Char Char"/>
    <w:basedOn w:val="Normal"/>
    <w:rsid w:val="00BE69AD"/>
    <w:pPr>
      <w:framePr w:wrap="around" w:vAnchor="text" w:hAnchor="text" w:y="1"/>
      <w:widowControl w:val="0"/>
      <w:tabs>
        <w:tab w:val="left" w:pos="567"/>
      </w:tabs>
      <w:spacing w:line="288" w:lineRule="auto"/>
      <w:ind w:left="720" w:hanging="360"/>
      <w:jc w:val="both"/>
    </w:pPr>
    <w:rPr>
      <w:rFonts w:eastAsia="SimSun"/>
      <w:kern w:val="2"/>
      <w:sz w:val="24"/>
      <w:szCs w:val="24"/>
      <w:lang w:eastAsia="zh-CN"/>
    </w:rPr>
  </w:style>
  <w:style w:type="paragraph" w:customStyle="1" w:styleId="Normal0">
    <w:name w:val="[Normal]"/>
    <w:semiHidden/>
    <w:rsid w:val="00BE69AD"/>
    <w:pPr>
      <w:autoSpaceDE w:val="0"/>
      <w:autoSpaceDN w:val="0"/>
      <w:adjustRightInd w:val="0"/>
      <w:spacing w:before="120"/>
      <w:ind w:firstLine="720"/>
      <w:jc w:val="both"/>
    </w:pPr>
    <w:rPr>
      <w:rFonts w:eastAsia="MS Mincho"/>
      <w:sz w:val="28"/>
      <w:szCs w:val="28"/>
      <w:lang w:eastAsia="ja-JP"/>
    </w:rPr>
  </w:style>
  <w:style w:type="character" w:customStyle="1" w:styleId="apple-style-span">
    <w:name w:val="apple-style-span"/>
    <w:basedOn w:val="DefaultParagraphFont"/>
    <w:rsid w:val="00BE69AD"/>
  </w:style>
  <w:style w:type="paragraph" w:customStyle="1" w:styleId="b">
    <w:name w:val="b"/>
    <w:basedOn w:val="Normal"/>
    <w:rsid w:val="00BE69AD"/>
    <w:pPr>
      <w:tabs>
        <w:tab w:val="left" w:pos="567"/>
      </w:tabs>
      <w:spacing w:before="40" w:after="40" w:line="276" w:lineRule="auto"/>
      <w:jc w:val="both"/>
    </w:pPr>
    <w:rPr>
      <w:rFonts w:ascii=".VnArial" w:hAnsi=".VnArial" w:cs="Arial"/>
      <w:sz w:val="20"/>
      <w:lang w:val="vi-VN"/>
    </w:rPr>
  </w:style>
  <w:style w:type="paragraph" w:customStyle="1" w:styleId="bodytext0">
    <w:name w:val="bodytext"/>
    <w:basedOn w:val="Normal"/>
    <w:rsid w:val="00BE69AD"/>
    <w:pPr>
      <w:spacing w:before="100" w:beforeAutospacing="1" w:after="100" w:afterAutospacing="1"/>
      <w:jc w:val="center"/>
    </w:pPr>
    <w:rPr>
      <w:rFonts w:ascii=".VnTime" w:hAnsi=".VnTime" w:cs="Arial"/>
      <w:sz w:val="24"/>
      <w:lang w:val="vi-VN"/>
    </w:rPr>
  </w:style>
  <w:style w:type="paragraph" w:customStyle="1" w:styleId="Default">
    <w:name w:val="Default"/>
    <w:autoRedefine/>
    <w:rsid w:val="00BE69AD"/>
    <w:pPr>
      <w:widowControl w:val="0"/>
      <w:autoSpaceDE w:val="0"/>
      <w:autoSpaceDN w:val="0"/>
      <w:adjustRightInd w:val="0"/>
      <w:spacing w:before="20" w:after="20"/>
      <w:ind w:left="720" w:hanging="720"/>
      <w:jc w:val="both"/>
    </w:pPr>
    <w:rPr>
      <w:color w:val="000000"/>
      <w:sz w:val="24"/>
      <w:szCs w:val="24"/>
    </w:rPr>
  </w:style>
  <w:style w:type="character" w:styleId="EndnoteReference">
    <w:name w:val="endnote reference"/>
    <w:rsid w:val="00BE69AD"/>
    <w:rPr>
      <w:vertAlign w:val="superscript"/>
    </w:rPr>
  </w:style>
  <w:style w:type="paragraph" w:styleId="EndnoteText">
    <w:name w:val="endnote text"/>
    <w:basedOn w:val="Normal"/>
    <w:link w:val="EndnoteTextChar"/>
    <w:rsid w:val="00BE69AD"/>
    <w:pPr>
      <w:jc w:val="center"/>
    </w:pPr>
    <w:rPr>
      <w:rFonts w:ascii=".VnTime" w:hAnsi=".VnTime" w:cs="Arial"/>
      <w:sz w:val="20"/>
      <w:szCs w:val="20"/>
      <w:lang w:val="vi-VN"/>
    </w:rPr>
  </w:style>
  <w:style w:type="character" w:customStyle="1" w:styleId="EndnoteTextChar">
    <w:name w:val="Endnote Text Char"/>
    <w:link w:val="EndnoteText"/>
    <w:rsid w:val="00BE69AD"/>
    <w:rPr>
      <w:rFonts w:ascii=".VnTime" w:hAnsi=".VnTime" w:cs="Arial"/>
      <w:lang w:val="vi-VN" w:eastAsia="en-US" w:bidi="ar-SA"/>
    </w:rPr>
  </w:style>
  <w:style w:type="character" w:customStyle="1" w:styleId="highlightedsearchterm">
    <w:name w:val="highlightedsearchterm"/>
    <w:basedOn w:val="DefaultParagraphFont"/>
    <w:semiHidden/>
    <w:rsid w:val="00BE69AD"/>
  </w:style>
  <w:style w:type="paragraph" w:customStyle="1" w:styleId="KHbody">
    <w:name w:val="KH_body"/>
    <w:basedOn w:val="Normal"/>
    <w:semiHidden/>
    <w:rsid w:val="00BE69AD"/>
    <w:pPr>
      <w:tabs>
        <w:tab w:val="left" w:pos="567"/>
      </w:tabs>
      <w:spacing w:before="40" w:after="40" w:line="252" w:lineRule="auto"/>
      <w:ind w:firstLine="567"/>
      <w:jc w:val="both"/>
    </w:pPr>
    <w:rPr>
      <w:rFonts w:ascii=".VnTime" w:hAnsi=".VnTime" w:cs="Arial"/>
      <w:lang w:val="vi-VN"/>
    </w:rPr>
  </w:style>
  <w:style w:type="paragraph" w:customStyle="1" w:styleId="pbody">
    <w:name w:val="pbody"/>
    <w:basedOn w:val="Normal"/>
    <w:rsid w:val="00BE69AD"/>
    <w:pPr>
      <w:tabs>
        <w:tab w:val="left" w:pos="567"/>
      </w:tabs>
      <w:spacing w:before="100" w:beforeAutospacing="1" w:after="100" w:afterAutospacing="1" w:line="276" w:lineRule="auto"/>
      <w:jc w:val="both"/>
    </w:pPr>
    <w:rPr>
      <w:sz w:val="24"/>
      <w:szCs w:val="24"/>
    </w:rPr>
  </w:style>
  <w:style w:type="character" w:customStyle="1" w:styleId="StyleKHbodyBlackChar">
    <w:name w:val="Style KH_body + Black Char"/>
    <w:semiHidden/>
    <w:rsid w:val="00BE69AD"/>
    <w:rPr>
      <w:rFonts w:ascii=".VnTime" w:hAnsi=".VnTime"/>
      <w:color w:val="000000"/>
      <w:sz w:val="28"/>
      <w:szCs w:val="28"/>
      <w:lang w:val="en-US" w:eastAsia="en-US" w:bidi="ar-SA"/>
    </w:rPr>
  </w:style>
  <w:style w:type="paragraph" w:customStyle="1" w:styleId="Style1">
    <w:name w:val="Style1"/>
    <w:link w:val="Style1Char"/>
    <w:rsid w:val="00BE69AD"/>
    <w:pPr>
      <w:jc w:val="center"/>
    </w:pPr>
  </w:style>
  <w:style w:type="paragraph" w:customStyle="1" w:styleId="vietnoidung">
    <w:name w:val="vietnoidung"/>
    <w:basedOn w:val="Normal"/>
    <w:semiHidden/>
    <w:rsid w:val="00BE69AD"/>
    <w:pPr>
      <w:tabs>
        <w:tab w:val="left" w:pos="567"/>
      </w:tabs>
      <w:spacing w:before="100" w:beforeAutospacing="1" w:after="100" w:afterAutospacing="1" w:line="276" w:lineRule="auto"/>
      <w:jc w:val="both"/>
    </w:pPr>
    <w:rPr>
      <w:color w:val="000000"/>
      <w:sz w:val="24"/>
      <w:lang w:val="en-GB"/>
    </w:rPr>
  </w:style>
  <w:style w:type="paragraph" w:customStyle="1" w:styleId="xl26">
    <w:name w:val="xl26"/>
    <w:basedOn w:val="Normal"/>
    <w:semiHidden/>
    <w:rsid w:val="00BE69AD"/>
    <w:pPr>
      <w:pBdr>
        <w:bottom w:val="single" w:sz="4" w:space="0" w:color="auto"/>
        <w:right w:val="single" w:sz="4" w:space="0" w:color="auto"/>
      </w:pBdr>
      <w:tabs>
        <w:tab w:val="left" w:pos="567"/>
      </w:tabs>
      <w:spacing w:before="100" w:beforeAutospacing="1" w:after="100" w:afterAutospacing="1" w:line="276" w:lineRule="auto"/>
      <w:jc w:val="right"/>
      <w:textAlignment w:val="top"/>
    </w:pPr>
    <w:rPr>
      <w:rFonts w:ascii=".VnTime" w:eastAsia="Arial Unicode MS" w:hAnsi=".VnTime" w:cs="Arial Unicode MS"/>
    </w:rPr>
  </w:style>
  <w:style w:type="paragraph" w:customStyle="1" w:styleId="xl35">
    <w:name w:val="xl35"/>
    <w:basedOn w:val="Normal"/>
    <w:semiHidden/>
    <w:rsid w:val="00BE69AD"/>
    <w:pPr>
      <w:pBdr>
        <w:left w:val="single" w:sz="4" w:space="0" w:color="auto"/>
        <w:bottom w:val="single" w:sz="4" w:space="0" w:color="auto"/>
        <w:right w:val="single" w:sz="4" w:space="0" w:color="auto"/>
      </w:pBdr>
      <w:tabs>
        <w:tab w:val="left" w:pos="567"/>
      </w:tabs>
      <w:spacing w:before="100" w:beforeAutospacing="1" w:after="100" w:afterAutospacing="1" w:line="276" w:lineRule="auto"/>
      <w:jc w:val="center"/>
      <w:textAlignment w:val="top"/>
    </w:pPr>
    <w:rPr>
      <w:rFonts w:ascii=".VnTime" w:eastAsia="Arial Unicode MS" w:hAnsi=".VnTime" w:cs="Arial Unicode MS"/>
    </w:rPr>
  </w:style>
  <w:style w:type="paragraph" w:customStyle="1" w:styleId="CharCharChar1Char">
    <w:name w:val="Char Char Char1 Char"/>
    <w:basedOn w:val="Normal"/>
    <w:rsid w:val="00BE69AD"/>
    <w:pPr>
      <w:spacing w:after="160" w:line="240" w:lineRule="exact"/>
      <w:jc w:val="center"/>
    </w:pPr>
    <w:rPr>
      <w:rFonts w:ascii="Tahoma" w:eastAsia="PMingLiU" w:hAnsi="Tahoma"/>
      <w:sz w:val="20"/>
      <w:szCs w:val="20"/>
    </w:rPr>
  </w:style>
  <w:style w:type="character" w:customStyle="1" w:styleId="fftimenewsromanfs12pt">
    <w:name w:val="ff_time_news_roman_fs_12pt"/>
    <w:basedOn w:val="DefaultParagraphFont"/>
    <w:rsid w:val="00BE69AD"/>
  </w:style>
  <w:style w:type="paragraph" w:customStyle="1" w:styleId="Mucnho2">
    <w:name w:val="Muc nho 2"/>
    <w:basedOn w:val="Heading1"/>
    <w:rsid w:val="00BE69AD"/>
    <w:pPr>
      <w:keepNext w:val="0"/>
      <w:widowControl w:val="0"/>
      <w:tabs>
        <w:tab w:val="center" w:pos="1985"/>
        <w:tab w:val="center" w:pos="6663"/>
      </w:tabs>
      <w:spacing w:before="60" w:after="60" w:line="460" w:lineRule="exact"/>
      <w:ind w:firstLine="567"/>
      <w:jc w:val="right"/>
      <w:outlineLvl w:val="9"/>
    </w:pPr>
    <w:rPr>
      <w:rFonts w:ascii=".VnTime" w:hAnsi=".VnTime"/>
      <w:b/>
      <w:i/>
      <w:kern w:val="28"/>
      <w:sz w:val="24"/>
      <w:szCs w:val="20"/>
    </w:rPr>
  </w:style>
  <w:style w:type="paragraph" w:customStyle="1" w:styleId="Mucnho3">
    <w:name w:val="Muc nho 3"/>
    <w:basedOn w:val="Heading1"/>
    <w:rsid w:val="00BE69AD"/>
    <w:pPr>
      <w:keepNext w:val="0"/>
      <w:widowControl w:val="0"/>
      <w:tabs>
        <w:tab w:val="center" w:pos="1985"/>
        <w:tab w:val="center" w:pos="6663"/>
      </w:tabs>
      <w:spacing w:before="60" w:after="60" w:line="-460" w:lineRule="auto"/>
      <w:ind w:firstLine="567"/>
      <w:jc w:val="both"/>
      <w:outlineLvl w:val="9"/>
    </w:pPr>
    <w:rPr>
      <w:rFonts w:ascii=".VnTime" w:hAnsi=".VnTime"/>
      <w:i/>
      <w:kern w:val="28"/>
      <w:szCs w:val="20"/>
    </w:rPr>
  </w:style>
  <w:style w:type="paragraph" w:customStyle="1" w:styleId="ChuongTitle">
    <w:name w:val="Chuong Title"/>
    <w:basedOn w:val="Normal"/>
    <w:rsid w:val="00BE69AD"/>
    <w:pPr>
      <w:widowControl w:val="0"/>
      <w:spacing w:before="480" w:after="120" w:line="-600" w:lineRule="auto"/>
      <w:jc w:val="center"/>
    </w:pPr>
    <w:rPr>
      <w:rFonts w:ascii=".VnArialH" w:hAnsi=".VnArialH"/>
      <w:b/>
      <w:spacing w:val="24"/>
      <w:sz w:val="44"/>
      <w:szCs w:val="20"/>
    </w:rPr>
  </w:style>
  <w:style w:type="paragraph" w:customStyle="1" w:styleId="Muclon">
    <w:name w:val="Muc lon"/>
    <w:basedOn w:val="Heading1"/>
    <w:rsid w:val="00BE69AD"/>
    <w:pPr>
      <w:keepNext w:val="0"/>
      <w:widowControl w:val="0"/>
      <w:tabs>
        <w:tab w:val="center" w:pos="1985"/>
        <w:tab w:val="center" w:pos="6663"/>
      </w:tabs>
      <w:spacing w:before="80" w:after="60" w:line="-480" w:lineRule="auto"/>
      <w:ind w:firstLine="454"/>
      <w:jc w:val="both"/>
      <w:outlineLvl w:val="9"/>
    </w:pPr>
    <w:rPr>
      <w:rFonts w:ascii=".VnTime" w:hAnsi=".VnTime"/>
      <w:b/>
      <w:kern w:val="28"/>
      <w:sz w:val="29"/>
      <w:szCs w:val="20"/>
    </w:rPr>
  </w:style>
  <w:style w:type="paragraph" w:customStyle="1" w:styleId="Macdinh">
    <w:name w:val="Mac dinh"/>
    <w:basedOn w:val="Heading1"/>
    <w:rsid w:val="00BE69AD"/>
    <w:pPr>
      <w:keepNext w:val="0"/>
      <w:widowControl w:val="0"/>
      <w:tabs>
        <w:tab w:val="center" w:pos="1985"/>
        <w:tab w:val="center" w:pos="6663"/>
      </w:tabs>
      <w:spacing w:before="60" w:after="60" w:line="-400" w:lineRule="auto"/>
      <w:ind w:firstLine="680"/>
      <w:jc w:val="both"/>
      <w:outlineLvl w:val="9"/>
    </w:pPr>
    <w:rPr>
      <w:rFonts w:ascii=".VnTime" w:hAnsi=".VnTime"/>
      <w:kern w:val="28"/>
      <w:sz w:val="27"/>
      <w:szCs w:val="20"/>
    </w:rPr>
  </w:style>
  <w:style w:type="paragraph" w:customStyle="1" w:styleId="Lama">
    <w:name w:val="La ma"/>
    <w:basedOn w:val="Heading1"/>
    <w:rsid w:val="00BE69AD"/>
    <w:pPr>
      <w:keepNext w:val="0"/>
      <w:widowControl w:val="0"/>
      <w:tabs>
        <w:tab w:val="center" w:pos="1985"/>
        <w:tab w:val="center" w:pos="6663"/>
      </w:tabs>
      <w:spacing w:before="100" w:after="80" w:line="-560" w:lineRule="auto"/>
      <w:ind w:firstLine="284"/>
      <w:jc w:val="both"/>
      <w:outlineLvl w:val="9"/>
    </w:pPr>
    <w:rPr>
      <w:rFonts w:ascii=".VnTimeH" w:hAnsi=".VnTimeH"/>
      <w:b/>
      <w:kern w:val="28"/>
      <w:szCs w:val="20"/>
    </w:rPr>
  </w:style>
  <w:style w:type="paragraph" w:customStyle="1" w:styleId="cvbody">
    <w:name w:val="cvbody"/>
    <w:basedOn w:val="Normal"/>
    <w:autoRedefine/>
    <w:rsid w:val="00BE69AD"/>
    <w:pPr>
      <w:spacing w:after="40" w:line="288" w:lineRule="auto"/>
      <w:jc w:val="right"/>
    </w:pPr>
    <w:rPr>
      <w:rFonts w:ascii=".VnTime" w:hAnsi=".VnTime"/>
      <w:b/>
      <w:snapToGrid w:val="0"/>
      <w:sz w:val="24"/>
      <w:szCs w:val="24"/>
    </w:rPr>
  </w:style>
  <w:style w:type="paragraph" w:customStyle="1" w:styleId="xl75">
    <w:name w:val="xl75"/>
    <w:basedOn w:val="Normal"/>
    <w:rsid w:val="00BE69AD"/>
    <w:pPr>
      <w:pBdr>
        <w:left w:val="single" w:sz="4" w:space="0" w:color="auto"/>
        <w:right w:val="single" w:sz="4" w:space="0" w:color="auto"/>
      </w:pBdr>
      <w:spacing w:before="100" w:after="100"/>
      <w:jc w:val="center"/>
      <w:textAlignment w:val="center"/>
    </w:pPr>
    <w:rPr>
      <w:rFonts w:ascii=".VnTime" w:hAnsi=".VnTime"/>
      <w:b/>
      <w:sz w:val="24"/>
      <w:szCs w:val="20"/>
    </w:rPr>
  </w:style>
  <w:style w:type="paragraph" w:customStyle="1" w:styleId="xl62">
    <w:name w:val="xl62"/>
    <w:basedOn w:val="Normal"/>
    <w:rsid w:val="00BE69AD"/>
    <w:pPr>
      <w:pBdr>
        <w:left w:val="single" w:sz="4" w:space="0" w:color="auto"/>
        <w:bottom w:val="single" w:sz="4" w:space="0" w:color="auto"/>
        <w:right w:val="single" w:sz="4" w:space="0" w:color="auto"/>
      </w:pBdr>
      <w:spacing w:before="100" w:after="100"/>
      <w:jc w:val="center"/>
    </w:pPr>
    <w:rPr>
      <w:rFonts w:ascii=".VnTime" w:hAnsi=".VnTime"/>
      <w:sz w:val="24"/>
      <w:szCs w:val="20"/>
    </w:rPr>
  </w:style>
  <w:style w:type="paragraph" w:styleId="Index1">
    <w:name w:val="index 1"/>
    <w:basedOn w:val="Normal"/>
    <w:next w:val="Normal"/>
    <w:autoRedefine/>
    <w:rsid w:val="00BE69AD"/>
    <w:pPr>
      <w:spacing w:before="120"/>
      <w:jc w:val="center"/>
    </w:pPr>
    <w:rPr>
      <w:rFonts w:ascii=".VnTime" w:hAnsi=".VnTime"/>
      <w:b/>
      <w:i/>
      <w:szCs w:val="20"/>
    </w:rPr>
  </w:style>
  <w:style w:type="paragraph" w:customStyle="1" w:styleId="CharCharChar">
    <w:name w:val="Char Char Char"/>
    <w:basedOn w:val="Normal"/>
    <w:rsid w:val="00BE69AD"/>
    <w:pPr>
      <w:widowControl w:val="0"/>
      <w:jc w:val="both"/>
    </w:pPr>
    <w:rPr>
      <w:rFonts w:eastAsia="SimSun"/>
      <w:kern w:val="2"/>
      <w:sz w:val="24"/>
      <w:szCs w:val="24"/>
      <w:lang w:eastAsia="zh-CN"/>
    </w:rPr>
  </w:style>
  <w:style w:type="paragraph" w:customStyle="1" w:styleId="CharCharCharCharCharCharCharCharCharCharCharCharCharCharCharCharCharCharChar">
    <w:name w:val="Char Char Char Char Char Char Char Char Char Char Char Char Char Char Char Char Char Char Char"/>
    <w:basedOn w:val="Normal"/>
    <w:rsid w:val="00BE69AD"/>
    <w:pPr>
      <w:widowControl w:val="0"/>
      <w:jc w:val="both"/>
    </w:pPr>
    <w:rPr>
      <w:rFonts w:eastAsia="SimSun"/>
      <w:kern w:val="2"/>
      <w:sz w:val="24"/>
      <w:szCs w:val="24"/>
      <w:lang w:eastAsia="zh-CN"/>
    </w:rPr>
  </w:style>
  <w:style w:type="paragraph" w:customStyle="1" w:styleId="CharCharCharCharCharCharChar">
    <w:name w:val="Char Char Char Char Char Char Char"/>
    <w:basedOn w:val="Normal"/>
    <w:rsid w:val="00BE69AD"/>
    <w:pPr>
      <w:widowControl w:val="0"/>
      <w:jc w:val="both"/>
    </w:pPr>
    <w:rPr>
      <w:rFonts w:eastAsia="SimSun"/>
      <w:kern w:val="2"/>
      <w:sz w:val="24"/>
      <w:szCs w:val="24"/>
      <w:lang w:eastAsia="zh-CN"/>
    </w:rPr>
  </w:style>
  <w:style w:type="paragraph" w:customStyle="1" w:styleId="CharCharCharCharCharCharCharCharCharCharCharChar1CharCharCharCharCharCharCharCharCharCharCharCharCharCharCharCharCharCharCharCharCharCharCharCharCharCharCharChar3CharCharCharChar">
    <w:name w:val="Char Char Char Char Char Char Char Char Char Char Char Char1 Char Char Char Char Char Char Char Char Char Char Char Char Char Char Char Char Char Char Char Char Char Char Char Char Char Char Char Char3 Char Char Char Char"/>
    <w:basedOn w:val="Normal"/>
    <w:rsid w:val="00BE69AD"/>
    <w:pPr>
      <w:spacing w:after="160" w:line="240" w:lineRule="exact"/>
      <w:jc w:val="center"/>
    </w:pPr>
    <w:rPr>
      <w:rFonts w:ascii="Verdana" w:hAnsi="Verdana"/>
      <w:i/>
      <w:kern w:val="28"/>
      <w:sz w:val="20"/>
      <w:szCs w:val="20"/>
    </w:rPr>
  </w:style>
  <w:style w:type="character" w:customStyle="1" w:styleId="notranslate">
    <w:name w:val="notranslate"/>
    <w:basedOn w:val="DefaultParagraphFont"/>
    <w:rsid w:val="00BE69AD"/>
  </w:style>
  <w:style w:type="character" w:customStyle="1" w:styleId="ff3">
    <w:name w:val="ff3"/>
    <w:basedOn w:val="DefaultParagraphFont"/>
    <w:rsid w:val="00BE69AD"/>
  </w:style>
  <w:style w:type="paragraph" w:customStyle="1" w:styleId="plff1">
    <w:name w:val="pl ff1"/>
    <w:basedOn w:val="Normal"/>
    <w:rsid w:val="00BE69AD"/>
    <w:pPr>
      <w:spacing w:before="100" w:beforeAutospacing="1" w:after="100" w:afterAutospacing="1"/>
      <w:jc w:val="center"/>
    </w:pPr>
    <w:rPr>
      <w:rFonts w:eastAsia="SimSun"/>
      <w:sz w:val="24"/>
      <w:szCs w:val="24"/>
      <w:lang w:eastAsia="zh-CN"/>
    </w:rPr>
  </w:style>
  <w:style w:type="character" w:customStyle="1" w:styleId="ff2">
    <w:name w:val="ff2"/>
    <w:basedOn w:val="DefaultParagraphFont"/>
    <w:rsid w:val="00BE69AD"/>
  </w:style>
  <w:style w:type="paragraph" w:customStyle="1" w:styleId="pjff1">
    <w:name w:val="pj ff1"/>
    <w:basedOn w:val="Normal"/>
    <w:rsid w:val="00BE69AD"/>
    <w:pPr>
      <w:spacing w:before="100" w:beforeAutospacing="1" w:after="100" w:afterAutospacing="1"/>
      <w:jc w:val="center"/>
    </w:pPr>
    <w:rPr>
      <w:rFonts w:eastAsia="SimSun"/>
      <w:sz w:val="24"/>
      <w:szCs w:val="24"/>
      <w:lang w:eastAsia="zh-CN"/>
    </w:rPr>
  </w:style>
  <w:style w:type="character" w:customStyle="1" w:styleId="nw">
    <w:name w:val="nw"/>
    <w:basedOn w:val="DefaultParagraphFont"/>
    <w:rsid w:val="00BE69AD"/>
  </w:style>
  <w:style w:type="paragraph" w:customStyle="1" w:styleId="indent">
    <w:name w:val="indent"/>
    <w:basedOn w:val="Normal"/>
    <w:rsid w:val="00BE69AD"/>
    <w:pPr>
      <w:spacing w:before="120"/>
      <w:ind w:firstLine="720"/>
      <w:jc w:val="both"/>
    </w:pPr>
    <w:rPr>
      <w:spacing w:val="-6"/>
      <w:szCs w:val="20"/>
    </w:rPr>
  </w:style>
  <w:style w:type="character" w:customStyle="1" w:styleId="ff1">
    <w:name w:val="ff1"/>
    <w:basedOn w:val="DefaultParagraphFont"/>
    <w:rsid w:val="00BE69AD"/>
  </w:style>
  <w:style w:type="character" w:customStyle="1" w:styleId="jbr">
    <w:name w:val="jbr"/>
    <w:basedOn w:val="DefaultParagraphFont"/>
    <w:rsid w:val="00BE69AD"/>
  </w:style>
  <w:style w:type="character" w:customStyle="1" w:styleId="noofpages">
    <w:name w:val="no_of_pages"/>
    <w:basedOn w:val="DefaultParagraphFont"/>
    <w:rsid w:val="00BE69AD"/>
  </w:style>
  <w:style w:type="character" w:customStyle="1" w:styleId="noofpagesnotranslate">
    <w:name w:val="no_of_pages notranslate"/>
    <w:basedOn w:val="DefaultParagraphFont"/>
    <w:rsid w:val="00BE69AD"/>
  </w:style>
  <w:style w:type="paragraph" w:styleId="z-TopofForm">
    <w:name w:val="HTML Top of Form"/>
    <w:basedOn w:val="Normal"/>
    <w:next w:val="Normal"/>
    <w:link w:val="z-TopofFormChar"/>
    <w:hidden/>
    <w:rsid w:val="00BE69AD"/>
    <w:pPr>
      <w:pBdr>
        <w:bottom w:val="single" w:sz="6" w:space="1" w:color="auto"/>
      </w:pBdr>
      <w:jc w:val="center"/>
    </w:pPr>
    <w:rPr>
      <w:rFonts w:ascii="Arial" w:eastAsia="SimSun" w:hAnsi="Arial" w:cs="Arial"/>
      <w:vanish/>
      <w:sz w:val="16"/>
      <w:szCs w:val="16"/>
      <w:lang w:eastAsia="zh-CN"/>
    </w:rPr>
  </w:style>
  <w:style w:type="character" w:customStyle="1" w:styleId="z-TopofFormChar">
    <w:name w:val="z-Top of Form Char"/>
    <w:link w:val="z-TopofForm"/>
    <w:rsid w:val="00BE69AD"/>
    <w:rPr>
      <w:rFonts w:ascii="Arial" w:eastAsia="SimSun" w:hAnsi="Arial" w:cs="Arial"/>
      <w:vanish/>
      <w:sz w:val="16"/>
      <w:szCs w:val="16"/>
      <w:lang w:val="en-US" w:eastAsia="zh-CN" w:bidi="ar-SA"/>
    </w:rPr>
  </w:style>
  <w:style w:type="paragraph" w:styleId="z-BottomofForm">
    <w:name w:val="HTML Bottom of Form"/>
    <w:basedOn w:val="Normal"/>
    <w:next w:val="Normal"/>
    <w:link w:val="z-BottomofFormChar"/>
    <w:hidden/>
    <w:rsid w:val="00BE69AD"/>
    <w:pPr>
      <w:pBdr>
        <w:top w:val="single" w:sz="6" w:space="1" w:color="auto"/>
      </w:pBdr>
      <w:jc w:val="center"/>
    </w:pPr>
    <w:rPr>
      <w:rFonts w:ascii="Arial" w:eastAsia="SimSun" w:hAnsi="Arial" w:cs="Arial"/>
      <w:vanish/>
      <w:sz w:val="16"/>
      <w:szCs w:val="16"/>
      <w:lang w:eastAsia="zh-CN"/>
    </w:rPr>
  </w:style>
  <w:style w:type="character" w:customStyle="1" w:styleId="z-BottomofFormChar">
    <w:name w:val="z-Bottom of Form Char"/>
    <w:link w:val="z-BottomofForm"/>
    <w:rsid w:val="00BE69AD"/>
    <w:rPr>
      <w:rFonts w:ascii="Arial" w:eastAsia="SimSun" w:hAnsi="Arial" w:cs="Arial"/>
      <w:vanish/>
      <w:sz w:val="16"/>
      <w:szCs w:val="16"/>
      <w:lang w:val="en-US" w:eastAsia="zh-CN" w:bidi="ar-SA"/>
    </w:rPr>
  </w:style>
  <w:style w:type="character" w:customStyle="1" w:styleId="Heading6Char">
    <w:name w:val="Heading 6 Char"/>
    <w:link w:val="Heading6"/>
    <w:rsid w:val="00BE69AD"/>
    <w:rPr>
      <w:b/>
      <w:bCs/>
      <w:sz w:val="26"/>
      <w:szCs w:val="24"/>
      <w:lang w:val="en-US" w:eastAsia="en-US" w:bidi="ar-SA"/>
    </w:rPr>
  </w:style>
  <w:style w:type="character" w:customStyle="1" w:styleId="Heading3Char1">
    <w:name w:val="Heading 3 Char1"/>
    <w:aliases w:val="Heading 3 Char Char"/>
    <w:rsid w:val="00BE69AD"/>
    <w:rPr>
      <w:rFonts w:ascii="VNI-Times" w:hAnsi="VNI-Times"/>
      <w:b/>
      <w:sz w:val="24"/>
      <w:szCs w:val="26"/>
      <w:lang w:val="en-US" w:eastAsia="en-US" w:bidi="ar-SA"/>
    </w:rPr>
  </w:style>
  <w:style w:type="paragraph" w:styleId="DocumentMap">
    <w:name w:val="Document Map"/>
    <w:basedOn w:val="Normal"/>
    <w:link w:val="DocumentMapChar"/>
    <w:rsid w:val="00BE69AD"/>
    <w:pPr>
      <w:jc w:val="center"/>
    </w:pPr>
    <w:rPr>
      <w:rFonts w:ascii="Tahoma" w:hAnsi="Tahoma" w:cs="Tahoma"/>
      <w:sz w:val="16"/>
      <w:szCs w:val="16"/>
    </w:rPr>
  </w:style>
  <w:style w:type="character" w:customStyle="1" w:styleId="DocumentMapChar">
    <w:name w:val="Document Map Char"/>
    <w:link w:val="DocumentMap"/>
    <w:rsid w:val="00BE69AD"/>
    <w:rPr>
      <w:rFonts w:ascii="Tahoma" w:hAnsi="Tahoma" w:cs="Tahoma"/>
      <w:sz w:val="16"/>
      <w:szCs w:val="16"/>
      <w:lang w:val="en-US" w:eastAsia="en-US" w:bidi="ar-SA"/>
    </w:rPr>
  </w:style>
  <w:style w:type="paragraph" w:customStyle="1" w:styleId="CharChar3Char">
    <w:name w:val="Char Char3 Char"/>
    <w:basedOn w:val="Normal"/>
    <w:rsid w:val="00BE69AD"/>
    <w:pPr>
      <w:spacing w:after="160" w:line="240" w:lineRule="exact"/>
      <w:jc w:val="center"/>
    </w:pPr>
    <w:rPr>
      <w:rFonts w:ascii="Verdana" w:hAnsi="Verdana"/>
      <w:sz w:val="20"/>
      <w:szCs w:val="20"/>
    </w:rPr>
  </w:style>
  <w:style w:type="character" w:customStyle="1" w:styleId="CharChar1">
    <w:name w:val="Char Char1"/>
    <w:rsid w:val="00BE69AD"/>
    <w:rPr>
      <w:rFonts w:ascii="VNI-Times" w:hAnsi="VNI-Times"/>
      <w:sz w:val="26"/>
      <w:lang w:val="en-US" w:eastAsia="en-US" w:bidi="ar-SA"/>
    </w:rPr>
  </w:style>
  <w:style w:type="character" w:customStyle="1" w:styleId="BodyText2Char">
    <w:name w:val="Body Text 2 Char"/>
    <w:link w:val="BodyText2"/>
    <w:rsid w:val="00BE69AD"/>
    <w:rPr>
      <w:sz w:val="28"/>
      <w:szCs w:val="24"/>
      <w:lang w:val="en-US" w:eastAsia="en-US" w:bidi="ar-SA"/>
    </w:rPr>
  </w:style>
  <w:style w:type="paragraph" w:customStyle="1" w:styleId="earticleboy">
    <w:name w:val="e_articleboy"/>
    <w:basedOn w:val="Normal"/>
    <w:rsid w:val="00BE69AD"/>
    <w:pPr>
      <w:spacing w:before="100" w:beforeAutospacing="1" w:after="100" w:afterAutospacing="1"/>
      <w:jc w:val="center"/>
    </w:pPr>
    <w:rPr>
      <w:sz w:val="24"/>
      <w:szCs w:val="24"/>
    </w:rPr>
  </w:style>
  <w:style w:type="paragraph" w:customStyle="1" w:styleId="Normal14pt">
    <w:name w:val="Normal + 14 pt"/>
    <w:aliases w:val="Justified,First line:  0.5&quot;,After:  6 pt,Expanded by  0.7 ...,Blue,5&quot;,After:  6 pt + Bold,Normal + 13 pt,First line:  0.38&quot;"/>
    <w:basedOn w:val="Normal"/>
    <w:rsid w:val="00BE69AD"/>
    <w:pPr>
      <w:widowControl w:val="0"/>
      <w:autoSpaceDE w:val="0"/>
      <w:autoSpaceDN w:val="0"/>
      <w:adjustRightInd w:val="0"/>
      <w:spacing w:before="120" w:after="120" w:line="320" w:lineRule="exact"/>
      <w:ind w:firstLine="540"/>
      <w:jc w:val="both"/>
    </w:pPr>
    <w:rPr>
      <w:spacing w:val="-8"/>
      <w:lang w:val="vi-VN"/>
    </w:rPr>
  </w:style>
  <w:style w:type="paragraph" w:customStyle="1" w:styleId="10Thmquynk">
    <w:name w:val="10 Thẩm quyền ký"/>
    <w:rsid w:val="00BE69AD"/>
    <w:pPr>
      <w:widowControl w:val="0"/>
      <w:tabs>
        <w:tab w:val="center" w:pos="7371"/>
      </w:tabs>
      <w:jc w:val="center"/>
    </w:pPr>
    <w:rPr>
      <w:b/>
      <w:sz w:val="26"/>
      <w:szCs w:val="28"/>
    </w:rPr>
  </w:style>
  <w:style w:type="character" w:customStyle="1" w:styleId="NormalWebChar1">
    <w:name w:val="Normal (Web) Char1"/>
    <w:aliases w:val="Normal (Web) Char Char"/>
    <w:locked/>
    <w:rsid w:val="00BE69AD"/>
    <w:rPr>
      <w:rFonts w:ascii="Arial Unicode MS" w:eastAsia="Arial Unicode MS" w:hAnsi="Arial Unicode MS" w:cs="Arial Unicode MS"/>
      <w:sz w:val="24"/>
      <w:szCs w:val="24"/>
    </w:rPr>
  </w:style>
  <w:style w:type="paragraph" w:customStyle="1" w:styleId="Stylebulleted">
    <w:name w:val="Style bulleted"/>
    <w:qFormat/>
    <w:rsid w:val="00BE69AD"/>
    <w:pPr>
      <w:numPr>
        <w:numId w:val="30"/>
      </w:numPr>
      <w:tabs>
        <w:tab w:val="right" w:pos="9072"/>
      </w:tabs>
      <w:spacing w:before="120" w:after="120"/>
    </w:pPr>
    <w:rPr>
      <w:sz w:val="24"/>
      <w:szCs w:val="24"/>
    </w:rPr>
  </w:style>
  <w:style w:type="paragraph" w:customStyle="1" w:styleId="Titleoftable">
    <w:name w:val="Title of table"/>
    <w:next w:val="Normal"/>
    <w:link w:val="TitleoftableChar"/>
    <w:qFormat/>
    <w:rsid w:val="00BE69AD"/>
    <w:pPr>
      <w:spacing w:before="120" w:after="120"/>
      <w:jc w:val="center"/>
    </w:pPr>
    <w:rPr>
      <w:b/>
      <w:sz w:val="28"/>
      <w:szCs w:val="28"/>
    </w:rPr>
  </w:style>
  <w:style w:type="character" w:customStyle="1" w:styleId="TitleoftableChar">
    <w:name w:val="Title of table Char"/>
    <w:link w:val="Titleoftable"/>
    <w:rsid w:val="00BE69AD"/>
    <w:rPr>
      <w:b/>
      <w:sz w:val="28"/>
      <w:szCs w:val="28"/>
      <w:lang w:val="en-US" w:eastAsia="en-US" w:bidi="ar-SA"/>
    </w:rPr>
  </w:style>
  <w:style w:type="paragraph" w:customStyle="1" w:styleId="Dateofdocuments">
    <w:name w:val="Date of documents"/>
    <w:next w:val="Normal"/>
    <w:qFormat/>
    <w:rsid w:val="00BE69AD"/>
    <w:pPr>
      <w:spacing w:before="120" w:after="120"/>
      <w:jc w:val="right"/>
    </w:pPr>
    <w:rPr>
      <w:i/>
      <w:sz w:val="24"/>
      <w:szCs w:val="24"/>
    </w:rPr>
  </w:style>
  <w:style w:type="paragraph" w:customStyle="1" w:styleId="Number">
    <w:name w:val="Number"/>
    <w:next w:val="Normal"/>
    <w:qFormat/>
    <w:rsid w:val="00BE69AD"/>
    <w:pPr>
      <w:spacing w:before="120" w:after="120"/>
      <w:jc w:val="center"/>
    </w:pPr>
    <w:rPr>
      <w:i/>
      <w:sz w:val="24"/>
      <w:szCs w:val="24"/>
    </w:rPr>
  </w:style>
  <w:style w:type="paragraph" w:customStyle="1" w:styleId="Slogan">
    <w:name w:val="Slogan"/>
    <w:next w:val="Normal"/>
    <w:qFormat/>
    <w:rsid w:val="00BE69AD"/>
    <w:pPr>
      <w:spacing w:before="120" w:after="120"/>
      <w:jc w:val="center"/>
    </w:pPr>
    <w:rPr>
      <w:sz w:val="24"/>
      <w:szCs w:val="24"/>
    </w:rPr>
  </w:style>
  <w:style w:type="paragraph" w:customStyle="1" w:styleId="CharChar1CharChar">
    <w:name w:val="Char Char1 Char Char"/>
    <w:basedOn w:val="DocumentMap"/>
    <w:autoRedefine/>
    <w:rsid w:val="00BE69AD"/>
    <w:pPr>
      <w:widowControl w:val="0"/>
      <w:shd w:val="clear" w:color="auto" w:fill="000080"/>
      <w:jc w:val="both"/>
    </w:pPr>
    <w:rPr>
      <w:rFonts w:eastAsia="SimSun" w:cs="Times New Roman"/>
      <w:kern w:val="2"/>
      <w:sz w:val="24"/>
      <w:szCs w:val="24"/>
      <w:lang w:eastAsia="zh-CN"/>
    </w:rPr>
  </w:style>
  <w:style w:type="paragraph" w:customStyle="1" w:styleId="Char1CharCharCharCharCharChar">
    <w:name w:val="Char1 Char Char Char Char Char Char"/>
    <w:next w:val="Normal"/>
    <w:autoRedefine/>
    <w:semiHidden/>
    <w:rsid w:val="00BE69AD"/>
    <w:pPr>
      <w:spacing w:after="160" w:line="240" w:lineRule="exact"/>
      <w:jc w:val="both"/>
    </w:pPr>
    <w:rPr>
      <w:sz w:val="28"/>
      <w:szCs w:val="22"/>
    </w:rPr>
  </w:style>
  <w:style w:type="paragraph" w:customStyle="1" w:styleId="font5">
    <w:name w:val="font5"/>
    <w:basedOn w:val="Normal"/>
    <w:rsid w:val="00BE69AD"/>
    <w:pPr>
      <w:spacing w:before="100" w:beforeAutospacing="1" w:after="100" w:afterAutospacing="1"/>
    </w:pPr>
    <w:rPr>
      <w:b/>
      <w:bCs/>
      <w:i/>
      <w:iCs/>
      <w:sz w:val="24"/>
      <w:szCs w:val="24"/>
    </w:rPr>
  </w:style>
  <w:style w:type="paragraph" w:customStyle="1" w:styleId="xl65">
    <w:name w:val="xl65"/>
    <w:basedOn w:val="Normal"/>
    <w:rsid w:val="00BE69AD"/>
    <w:pPr>
      <w:spacing w:before="100" w:beforeAutospacing="1" w:after="100" w:afterAutospacing="1"/>
    </w:pPr>
    <w:rPr>
      <w:sz w:val="20"/>
      <w:szCs w:val="20"/>
    </w:rPr>
  </w:style>
  <w:style w:type="paragraph" w:customStyle="1" w:styleId="xl66">
    <w:name w:val="xl6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7">
    <w:name w:val="xl67"/>
    <w:basedOn w:val="Normal"/>
    <w:rsid w:val="00BE69AD"/>
    <w:pPr>
      <w:spacing w:before="100" w:beforeAutospacing="1" w:after="100" w:afterAutospacing="1"/>
      <w:textAlignment w:val="center"/>
    </w:pPr>
    <w:rPr>
      <w:sz w:val="24"/>
      <w:szCs w:val="24"/>
    </w:rPr>
  </w:style>
  <w:style w:type="paragraph" w:customStyle="1" w:styleId="xl68">
    <w:name w:val="xl68"/>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69">
    <w:name w:val="xl6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0">
    <w:name w:val="xl7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1">
    <w:name w:val="xl7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2">
    <w:name w:val="xl72"/>
    <w:basedOn w:val="Normal"/>
    <w:rsid w:val="00BE69AD"/>
    <w:pPr>
      <w:pBdr>
        <w:left w:val="single" w:sz="4" w:space="0" w:color="auto"/>
        <w:bottom w:val="dotted"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73">
    <w:name w:val="xl73"/>
    <w:basedOn w:val="Normal"/>
    <w:rsid w:val="00BE69AD"/>
    <w:pPr>
      <w:pBdr>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74">
    <w:name w:val="xl74"/>
    <w:basedOn w:val="Normal"/>
    <w:rsid w:val="00BE69AD"/>
    <w:pPr>
      <w:pBdr>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76">
    <w:name w:val="xl76"/>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sz w:val="20"/>
      <w:szCs w:val="20"/>
    </w:rPr>
  </w:style>
  <w:style w:type="paragraph" w:customStyle="1" w:styleId="xl77">
    <w:name w:val="xl77"/>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79">
    <w:name w:val="xl79"/>
    <w:basedOn w:val="Normal"/>
    <w:rsid w:val="00BE69AD"/>
    <w:pPr>
      <w:pBdr>
        <w:top w:val="dotted" w:sz="4" w:space="0" w:color="auto"/>
        <w:left w:val="single" w:sz="4" w:space="0" w:color="auto"/>
        <w:bottom w:val="dotted" w:sz="4" w:space="0" w:color="auto"/>
        <w:right w:val="single" w:sz="4" w:space="0" w:color="auto"/>
      </w:pBdr>
      <w:shd w:val="clear" w:color="000000" w:fill="CCFFFF"/>
      <w:spacing w:before="100" w:beforeAutospacing="1" w:after="100" w:afterAutospacing="1"/>
      <w:textAlignment w:val="center"/>
    </w:pPr>
    <w:rPr>
      <w:sz w:val="24"/>
      <w:szCs w:val="24"/>
    </w:rPr>
  </w:style>
  <w:style w:type="paragraph" w:customStyle="1" w:styleId="xl80">
    <w:name w:val="xl80"/>
    <w:basedOn w:val="Normal"/>
    <w:rsid w:val="00BE69AD"/>
    <w:pPr>
      <w:pBdr>
        <w:top w:val="dotted" w:sz="4" w:space="0" w:color="auto"/>
        <w:left w:val="single" w:sz="4" w:space="0" w:color="auto"/>
        <w:bottom w:val="dotted" w:sz="4" w:space="0" w:color="auto"/>
        <w:right w:val="single" w:sz="4" w:space="0" w:color="auto"/>
      </w:pBdr>
      <w:shd w:val="clear" w:color="000000" w:fill="CCFFFF"/>
      <w:spacing w:before="100" w:beforeAutospacing="1" w:after="100" w:afterAutospacing="1"/>
      <w:jc w:val="both"/>
      <w:textAlignment w:val="center"/>
    </w:pPr>
    <w:rPr>
      <w:sz w:val="24"/>
      <w:szCs w:val="24"/>
    </w:rPr>
  </w:style>
  <w:style w:type="paragraph" w:customStyle="1" w:styleId="xl81">
    <w:name w:val="xl81"/>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textAlignment w:val="center"/>
    </w:pPr>
    <w:rPr>
      <w:sz w:val="24"/>
      <w:szCs w:val="24"/>
    </w:rPr>
  </w:style>
  <w:style w:type="paragraph" w:customStyle="1" w:styleId="xl82">
    <w:name w:val="xl82"/>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sz w:val="24"/>
      <w:szCs w:val="24"/>
    </w:rPr>
  </w:style>
  <w:style w:type="paragraph" w:customStyle="1" w:styleId="xl83">
    <w:name w:val="xl83"/>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84">
    <w:name w:val="xl84"/>
    <w:basedOn w:val="Normal"/>
    <w:rsid w:val="00BE69AD"/>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85">
    <w:name w:val="xl85"/>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87">
    <w:name w:val="xl87"/>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jc w:val="both"/>
      <w:textAlignment w:val="center"/>
    </w:pPr>
    <w:rPr>
      <w:sz w:val="24"/>
      <w:szCs w:val="24"/>
    </w:rPr>
  </w:style>
  <w:style w:type="paragraph" w:customStyle="1" w:styleId="xl88">
    <w:name w:val="xl88"/>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jc w:val="both"/>
      <w:textAlignment w:val="center"/>
    </w:pPr>
    <w:rPr>
      <w:sz w:val="24"/>
      <w:szCs w:val="24"/>
    </w:rPr>
  </w:style>
  <w:style w:type="paragraph" w:customStyle="1" w:styleId="xl89">
    <w:name w:val="xl89"/>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textAlignment w:val="center"/>
    </w:pPr>
    <w:rPr>
      <w:sz w:val="24"/>
      <w:szCs w:val="24"/>
    </w:rPr>
  </w:style>
  <w:style w:type="paragraph" w:customStyle="1" w:styleId="xl90">
    <w:name w:val="xl90"/>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sz w:val="24"/>
      <w:szCs w:val="24"/>
    </w:rPr>
  </w:style>
  <w:style w:type="paragraph" w:customStyle="1" w:styleId="xl91">
    <w:name w:val="xl91"/>
    <w:basedOn w:val="Normal"/>
    <w:rsid w:val="00BE69AD"/>
    <w:pPr>
      <w:spacing w:before="100" w:beforeAutospacing="1" w:after="100" w:afterAutospacing="1"/>
    </w:pPr>
    <w:rPr>
      <w:sz w:val="24"/>
      <w:szCs w:val="24"/>
    </w:rPr>
  </w:style>
  <w:style w:type="paragraph" w:customStyle="1" w:styleId="xl92">
    <w:name w:val="xl92"/>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93">
    <w:name w:val="xl93"/>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right"/>
      <w:textAlignment w:val="center"/>
    </w:pPr>
    <w:rPr>
      <w:sz w:val="24"/>
      <w:szCs w:val="24"/>
    </w:rPr>
  </w:style>
  <w:style w:type="paragraph" w:customStyle="1" w:styleId="xl94">
    <w:name w:val="xl94"/>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95">
    <w:name w:val="xl95"/>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96">
    <w:name w:val="xl96"/>
    <w:basedOn w:val="Normal"/>
    <w:rsid w:val="00BE69AD"/>
    <w:pPr>
      <w:pBdr>
        <w:top w:val="dotted" w:sz="4" w:space="0" w:color="auto"/>
        <w:left w:val="single" w:sz="4" w:space="0" w:color="auto"/>
        <w:bottom w:val="dotted" w:sz="4" w:space="0" w:color="auto"/>
        <w:right w:val="single" w:sz="4" w:space="0" w:color="auto"/>
      </w:pBdr>
      <w:shd w:val="clear" w:color="000000" w:fill="CCFFFF"/>
      <w:spacing w:before="100" w:beforeAutospacing="1" w:after="100" w:afterAutospacing="1"/>
      <w:textAlignment w:val="center"/>
    </w:pPr>
    <w:rPr>
      <w:sz w:val="24"/>
      <w:szCs w:val="24"/>
    </w:rPr>
  </w:style>
  <w:style w:type="paragraph" w:customStyle="1" w:styleId="xl97">
    <w:name w:val="xl97"/>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8">
    <w:name w:val="xl98"/>
    <w:basedOn w:val="Normal"/>
    <w:rsid w:val="00BE69AD"/>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both"/>
      <w:textAlignment w:val="center"/>
    </w:pPr>
    <w:rPr>
      <w:sz w:val="24"/>
      <w:szCs w:val="24"/>
    </w:rPr>
  </w:style>
  <w:style w:type="paragraph" w:customStyle="1" w:styleId="xl99">
    <w:name w:val="xl99"/>
    <w:basedOn w:val="Normal"/>
    <w:rsid w:val="00BE69AD"/>
    <w:pPr>
      <w:pBdr>
        <w:top w:val="dotted" w:sz="4" w:space="0" w:color="auto"/>
        <w:left w:val="single" w:sz="4" w:space="0" w:color="auto"/>
        <w:bottom w:val="dotted" w:sz="4" w:space="0" w:color="auto"/>
        <w:right w:val="single" w:sz="4" w:space="0" w:color="auto"/>
      </w:pBdr>
      <w:shd w:val="clear" w:color="000000" w:fill="B6DDE8"/>
      <w:spacing w:before="100" w:beforeAutospacing="1" w:after="100" w:afterAutospacing="1"/>
      <w:jc w:val="both"/>
      <w:textAlignment w:val="center"/>
    </w:pPr>
    <w:rPr>
      <w:sz w:val="24"/>
      <w:szCs w:val="24"/>
    </w:rPr>
  </w:style>
  <w:style w:type="paragraph" w:customStyle="1" w:styleId="xl100">
    <w:name w:val="xl100"/>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101">
    <w:name w:val="xl101"/>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textAlignment w:val="center"/>
    </w:pPr>
    <w:rPr>
      <w:sz w:val="24"/>
      <w:szCs w:val="24"/>
    </w:rPr>
  </w:style>
  <w:style w:type="paragraph" w:customStyle="1" w:styleId="xl102">
    <w:name w:val="xl102"/>
    <w:basedOn w:val="Normal"/>
    <w:rsid w:val="00BE69AD"/>
    <w:pPr>
      <w:pBdr>
        <w:top w:val="dotted" w:sz="4" w:space="0" w:color="auto"/>
        <w:left w:val="single" w:sz="4" w:space="0" w:color="auto"/>
        <w:bottom w:val="dotted" w:sz="4" w:space="0" w:color="auto"/>
        <w:right w:val="single" w:sz="4" w:space="0" w:color="auto"/>
      </w:pBdr>
      <w:shd w:val="clear" w:color="000000" w:fill="DBEEF3"/>
      <w:spacing w:before="100" w:beforeAutospacing="1" w:after="100" w:afterAutospacing="1"/>
      <w:textAlignment w:val="center"/>
    </w:pPr>
    <w:rPr>
      <w:sz w:val="24"/>
      <w:szCs w:val="24"/>
    </w:rPr>
  </w:style>
  <w:style w:type="paragraph" w:customStyle="1" w:styleId="xl103">
    <w:name w:val="xl103"/>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104">
    <w:name w:val="xl104"/>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105">
    <w:name w:val="xl105"/>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106">
    <w:name w:val="xl106"/>
    <w:basedOn w:val="Normal"/>
    <w:rsid w:val="00BE69AD"/>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07">
    <w:name w:val="xl107"/>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108">
    <w:name w:val="xl108"/>
    <w:basedOn w:val="Normal"/>
    <w:rsid w:val="00BE69AD"/>
    <w:pPr>
      <w:spacing w:before="100" w:beforeAutospacing="1" w:after="100" w:afterAutospacing="1"/>
    </w:pPr>
    <w:rPr>
      <w:b/>
      <w:bCs/>
      <w:sz w:val="20"/>
      <w:szCs w:val="20"/>
    </w:rPr>
  </w:style>
  <w:style w:type="paragraph" w:customStyle="1" w:styleId="xl109">
    <w:name w:val="xl10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0">
    <w:name w:val="xl11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11">
    <w:name w:val="xl11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2">
    <w:name w:val="xl112"/>
    <w:basedOn w:val="Normal"/>
    <w:rsid w:val="00BE69AD"/>
    <w:pPr>
      <w:spacing w:before="100" w:beforeAutospacing="1" w:after="100" w:afterAutospacing="1"/>
      <w:jc w:val="center"/>
      <w:textAlignment w:val="center"/>
    </w:pPr>
    <w:rPr>
      <w:sz w:val="20"/>
      <w:szCs w:val="20"/>
    </w:rPr>
  </w:style>
  <w:style w:type="paragraph" w:customStyle="1" w:styleId="xl113">
    <w:name w:val="xl113"/>
    <w:basedOn w:val="Normal"/>
    <w:rsid w:val="00BE69AD"/>
    <w:pPr>
      <w:spacing w:before="100" w:beforeAutospacing="1" w:after="100" w:afterAutospacing="1"/>
      <w:textAlignment w:val="center"/>
    </w:pPr>
    <w:rPr>
      <w:rFonts w:ascii=".VnTime" w:hAnsi=".VnTime"/>
      <w:sz w:val="24"/>
      <w:szCs w:val="24"/>
    </w:rPr>
  </w:style>
  <w:style w:type="paragraph" w:customStyle="1" w:styleId="xl114">
    <w:name w:val="xl114"/>
    <w:basedOn w:val="Normal"/>
    <w:rsid w:val="00BE69AD"/>
    <w:pPr>
      <w:spacing w:before="100" w:beforeAutospacing="1" w:after="100" w:afterAutospacing="1"/>
    </w:pPr>
    <w:rPr>
      <w:rFonts w:ascii=".VnTime" w:hAnsi=".VnTime"/>
      <w:sz w:val="20"/>
      <w:szCs w:val="20"/>
    </w:rPr>
  </w:style>
  <w:style w:type="paragraph" w:customStyle="1" w:styleId="xl115">
    <w:name w:val="xl115"/>
    <w:basedOn w:val="Normal"/>
    <w:rsid w:val="00BE69AD"/>
    <w:pPr>
      <w:spacing w:before="100" w:beforeAutospacing="1" w:after="100" w:afterAutospacing="1"/>
    </w:pPr>
    <w:rPr>
      <w:sz w:val="24"/>
      <w:szCs w:val="24"/>
    </w:rPr>
  </w:style>
  <w:style w:type="paragraph" w:customStyle="1" w:styleId="xl116">
    <w:name w:val="xl116"/>
    <w:basedOn w:val="Normal"/>
    <w:rsid w:val="00BE69AD"/>
    <w:pPr>
      <w:pBdr>
        <w:top w:val="single" w:sz="4" w:space="0" w:color="auto"/>
      </w:pBdr>
      <w:spacing w:before="100" w:beforeAutospacing="1" w:after="100" w:afterAutospacing="1"/>
      <w:textAlignment w:val="center"/>
    </w:pPr>
    <w:rPr>
      <w:i/>
      <w:iCs/>
      <w:sz w:val="24"/>
      <w:szCs w:val="24"/>
    </w:rPr>
  </w:style>
  <w:style w:type="paragraph" w:customStyle="1" w:styleId="xl117">
    <w:name w:val="xl117"/>
    <w:basedOn w:val="Normal"/>
    <w:rsid w:val="00BE69AD"/>
    <w:pPr>
      <w:spacing w:before="100" w:beforeAutospacing="1" w:after="100" w:afterAutospacing="1"/>
      <w:textAlignment w:val="center"/>
    </w:pPr>
    <w:rPr>
      <w:i/>
      <w:iCs/>
      <w:sz w:val="24"/>
      <w:szCs w:val="24"/>
    </w:rPr>
  </w:style>
  <w:style w:type="paragraph" w:customStyle="1" w:styleId="xl118">
    <w:name w:val="xl118"/>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02TnloiVB">
    <w:name w:val="02 Tên loại VB"/>
    <w:rsid w:val="00BE69AD"/>
    <w:pPr>
      <w:widowControl w:val="0"/>
      <w:spacing w:before="600" w:line="400" w:lineRule="atLeast"/>
      <w:jc w:val="center"/>
    </w:pPr>
    <w:rPr>
      <w:b/>
      <w:sz w:val="32"/>
      <w:szCs w:val="28"/>
    </w:rPr>
  </w:style>
  <w:style w:type="paragraph" w:customStyle="1" w:styleId="03Trchyu">
    <w:name w:val="03 Trích yếu"/>
    <w:link w:val="03TrchyuChar"/>
    <w:rsid w:val="00BE69AD"/>
    <w:pPr>
      <w:widowControl w:val="0"/>
      <w:spacing w:line="400" w:lineRule="atLeast"/>
      <w:jc w:val="center"/>
    </w:pPr>
    <w:rPr>
      <w:b/>
      <w:sz w:val="28"/>
      <w:szCs w:val="28"/>
    </w:rPr>
  </w:style>
  <w:style w:type="paragraph" w:customStyle="1" w:styleId="04Cquanbanhnh">
    <w:name w:val="04 Cơ quan ban hành"/>
    <w:rsid w:val="00BE69AD"/>
    <w:pPr>
      <w:widowControl w:val="0"/>
      <w:spacing w:line="400" w:lineRule="atLeast"/>
      <w:jc w:val="center"/>
    </w:pPr>
    <w:rPr>
      <w:b/>
      <w:sz w:val="28"/>
      <w:szCs w:val="28"/>
    </w:rPr>
  </w:style>
  <w:style w:type="paragraph" w:customStyle="1" w:styleId="05NidungVB">
    <w:name w:val="05 Nội dung VB"/>
    <w:basedOn w:val="Normal"/>
    <w:link w:val="05NidungVBChar"/>
    <w:rsid w:val="00BE69AD"/>
    <w:pPr>
      <w:widowControl w:val="0"/>
      <w:spacing w:after="120" w:line="400" w:lineRule="atLeast"/>
      <w:ind w:firstLine="567"/>
      <w:jc w:val="both"/>
    </w:pPr>
    <w:rPr>
      <w:lang w:val="x-none" w:eastAsia="x-none"/>
    </w:rPr>
  </w:style>
  <w:style w:type="paragraph" w:customStyle="1" w:styleId="06Canhgia">
    <w:name w:val="06 Canh giữa"/>
    <w:aliases w:val="đậm,a Canh giữa"/>
    <w:rsid w:val="00BE69AD"/>
    <w:pPr>
      <w:spacing w:line="400" w:lineRule="atLeast"/>
      <w:jc w:val="center"/>
    </w:pPr>
    <w:rPr>
      <w:b/>
      <w:sz w:val="28"/>
      <w:szCs w:val="28"/>
    </w:rPr>
  </w:style>
  <w:style w:type="paragraph" w:customStyle="1" w:styleId="09Kmtheo">
    <w:name w:val="09 (Kèm theo)"/>
    <w:rsid w:val="00BE69AD"/>
    <w:pPr>
      <w:widowControl w:val="0"/>
      <w:spacing w:line="400" w:lineRule="atLeast"/>
      <w:jc w:val="center"/>
    </w:pPr>
    <w:rPr>
      <w:i/>
      <w:sz w:val="28"/>
      <w:szCs w:val="28"/>
    </w:rPr>
  </w:style>
  <w:style w:type="paragraph" w:customStyle="1" w:styleId="Normal10">
    <w:name w:val="Normal1"/>
    <w:basedOn w:val="Normal"/>
    <w:next w:val="Normal"/>
    <w:autoRedefine/>
    <w:semiHidden/>
    <w:rsid w:val="00BE69AD"/>
    <w:pPr>
      <w:spacing w:after="160" w:line="240" w:lineRule="exact"/>
    </w:pPr>
    <w:rPr>
      <w:szCs w:val="22"/>
    </w:rPr>
  </w:style>
  <w:style w:type="character" w:customStyle="1" w:styleId="apple-converted-space">
    <w:name w:val="apple-converted-space"/>
    <w:basedOn w:val="DefaultParagraphFont"/>
    <w:rsid w:val="00BE69AD"/>
  </w:style>
  <w:style w:type="paragraph" w:customStyle="1" w:styleId="08QUYCH">
    <w:name w:val="08 QUY CHẾ"/>
    <w:rsid w:val="00BE69AD"/>
    <w:pPr>
      <w:widowControl w:val="0"/>
      <w:spacing w:line="400" w:lineRule="atLeast"/>
      <w:jc w:val="center"/>
    </w:pPr>
    <w:rPr>
      <w:b/>
      <w:sz w:val="32"/>
      <w:szCs w:val="28"/>
    </w:rPr>
  </w:style>
  <w:style w:type="paragraph" w:customStyle="1" w:styleId="07m">
    <w:name w:val="07 Đậm"/>
    <w:basedOn w:val="Normal"/>
    <w:rsid w:val="00BE69AD"/>
    <w:pPr>
      <w:widowControl w:val="0"/>
      <w:spacing w:after="120" w:line="400" w:lineRule="atLeast"/>
      <w:ind w:firstLine="567"/>
      <w:jc w:val="both"/>
    </w:pPr>
    <w:rPr>
      <w:b/>
    </w:rPr>
  </w:style>
  <w:style w:type="character" w:customStyle="1" w:styleId="03TrchyuChar">
    <w:name w:val="03 Trích yếu Char"/>
    <w:link w:val="03Trchyu"/>
    <w:rsid w:val="00BE69AD"/>
    <w:rPr>
      <w:b/>
      <w:sz w:val="28"/>
      <w:szCs w:val="28"/>
      <w:lang w:val="en-US" w:eastAsia="en-US" w:bidi="ar-SA"/>
    </w:rPr>
  </w:style>
  <w:style w:type="paragraph" w:customStyle="1" w:styleId="bodynormal">
    <w:name w:val="body_normal"/>
    <w:basedOn w:val="Normal"/>
    <w:rsid w:val="00BE69AD"/>
    <w:pPr>
      <w:spacing w:before="280" w:after="280"/>
    </w:pPr>
    <w:rPr>
      <w:rFonts w:eastAsia="Batang"/>
      <w:sz w:val="24"/>
      <w:szCs w:val="24"/>
      <w:lang w:eastAsia="ar-SA"/>
    </w:rPr>
  </w:style>
  <w:style w:type="paragraph" w:customStyle="1" w:styleId="1normal">
    <w:name w:val="1normal"/>
    <w:basedOn w:val="Normal"/>
    <w:link w:val="1normalChar"/>
    <w:qFormat/>
    <w:rsid w:val="00BE69AD"/>
    <w:pPr>
      <w:spacing w:before="120" w:line="276" w:lineRule="auto"/>
      <w:ind w:firstLine="567"/>
      <w:jc w:val="both"/>
    </w:pPr>
    <w:rPr>
      <w:sz w:val="26"/>
      <w:szCs w:val="24"/>
      <w:lang w:val="sv-SE" w:eastAsia="x-none"/>
    </w:rPr>
  </w:style>
  <w:style w:type="character" w:customStyle="1" w:styleId="1normalChar">
    <w:name w:val="1normal Char"/>
    <w:link w:val="1normal"/>
    <w:rsid w:val="00BE69AD"/>
    <w:rPr>
      <w:sz w:val="26"/>
      <w:szCs w:val="24"/>
      <w:lang w:val="sv-SE" w:eastAsia="x-none" w:bidi="ar-SA"/>
    </w:rPr>
  </w:style>
  <w:style w:type="character" w:customStyle="1" w:styleId="subhead">
    <w:name w:val="subhead"/>
    <w:basedOn w:val="DefaultParagraphFont"/>
    <w:rsid w:val="00BE69AD"/>
  </w:style>
  <w:style w:type="paragraph" w:styleId="NoSpacing">
    <w:name w:val="No Spacing"/>
    <w:basedOn w:val="Normal"/>
    <w:link w:val="NoSpacingChar"/>
    <w:qFormat/>
    <w:rsid w:val="00BE69AD"/>
    <w:pPr>
      <w:jc w:val="center"/>
    </w:pPr>
    <w:rPr>
      <w:rFonts w:ascii="Calibri" w:eastAsia="Calibri" w:hAnsi="Calibri"/>
      <w:sz w:val="24"/>
      <w:szCs w:val="32"/>
      <w:lang w:bidi="en-US"/>
    </w:rPr>
  </w:style>
  <w:style w:type="paragraph" w:styleId="Quote">
    <w:name w:val="Quote"/>
    <w:basedOn w:val="Normal"/>
    <w:next w:val="Normal"/>
    <w:link w:val="QuoteChar"/>
    <w:qFormat/>
    <w:rsid w:val="00BE69AD"/>
    <w:pPr>
      <w:jc w:val="center"/>
    </w:pPr>
    <w:rPr>
      <w:rFonts w:ascii="Calibri" w:eastAsia="Calibri" w:hAnsi="Calibri"/>
      <w:i/>
      <w:sz w:val="24"/>
      <w:szCs w:val="24"/>
      <w:lang w:bidi="en-US"/>
    </w:rPr>
  </w:style>
  <w:style w:type="character" w:customStyle="1" w:styleId="QuoteChar">
    <w:name w:val="Quote Char"/>
    <w:link w:val="Quote"/>
    <w:rsid w:val="00BE69AD"/>
    <w:rPr>
      <w:rFonts w:ascii="Calibri" w:eastAsia="Calibri" w:hAnsi="Calibri"/>
      <w:i/>
      <w:sz w:val="24"/>
      <w:szCs w:val="24"/>
      <w:lang w:val="en-US" w:eastAsia="en-US" w:bidi="en-US"/>
    </w:rPr>
  </w:style>
  <w:style w:type="paragraph" w:styleId="IntenseQuote">
    <w:name w:val="Intense Quote"/>
    <w:basedOn w:val="Normal"/>
    <w:next w:val="Normal"/>
    <w:link w:val="IntenseQuoteChar"/>
    <w:qFormat/>
    <w:rsid w:val="00BE69AD"/>
    <w:pPr>
      <w:ind w:left="720" w:right="720"/>
      <w:jc w:val="center"/>
    </w:pPr>
    <w:rPr>
      <w:rFonts w:ascii="Calibri" w:eastAsia="Calibri" w:hAnsi="Calibri"/>
      <w:b/>
      <w:i/>
      <w:sz w:val="24"/>
      <w:szCs w:val="22"/>
      <w:lang w:bidi="en-US"/>
    </w:rPr>
  </w:style>
  <w:style w:type="character" w:customStyle="1" w:styleId="IntenseQuoteChar">
    <w:name w:val="Intense Quote Char"/>
    <w:link w:val="IntenseQuote"/>
    <w:rsid w:val="00BE69AD"/>
    <w:rPr>
      <w:rFonts w:ascii="Calibri" w:eastAsia="Calibri" w:hAnsi="Calibri"/>
      <w:b/>
      <w:i/>
      <w:sz w:val="24"/>
      <w:szCs w:val="22"/>
      <w:lang w:val="en-US" w:eastAsia="en-US" w:bidi="en-US"/>
    </w:rPr>
  </w:style>
  <w:style w:type="character" w:styleId="SubtleEmphasis">
    <w:name w:val="Subtle Emphasis"/>
    <w:qFormat/>
    <w:rsid w:val="00BE69AD"/>
    <w:rPr>
      <w:i/>
      <w:color w:val="5A5A5A"/>
    </w:rPr>
  </w:style>
  <w:style w:type="character" w:styleId="IntenseEmphasis">
    <w:name w:val="Intense Emphasis"/>
    <w:qFormat/>
    <w:rsid w:val="00BE69AD"/>
    <w:rPr>
      <w:b/>
      <w:i/>
      <w:sz w:val="24"/>
      <w:szCs w:val="24"/>
      <w:u w:val="single"/>
    </w:rPr>
  </w:style>
  <w:style w:type="character" w:styleId="SubtleReference">
    <w:name w:val="Subtle Reference"/>
    <w:qFormat/>
    <w:rsid w:val="00BE69AD"/>
    <w:rPr>
      <w:sz w:val="24"/>
      <w:szCs w:val="24"/>
      <w:u w:val="single"/>
    </w:rPr>
  </w:style>
  <w:style w:type="character" w:styleId="IntenseReference">
    <w:name w:val="Intense Reference"/>
    <w:qFormat/>
    <w:rsid w:val="00BE69AD"/>
    <w:rPr>
      <w:b/>
      <w:sz w:val="24"/>
      <w:u w:val="single"/>
    </w:rPr>
  </w:style>
  <w:style w:type="character" w:styleId="BookTitle">
    <w:name w:val="Book Title"/>
    <w:qFormat/>
    <w:rsid w:val="00BE69AD"/>
    <w:rPr>
      <w:rFonts w:ascii="Cambria" w:eastAsia="Times New Roman" w:hAnsi="Cambria"/>
      <w:b/>
      <w:i/>
      <w:sz w:val="24"/>
      <w:szCs w:val="24"/>
    </w:rPr>
  </w:style>
  <w:style w:type="paragraph" w:styleId="TOCHeading">
    <w:name w:val="TOC Heading"/>
    <w:basedOn w:val="Heading1"/>
    <w:next w:val="Normal"/>
    <w:qFormat/>
    <w:rsid w:val="00BE69AD"/>
    <w:pPr>
      <w:spacing w:before="240" w:after="60"/>
      <w:outlineLvl w:val="9"/>
    </w:pPr>
    <w:rPr>
      <w:rFonts w:ascii="Cambria" w:hAnsi="Cambria"/>
      <w:b/>
      <w:bCs/>
      <w:kern w:val="32"/>
      <w:sz w:val="32"/>
      <w:szCs w:val="32"/>
      <w:lang w:bidi="en-US"/>
    </w:rPr>
  </w:style>
  <w:style w:type="paragraph" w:customStyle="1" w:styleId="font1">
    <w:name w:val="font1"/>
    <w:basedOn w:val="Normal"/>
    <w:rsid w:val="00BE69AD"/>
    <w:pPr>
      <w:spacing w:before="100" w:beforeAutospacing="1" w:after="100" w:afterAutospacing="1"/>
    </w:pPr>
    <w:rPr>
      <w:rFonts w:ascii="VNI-Times" w:hAnsi="VNI-Times"/>
      <w:sz w:val="22"/>
      <w:szCs w:val="22"/>
    </w:rPr>
  </w:style>
  <w:style w:type="paragraph" w:customStyle="1" w:styleId="font6">
    <w:name w:val="font6"/>
    <w:basedOn w:val="Normal"/>
    <w:rsid w:val="00BE69AD"/>
    <w:pPr>
      <w:spacing w:before="100" w:beforeAutospacing="1" w:after="100" w:afterAutospacing="1"/>
    </w:pPr>
    <w:rPr>
      <w:b/>
      <w:bCs/>
      <w:sz w:val="24"/>
      <w:szCs w:val="24"/>
    </w:rPr>
  </w:style>
  <w:style w:type="paragraph" w:customStyle="1" w:styleId="font7">
    <w:name w:val="font7"/>
    <w:basedOn w:val="Normal"/>
    <w:rsid w:val="00BE69AD"/>
    <w:pPr>
      <w:spacing w:before="100" w:beforeAutospacing="1" w:after="100" w:afterAutospacing="1"/>
    </w:pPr>
    <w:rPr>
      <w:b/>
      <w:bCs/>
      <w:sz w:val="24"/>
      <w:szCs w:val="24"/>
      <w:u w:val="single"/>
    </w:rPr>
  </w:style>
  <w:style w:type="paragraph" w:customStyle="1" w:styleId="font8">
    <w:name w:val="font8"/>
    <w:basedOn w:val="Normal"/>
    <w:rsid w:val="00BE69AD"/>
    <w:pPr>
      <w:spacing w:before="100" w:beforeAutospacing="1" w:after="100" w:afterAutospacing="1"/>
    </w:pPr>
    <w:rPr>
      <w:b/>
      <w:bCs/>
      <w:i/>
      <w:iCs/>
      <w:sz w:val="24"/>
      <w:szCs w:val="24"/>
      <w:u w:val="single"/>
    </w:rPr>
  </w:style>
  <w:style w:type="paragraph" w:customStyle="1" w:styleId="font9">
    <w:name w:val="font9"/>
    <w:basedOn w:val="Normal"/>
    <w:rsid w:val="00BE69AD"/>
    <w:pPr>
      <w:spacing w:before="100" w:beforeAutospacing="1" w:after="100" w:afterAutospacing="1"/>
    </w:pPr>
    <w:rPr>
      <w:sz w:val="24"/>
      <w:szCs w:val="24"/>
    </w:rPr>
  </w:style>
  <w:style w:type="paragraph" w:customStyle="1" w:styleId="font10">
    <w:name w:val="font10"/>
    <w:basedOn w:val="Normal"/>
    <w:rsid w:val="00BE69AD"/>
    <w:pPr>
      <w:spacing w:before="100" w:beforeAutospacing="1" w:after="100" w:afterAutospacing="1"/>
    </w:pPr>
    <w:rPr>
      <w:b/>
      <w:bCs/>
      <w:i/>
      <w:iCs/>
      <w:sz w:val="24"/>
      <w:szCs w:val="24"/>
    </w:rPr>
  </w:style>
  <w:style w:type="paragraph" w:customStyle="1" w:styleId="font11">
    <w:name w:val="font11"/>
    <w:basedOn w:val="Normal"/>
    <w:rsid w:val="00BE69AD"/>
    <w:pPr>
      <w:spacing w:before="100" w:beforeAutospacing="1" w:after="100" w:afterAutospacing="1"/>
    </w:pPr>
    <w:rPr>
      <w:b/>
      <w:bCs/>
      <w:sz w:val="24"/>
      <w:szCs w:val="24"/>
    </w:rPr>
  </w:style>
  <w:style w:type="paragraph" w:customStyle="1" w:styleId="font12">
    <w:name w:val="font12"/>
    <w:basedOn w:val="Normal"/>
    <w:rsid w:val="00BE69AD"/>
    <w:pPr>
      <w:spacing w:before="100" w:beforeAutospacing="1" w:after="100" w:afterAutospacing="1"/>
    </w:pPr>
    <w:rPr>
      <w:i/>
      <w:iCs/>
      <w:sz w:val="22"/>
      <w:szCs w:val="22"/>
    </w:rPr>
  </w:style>
  <w:style w:type="paragraph" w:customStyle="1" w:styleId="font13">
    <w:name w:val="font13"/>
    <w:basedOn w:val="Normal"/>
    <w:rsid w:val="00BE69AD"/>
    <w:pPr>
      <w:spacing w:before="100" w:beforeAutospacing="1" w:after="100" w:afterAutospacing="1"/>
    </w:pPr>
    <w:rPr>
      <w:i/>
      <w:iCs/>
      <w:sz w:val="24"/>
      <w:szCs w:val="24"/>
    </w:rPr>
  </w:style>
  <w:style w:type="paragraph" w:customStyle="1" w:styleId="xl119">
    <w:name w:val="xl119"/>
    <w:basedOn w:val="Normal"/>
    <w:rsid w:val="00BE69AD"/>
    <w:pPr>
      <w:shd w:val="clear" w:color="000000" w:fill="FFFFFF"/>
      <w:spacing w:before="100" w:beforeAutospacing="1" w:after="100" w:afterAutospacing="1"/>
      <w:jc w:val="center"/>
      <w:textAlignment w:val="center"/>
    </w:pPr>
    <w:rPr>
      <w:sz w:val="24"/>
      <w:szCs w:val="24"/>
    </w:rPr>
  </w:style>
  <w:style w:type="paragraph" w:customStyle="1" w:styleId="xl120">
    <w:name w:val="xl120"/>
    <w:basedOn w:val="Normal"/>
    <w:rsid w:val="00BE69AD"/>
    <w:pPr>
      <w:shd w:val="clear" w:color="000000" w:fill="FFFFFF"/>
      <w:spacing w:before="100" w:beforeAutospacing="1" w:after="100" w:afterAutospacing="1"/>
    </w:pPr>
    <w:rPr>
      <w:sz w:val="24"/>
      <w:szCs w:val="24"/>
    </w:rPr>
  </w:style>
  <w:style w:type="paragraph" w:customStyle="1" w:styleId="xl121">
    <w:name w:val="xl121"/>
    <w:basedOn w:val="Normal"/>
    <w:rsid w:val="00BE69AD"/>
    <w:pPr>
      <w:spacing w:before="100" w:beforeAutospacing="1" w:after="100" w:afterAutospacing="1"/>
    </w:pPr>
    <w:rPr>
      <w:sz w:val="24"/>
      <w:szCs w:val="24"/>
    </w:rPr>
  </w:style>
  <w:style w:type="paragraph" w:customStyle="1" w:styleId="xl122">
    <w:name w:val="xl12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i/>
      <w:iCs/>
      <w:sz w:val="24"/>
      <w:szCs w:val="24"/>
    </w:rPr>
  </w:style>
  <w:style w:type="paragraph" w:customStyle="1" w:styleId="xl123">
    <w:name w:val="xl12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i/>
      <w:iCs/>
      <w:sz w:val="24"/>
      <w:szCs w:val="24"/>
    </w:rPr>
  </w:style>
  <w:style w:type="paragraph" w:customStyle="1" w:styleId="xl124">
    <w:name w:val="xl124"/>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b/>
      <w:bCs/>
      <w:sz w:val="24"/>
      <w:szCs w:val="24"/>
      <w:u w:val="single"/>
    </w:rPr>
  </w:style>
  <w:style w:type="paragraph" w:customStyle="1" w:styleId="xl125">
    <w:name w:val="xl125"/>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sz w:val="24"/>
      <w:szCs w:val="24"/>
    </w:rPr>
  </w:style>
  <w:style w:type="paragraph" w:customStyle="1" w:styleId="xl126">
    <w:name w:val="xl126"/>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top"/>
    </w:pPr>
    <w:rPr>
      <w:sz w:val="24"/>
      <w:szCs w:val="24"/>
    </w:rPr>
  </w:style>
  <w:style w:type="paragraph" w:customStyle="1" w:styleId="xl127">
    <w:name w:val="xl127"/>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128">
    <w:name w:val="xl128"/>
    <w:basedOn w:val="Normal"/>
    <w:rsid w:val="00BE69A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29">
    <w:name w:val="xl129"/>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sz w:val="24"/>
      <w:szCs w:val="24"/>
    </w:rPr>
  </w:style>
  <w:style w:type="paragraph" w:customStyle="1" w:styleId="xl130">
    <w:name w:val="xl130"/>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sz w:val="24"/>
      <w:szCs w:val="24"/>
    </w:rPr>
  </w:style>
  <w:style w:type="paragraph" w:customStyle="1" w:styleId="xl131">
    <w:name w:val="xl131"/>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2">
    <w:name w:val="xl132"/>
    <w:basedOn w:val="Normal"/>
    <w:rsid w:val="00BE69A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3">
    <w:name w:val="xl133"/>
    <w:basedOn w:val="Normal"/>
    <w:rsid w:val="00BE69A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4">
    <w:name w:val="xl134"/>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135">
    <w:name w:val="xl135"/>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szCs w:val="24"/>
    </w:rPr>
  </w:style>
  <w:style w:type="paragraph" w:customStyle="1" w:styleId="xl136">
    <w:name w:val="xl136"/>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szCs w:val="24"/>
    </w:rPr>
  </w:style>
  <w:style w:type="paragraph" w:customStyle="1" w:styleId="xl137">
    <w:name w:val="xl137"/>
    <w:basedOn w:val="Normal"/>
    <w:rsid w:val="00BE69AD"/>
    <w:pPr>
      <w:spacing w:before="100" w:beforeAutospacing="1" w:after="100" w:afterAutospacing="1"/>
      <w:jc w:val="center"/>
    </w:pPr>
    <w:rPr>
      <w:b/>
      <w:bCs/>
      <w:sz w:val="26"/>
      <w:szCs w:val="26"/>
    </w:rPr>
  </w:style>
  <w:style w:type="paragraph" w:customStyle="1" w:styleId="xl138">
    <w:name w:val="xl138"/>
    <w:basedOn w:val="Normal"/>
    <w:rsid w:val="00BE69AD"/>
    <w:pPr>
      <w:pBdr>
        <w:top w:val="single" w:sz="4" w:space="0" w:color="auto"/>
        <w:bottom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9">
    <w:name w:val="xl139"/>
    <w:basedOn w:val="Normal"/>
    <w:rsid w:val="00BE69AD"/>
    <w:pPr>
      <w:spacing w:before="100" w:beforeAutospacing="1" w:after="100" w:afterAutospacing="1"/>
      <w:jc w:val="center"/>
    </w:pPr>
    <w:rPr>
      <w:sz w:val="24"/>
      <w:szCs w:val="24"/>
    </w:rPr>
  </w:style>
  <w:style w:type="paragraph" w:customStyle="1" w:styleId="xl140">
    <w:name w:val="xl140"/>
    <w:basedOn w:val="Normal"/>
    <w:rsid w:val="00BE69AD"/>
    <w:pPr>
      <w:spacing w:before="100" w:beforeAutospacing="1" w:after="100" w:afterAutospacing="1"/>
      <w:jc w:val="center"/>
    </w:pPr>
    <w:rPr>
      <w:i/>
      <w:iCs/>
    </w:rPr>
  </w:style>
  <w:style w:type="paragraph" w:customStyle="1" w:styleId="xl141">
    <w:name w:val="xl141"/>
    <w:basedOn w:val="Normal"/>
    <w:rsid w:val="00BE69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2">
    <w:name w:val="xl142"/>
    <w:basedOn w:val="Normal"/>
    <w:rsid w:val="00BE69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3">
    <w:name w:val="xl143"/>
    <w:basedOn w:val="Normal"/>
    <w:rsid w:val="00BE69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4">
    <w:name w:val="xl144"/>
    <w:basedOn w:val="Normal"/>
    <w:rsid w:val="00BE69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5">
    <w:name w:val="xl145"/>
    <w:basedOn w:val="Normal"/>
    <w:rsid w:val="00BE69AD"/>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sz w:val="24"/>
      <w:szCs w:val="24"/>
    </w:rPr>
  </w:style>
  <w:style w:type="paragraph" w:customStyle="1" w:styleId="xl146">
    <w:name w:val="xl146"/>
    <w:basedOn w:val="Normal"/>
    <w:rsid w:val="00BE69AD"/>
    <w:pPr>
      <w:pBdr>
        <w:top w:val="single" w:sz="4" w:space="0" w:color="auto"/>
        <w:bottom w:val="single" w:sz="4" w:space="0" w:color="auto"/>
      </w:pBdr>
      <w:shd w:val="clear" w:color="000000" w:fill="FFFFFF"/>
      <w:spacing w:before="100" w:beforeAutospacing="1" w:after="100" w:afterAutospacing="1"/>
      <w:textAlignment w:val="center"/>
    </w:pPr>
    <w:rPr>
      <w:sz w:val="24"/>
      <w:szCs w:val="24"/>
    </w:rPr>
  </w:style>
  <w:style w:type="paragraph" w:customStyle="1" w:styleId="xl147">
    <w:name w:val="xl147"/>
    <w:basedOn w:val="Normal"/>
    <w:rsid w:val="00BE69AD"/>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48">
    <w:name w:val="xl148"/>
    <w:basedOn w:val="Normal"/>
    <w:rsid w:val="00BE69AD"/>
    <w:pPr>
      <w:pBdr>
        <w:left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49">
    <w:name w:val="xl149"/>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50">
    <w:name w:val="xl150"/>
    <w:basedOn w:val="Normal"/>
    <w:rsid w:val="00BE69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51">
    <w:name w:val="xl151"/>
    <w:basedOn w:val="Normal"/>
    <w:rsid w:val="00BE69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arialtitle">
    <w:name w:val="arialtitle"/>
    <w:basedOn w:val="Normal"/>
    <w:rsid w:val="00BE69AD"/>
    <w:pPr>
      <w:spacing w:before="60" w:after="200"/>
    </w:pPr>
    <w:rPr>
      <w:rFonts w:ascii="Arial" w:hAnsi="Arial" w:cs="Arial"/>
      <w:color w:val="CC0000"/>
      <w:sz w:val="36"/>
      <w:szCs w:val="36"/>
    </w:rPr>
  </w:style>
  <w:style w:type="character" w:customStyle="1" w:styleId="FontStyle17">
    <w:name w:val="Font Style17"/>
    <w:rsid w:val="00BE69AD"/>
    <w:rPr>
      <w:rFonts w:ascii="Times New Roman" w:hAnsi="Times New Roman" w:cs="Times New Roman" w:hint="default"/>
      <w:color w:val="000000"/>
      <w:sz w:val="26"/>
      <w:szCs w:val="26"/>
    </w:rPr>
  </w:style>
  <w:style w:type="character" w:customStyle="1" w:styleId="CharChar3">
    <w:name w:val="Char Char3"/>
    <w:rsid w:val="00BE69AD"/>
    <w:rPr>
      <w:rFonts w:ascii="VNI-Times" w:hAnsi="VNI-Times"/>
      <w:sz w:val="26"/>
    </w:rPr>
  </w:style>
  <w:style w:type="paragraph" w:customStyle="1" w:styleId="yiv5408979859msonormal">
    <w:name w:val="yiv5408979859msonormal"/>
    <w:basedOn w:val="Normal"/>
    <w:rsid w:val="00BE69AD"/>
    <w:pPr>
      <w:spacing w:before="100" w:beforeAutospacing="1" w:after="100" w:afterAutospacing="1"/>
    </w:pPr>
    <w:rPr>
      <w:sz w:val="24"/>
      <w:szCs w:val="24"/>
    </w:rPr>
  </w:style>
  <w:style w:type="paragraph" w:customStyle="1" w:styleId="III">
    <w:name w:val="III"/>
    <w:basedOn w:val="Normal"/>
    <w:rsid w:val="00BE69AD"/>
    <w:pPr>
      <w:jc w:val="both"/>
    </w:pPr>
    <w:rPr>
      <w:b/>
      <w:sz w:val="26"/>
      <w:szCs w:val="26"/>
    </w:rPr>
  </w:style>
  <w:style w:type="paragraph" w:customStyle="1" w:styleId="CharChar">
    <w:name w:val="Char Char"/>
    <w:basedOn w:val="Normal"/>
    <w:rsid w:val="00BE69AD"/>
    <w:pPr>
      <w:spacing w:after="160" w:line="240" w:lineRule="exact"/>
    </w:pPr>
    <w:rPr>
      <w:rFonts w:ascii="Verdana" w:eastAsia="MS Mincho" w:hAnsi="Verdana"/>
      <w:sz w:val="20"/>
      <w:szCs w:val="20"/>
    </w:rPr>
  </w:style>
  <w:style w:type="paragraph" w:customStyle="1" w:styleId="CharCharCharCharCharChar">
    <w:name w:val="Char Char Char Char Char Char"/>
    <w:basedOn w:val="Normal"/>
    <w:rsid w:val="00BE69AD"/>
    <w:pPr>
      <w:spacing w:after="160" w:line="240" w:lineRule="exact"/>
    </w:pPr>
    <w:rPr>
      <w:rFonts w:ascii="Verdana" w:eastAsia="MS Mincho" w:hAnsi="Verdana"/>
      <w:sz w:val="20"/>
      <w:szCs w:val="20"/>
    </w:rPr>
  </w:style>
  <w:style w:type="character" w:customStyle="1" w:styleId="StyleCaptionVnArialNarrowCharCharChar">
    <w:name w:val="Style Caption + .VnArial Narrow Char Char Char"/>
    <w:link w:val="StyleCaptionVnArialNarrowChar"/>
    <w:rsid w:val="00BE69AD"/>
    <w:rPr>
      <w:rFonts w:ascii=".VnArial Narrow" w:hAnsi=".VnArial Narrow"/>
      <w:i/>
      <w:iCs/>
      <w:sz w:val="24"/>
      <w:szCs w:val="24"/>
      <w:lang w:bidi="ar-SA"/>
    </w:rPr>
  </w:style>
  <w:style w:type="paragraph" w:customStyle="1" w:styleId="StyleCaptionVnArialNarrowChar">
    <w:name w:val="Style Caption + .VnArial Narrow Char"/>
    <w:basedOn w:val="Caption"/>
    <w:link w:val="StyleCaptionVnArialNarrowCharCharChar"/>
    <w:rsid w:val="00BE69AD"/>
    <w:pPr>
      <w:keepNext/>
      <w:widowControl w:val="0"/>
      <w:tabs>
        <w:tab w:val="left" w:pos="-2428"/>
      </w:tabs>
      <w:ind w:hanging="115"/>
    </w:pPr>
    <w:rPr>
      <w:rFonts w:ascii=".VnArial Narrow" w:hAnsi=".VnArial Narrow"/>
      <w:b w:val="0"/>
      <w:i/>
      <w:iCs/>
      <w:sz w:val="24"/>
      <w:szCs w:val="24"/>
    </w:rPr>
  </w:style>
  <w:style w:type="character" w:customStyle="1" w:styleId="StyleSuperscript">
    <w:name w:val="Style Superscript"/>
    <w:rsid w:val="00BE69AD"/>
    <w:rPr>
      <w:rFonts w:ascii="Times New Roman" w:hAnsi="Times New Roman"/>
      <w:vertAlign w:val="superscript"/>
    </w:rPr>
  </w:style>
  <w:style w:type="character" w:customStyle="1" w:styleId="selectmean1">
    <w:name w:val="select_mean1"/>
    <w:rsid w:val="00BE69AD"/>
    <w:rPr>
      <w:rFonts w:ascii="Arial" w:hAnsi="Arial" w:cs="Arial" w:hint="default"/>
      <w:strike w:val="0"/>
      <w:dstrike w:val="0"/>
      <w:color w:val="0032C0"/>
      <w:sz w:val="20"/>
      <w:szCs w:val="20"/>
      <w:u w:val="none"/>
    </w:rPr>
  </w:style>
  <w:style w:type="character" w:customStyle="1" w:styleId="text">
    <w:name w:val="text"/>
    <w:basedOn w:val="DefaultParagraphFont"/>
    <w:rsid w:val="00BE69AD"/>
  </w:style>
  <w:style w:type="character" w:customStyle="1" w:styleId="NOIDUNG1CharChar">
    <w:name w:val="NOI DUNG 1 Char Char"/>
    <w:link w:val="NOIDUNG1"/>
    <w:rsid w:val="00BE69AD"/>
    <w:rPr>
      <w:sz w:val="26"/>
      <w:szCs w:val="26"/>
      <w:lang w:bidi="ar-SA"/>
    </w:rPr>
  </w:style>
  <w:style w:type="paragraph" w:customStyle="1" w:styleId="NOIDUNG1">
    <w:name w:val="NOI DUNG 1"/>
    <w:basedOn w:val="Normal"/>
    <w:link w:val="NOIDUNG1CharChar"/>
    <w:rsid w:val="00BE69AD"/>
    <w:pPr>
      <w:spacing w:before="120" w:after="120" w:line="312" w:lineRule="auto"/>
      <w:ind w:firstLine="720"/>
      <w:jc w:val="both"/>
    </w:pPr>
    <w:rPr>
      <w:sz w:val="26"/>
      <w:szCs w:val="26"/>
      <w:lang w:val="x-none" w:eastAsia="x-none"/>
    </w:rPr>
  </w:style>
  <w:style w:type="character" w:customStyle="1" w:styleId="HnhCharChar">
    <w:name w:val="Hình Char Char"/>
    <w:link w:val="Hnh"/>
    <w:rsid w:val="00BE69AD"/>
    <w:rPr>
      <w:b/>
      <w:bCs/>
      <w:i/>
      <w:sz w:val="26"/>
      <w:szCs w:val="26"/>
      <w:lang w:val="pt-BR" w:bidi="ar-SA"/>
    </w:rPr>
  </w:style>
  <w:style w:type="paragraph" w:customStyle="1" w:styleId="Hnh">
    <w:name w:val="Hình"/>
    <w:basedOn w:val="Heading4"/>
    <w:link w:val="HnhCharChar"/>
    <w:rsid w:val="00BE69AD"/>
    <w:pPr>
      <w:spacing w:line="312" w:lineRule="auto"/>
    </w:pPr>
    <w:rPr>
      <w:i/>
      <w:sz w:val="26"/>
      <w:szCs w:val="26"/>
      <w:lang w:val="pt-BR" w:eastAsia="x-none"/>
    </w:rPr>
  </w:style>
  <w:style w:type="character" w:customStyle="1" w:styleId="NOIDUNGCharChar">
    <w:name w:val="NOI DUNG Char Char"/>
    <w:link w:val="NOIDUNG"/>
    <w:rsid w:val="00BE69AD"/>
    <w:rPr>
      <w:sz w:val="26"/>
      <w:szCs w:val="24"/>
      <w:lang w:bidi="ar-SA"/>
    </w:rPr>
  </w:style>
  <w:style w:type="paragraph" w:customStyle="1" w:styleId="NOIDUNG">
    <w:name w:val="NOI DUNG"/>
    <w:basedOn w:val="Normal"/>
    <w:link w:val="NOIDUNGCharChar"/>
    <w:rsid w:val="00BE69AD"/>
    <w:pPr>
      <w:widowControl w:val="0"/>
      <w:spacing w:before="120" w:after="120"/>
      <w:ind w:left="851"/>
      <w:jc w:val="both"/>
    </w:pPr>
    <w:rPr>
      <w:sz w:val="26"/>
      <w:szCs w:val="24"/>
      <w:lang w:val="x-none" w:eastAsia="x-none"/>
    </w:rPr>
  </w:style>
  <w:style w:type="character" w:customStyle="1" w:styleId="Stylerepaire">
    <w:name w:val="Style repaire"/>
    <w:rsid w:val="00BE69AD"/>
    <w:rPr>
      <w:rFonts w:ascii="Times New Roman" w:hAnsi="Times New Roman"/>
      <w:color w:val="FF0000"/>
    </w:rPr>
  </w:style>
  <w:style w:type="character" w:customStyle="1" w:styleId="BodyText3Char1">
    <w:name w:val="Body Text 3 Char1"/>
    <w:semiHidden/>
    <w:rsid w:val="00BE69AD"/>
    <w:rPr>
      <w:sz w:val="16"/>
      <w:szCs w:val="16"/>
    </w:rPr>
  </w:style>
  <w:style w:type="character" w:customStyle="1" w:styleId="FootnoteTextChar1">
    <w:name w:val="Footnote Text Char1"/>
    <w:semiHidden/>
    <w:rsid w:val="00BE69AD"/>
    <w:rPr>
      <w:sz w:val="20"/>
      <w:szCs w:val="20"/>
    </w:rPr>
  </w:style>
  <w:style w:type="paragraph" w:customStyle="1" w:styleId="Noteoftables">
    <w:name w:val="Note of tables"/>
    <w:next w:val="Normal"/>
    <w:rsid w:val="00BE69AD"/>
    <w:pPr>
      <w:jc w:val="right"/>
    </w:pPr>
  </w:style>
  <w:style w:type="paragraph" w:customStyle="1" w:styleId="BngHnh">
    <w:name w:val="Bảng Hạnh"/>
    <w:basedOn w:val="TOC1"/>
    <w:rsid w:val="00BE69AD"/>
    <w:pPr>
      <w:tabs>
        <w:tab w:val="clear" w:pos="9029"/>
        <w:tab w:val="right" w:leader="dot" w:pos="8778"/>
        <w:tab w:val="right" w:leader="dot" w:pos="9360"/>
      </w:tabs>
      <w:spacing w:before="120" w:after="0" w:line="312" w:lineRule="auto"/>
      <w:ind w:left="0" w:right="355" w:firstLine="0"/>
      <w:jc w:val="left"/>
    </w:pPr>
    <w:rPr>
      <w:rFonts w:cs="Arial"/>
      <w:b/>
      <w:i/>
      <w:caps w:val="0"/>
      <w:noProof w:val="0"/>
      <w:sz w:val="26"/>
      <w:szCs w:val="26"/>
      <w:lang w:val="en-US"/>
    </w:rPr>
  </w:style>
  <w:style w:type="paragraph" w:customStyle="1" w:styleId="Tablesfont">
    <w:name w:val="Table's font"/>
    <w:rsid w:val="00BE69AD"/>
    <w:pPr>
      <w:jc w:val="right"/>
    </w:pPr>
    <w:rPr>
      <w:bCs/>
      <w:kern w:val="28"/>
    </w:rPr>
  </w:style>
  <w:style w:type="paragraph" w:customStyle="1" w:styleId="Char1">
    <w:name w:val="Char1"/>
    <w:basedOn w:val="Normal"/>
    <w:rsid w:val="00BE69AD"/>
    <w:pPr>
      <w:spacing w:after="160" w:line="240" w:lineRule="exact"/>
    </w:pPr>
    <w:rPr>
      <w:rFonts w:ascii="Verdana" w:hAnsi="Verdana"/>
      <w:sz w:val="20"/>
      <w:szCs w:val="20"/>
    </w:rPr>
  </w:style>
  <w:style w:type="paragraph" w:customStyle="1" w:styleId="B0">
    <w:name w:val="B"/>
    <w:basedOn w:val="Normal"/>
    <w:rsid w:val="00BE69AD"/>
    <w:pPr>
      <w:spacing w:line="360" w:lineRule="auto"/>
      <w:jc w:val="center"/>
    </w:pPr>
    <w:rPr>
      <w:rFonts w:eastAsia="MS Mincho"/>
      <w:b/>
    </w:rPr>
  </w:style>
  <w:style w:type="paragraph" w:customStyle="1" w:styleId="vanban">
    <w:name w:val="vanban"/>
    <w:basedOn w:val="Normal"/>
    <w:rsid w:val="00BE69AD"/>
    <w:pPr>
      <w:spacing w:before="100" w:beforeAutospacing="1" w:after="100" w:afterAutospacing="1"/>
    </w:pPr>
    <w:rPr>
      <w:sz w:val="24"/>
      <w:szCs w:val="24"/>
    </w:rPr>
  </w:style>
  <w:style w:type="paragraph" w:customStyle="1" w:styleId="CharCharChar1CharCharCharCharCharChar">
    <w:name w:val="Char Char Char1 Char Char Char Char Char Char"/>
    <w:basedOn w:val="Normal"/>
    <w:rsid w:val="00BE69AD"/>
    <w:rPr>
      <w:rFonts w:ascii="Arial" w:hAnsi="Arial"/>
      <w:sz w:val="22"/>
      <w:szCs w:val="20"/>
      <w:lang w:val="en-AU"/>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rsid w:val="00BE69AD"/>
    <w:pPr>
      <w:tabs>
        <w:tab w:val="left" w:pos="1152"/>
      </w:tabs>
      <w:spacing w:before="120" w:after="120" w:line="312" w:lineRule="auto"/>
    </w:pPr>
    <w:rPr>
      <w:rFonts w:ascii="Arial" w:hAnsi="Arial" w:cs="Arial"/>
      <w:sz w:val="26"/>
      <w:szCs w:val="26"/>
    </w:rPr>
  </w:style>
  <w:style w:type="paragraph" w:customStyle="1" w:styleId="ColorfulList-Accent11">
    <w:name w:val="Colorful List - Accent 11"/>
    <w:basedOn w:val="Normal"/>
    <w:rsid w:val="00BE69AD"/>
    <w:pPr>
      <w:widowControl w:val="0"/>
      <w:ind w:left="720"/>
      <w:contextualSpacing/>
    </w:pPr>
    <w:rPr>
      <w:rFonts w:ascii=".VnArial Narrow" w:hAnsi=".VnArial Narrow"/>
      <w:sz w:val="26"/>
      <w:szCs w:val="26"/>
    </w:rPr>
  </w:style>
  <w:style w:type="paragraph" w:customStyle="1" w:styleId="xl38">
    <w:name w:val="xl38"/>
    <w:basedOn w:val="Normal"/>
    <w:rsid w:val="00BE69AD"/>
    <w:pPr>
      <w:pBdr>
        <w:left w:val="single" w:sz="4" w:space="0" w:color="auto"/>
        <w:right w:val="single" w:sz="4" w:space="0" w:color="auto"/>
      </w:pBdr>
      <w:spacing w:before="100" w:beforeAutospacing="1" w:after="100" w:afterAutospacing="1"/>
    </w:pPr>
    <w:rPr>
      <w:sz w:val="24"/>
      <w:szCs w:val="24"/>
    </w:rPr>
  </w:style>
  <w:style w:type="paragraph" w:customStyle="1" w:styleId="sgtoquestion">
    <w:name w:val="sgtoquestion"/>
    <w:basedOn w:val="Normal"/>
    <w:rsid w:val="00BE69AD"/>
    <w:pPr>
      <w:spacing w:before="100" w:beforeAutospacing="1" w:after="100" w:afterAutospacing="1"/>
    </w:pPr>
    <w:rPr>
      <w:sz w:val="24"/>
      <w:szCs w:val="24"/>
    </w:rPr>
  </w:style>
  <w:style w:type="paragraph" w:customStyle="1" w:styleId="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w:rsid w:val="00BE69AD"/>
    <w:pPr>
      <w:tabs>
        <w:tab w:val="left" w:pos="1152"/>
      </w:tabs>
      <w:spacing w:before="120" w:after="120" w:line="312" w:lineRule="auto"/>
    </w:pPr>
    <w:rPr>
      <w:rFonts w:ascii="Arial" w:hAnsi="Arial" w:cs="Arial"/>
      <w:sz w:val="26"/>
      <w:szCs w:val="26"/>
    </w:rPr>
  </w:style>
  <w:style w:type="paragraph" w:customStyle="1" w:styleId="Than">
    <w:name w:val="Than"/>
    <w:basedOn w:val="Normal"/>
    <w:rsid w:val="00BE69AD"/>
    <w:pPr>
      <w:ind w:firstLine="720"/>
      <w:jc w:val="both"/>
    </w:pPr>
    <w:rPr>
      <w:lang w:val="vi-VN"/>
    </w:rPr>
  </w:style>
  <w:style w:type="paragraph" w:customStyle="1" w:styleId="giua0">
    <w:name w:val="giua"/>
    <w:basedOn w:val="Normal"/>
    <w:rsid w:val="00BE69AD"/>
    <w:pPr>
      <w:widowControl w:val="0"/>
      <w:spacing w:before="240" w:after="240"/>
      <w:jc w:val="center"/>
    </w:pPr>
    <w:rPr>
      <w:rFonts w:ascii=".VnTimeH" w:hAnsi=".VnTimeH"/>
      <w:sz w:val="24"/>
      <w:szCs w:val="20"/>
    </w:rPr>
  </w:style>
  <w:style w:type="paragraph" w:customStyle="1" w:styleId="3">
    <w:name w:val="3"/>
    <w:basedOn w:val="Normal"/>
    <w:rsid w:val="00BE69AD"/>
    <w:pPr>
      <w:ind w:left="522"/>
      <w:jc w:val="both"/>
    </w:pPr>
    <w:rPr>
      <w:rFonts w:ascii="VNI-Times" w:hAnsi="VNI-Times"/>
      <w:sz w:val="26"/>
      <w:szCs w:val="26"/>
    </w:rPr>
  </w:style>
  <w:style w:type="paragraph" w:styleId="Revision">
    <w:name w:val="Revision"/>
    <w:hidden/>
    <w:semiHidden/>
    <w:rsid w:val="00BE69AD"/>
    <w:rPr>
      <w:rFonts w:ascii=".VnTime" w:hAnsi=".VnTime"/>
      <w:sz w:val="24"/>
      <w:szCs w:val="24"/>
    </w:rPr>
  </w:style>
  <w:style w:type="paragraph" w:customStyle="1" w:styleId="CharChar3CharCharCharCharCharCharCharCharCharCharCharCharChar">
    <w:name w:val="Char Char3 Char Char Char Char Char Char Char Char Char Char Char Char Char"/>
    <w:basedOn w:val="Normal"/>
    <w:rsid w:val="00BE69AD"/>
    <w:pPr>
      <w:spacing w:after="160" w:line="240" w:lineRule="exact"/>
    </w:pPr>
    <w:rPr>
      <w:rFonts w:ascii="Verdana" w:hAnsi="Verdana"/>
      <w:sz w:val="20"/>
      <w:szCs w:val="20"/>
    </w:rPr>
  </w:style>
  <w:style w:type="paragraph" w:customStyle="1" w:styleId="CharChar3CharCharCharCharCharCharCharCharCharCharCharCharCharCharCharCharCharCharChar">
    <w:name w:val="Char Char3 Char Char Char Char Char Char Char Char Char Char Char Char Char Char Char Char Char Char Char"/>
    <w:basedOn w:val="Normal"/>
    <w:rsid w:val="00BE69AD"/>
    <w:pPr>
      <w:spacing w:after="160" w:line="240" w:lineRule="exact"/>
    </w:pPr>
    <w:rPr>
      <w:rFonts w:ascii="Verdana" w:hAnsi="Verdana"/>
      <w:sz w:val="20"/>
      <w:szCs w:val="20"/>
    </w:rPr>
  </w:style>
  <w:style w:type="character" w:customStyle="1" w:styleId="pbody1">
    <w:name w:val="pbody1"/>
    <w:rsid w:val="00BE69AD"/>
    <w:rPr>
      <w:rFonts w:ascii="Verdana" w:hAnsi="Verdana" w:cs="Arial" w:hint="default"/>
      <w:color w:val="000000"/>
      <w:sz w:val="15"/>
      <w:szCs w:val="15"/>
    </w:rPr>
  </w:style>
  <w:style w:type="paragraph" w:customStyle="1" w:styleId="CharChar3CharCharCharChar">
    <w:name w:val="Char Char3 Char Char Char Char"/>
    <w:basedOn w:val="Normal"/>
    <w:rsid w:val="00BE69AD"/>
    <w:pPr>
      <w:spacing w:after="160" w:line="240" w:lineRule="exact"/>
    </w:pPr>
    <w:rPr>
      <w:rFonts w:ascii="Verdana" w:hAnsi="Verdana"/>
      <w:sz w:val="20"/>
      <w:szCs w:val="20"/>
    </w:rPr>
  </w:style>
  <w:style w:type="character" w:customStyle="1" w:styleId="FontStyle30">
    <w:name w:val="Font Style30"/>
    <w:rsid w:val="00BE69AD"/>
    <w:rPr>
      <w:rFonts w:ascii="Times New Roman" w:hAnsi="Times New Roman" w:cs="Times New Roman"/>
      <w:b/>
      <w:bCs/>
      <w:color w:val="000000"/>
      <w:sz w:val="26"/>
      <w:szCs w:val="26"/>
    </w:rPr>
  </w:style>
  <w:style w:type="character" w:customStyle="1" w:styleId="normal00200028web0029char1">
    <w:name w:val="normal00200028web0029char1"/>
    <w:basedOn w:val="DefaultParagraphFont"/>
    <w:rsid w:val="00BE69AD"/>
  </w:style>
  <w:style w:type="paragraph" w:customStyle="1" w:styleId="normal-p">
    <w:name w:val="normal-p"/>
    <w:basedOn w:val="Normal"/>
    <w:rsid w:val="00BE69AD"/>
    <w:rPr>
      <w:sz w:val="20"/>
      <w:szCs w:val="20"/>
    </w:rPr>
  </w:style>
  <w:style w:type="character" w:customStyle="1" w:styleId="text1">
    <w:name w:val="text1"/>
    <w:rsid w:val="00BE69AD"/>
    <w:rPr>
      <w:rFonts w:ascii="Arial" w:hAnsi="Arial" w:cs="Arial" w:hint="default"/>
      <w:i w:val="0"/>
      <w:iCs w:val="0"/>
      <w:color w:val="000711"/>
      <w:sz w:val="22"/>
      <w:szCs w:val="22"/>
    </w:rPr>
  </w:style>
  <w:style w:type="paragraph" w:customStyle="1" w:styleId="CharCharCharCharCharCharCharCharCharCharCharChar1CharCharCharCharCharCharCharCharCharCharCharCharCharCharCharCharCharCharCharCharCharCharCharCharCharChar">
    <w:name w:val="Char Char Char Char Char Char Char Char Char Char Char Char1 Char Char Char Char Char Char Char Char Char Char Char Char Char Char Char Char Char Char Char Char Char Char Char Char Char Char"/>
    <w:basedOn w:val="Normal"/>
    <w:rsid w:val="00BE69AD"/>
    <w:pPr>
      <w:spacing w:after="160" w:line="240" w:lineRule="exact"/>
    </w:pPr>
    <w:rPr>
      <w:rFonts w:ascii="Verdana" w:hAnsi="Verdana"/>
      <w:sz w:val="20"/>
      <w:szCs w:val="20"/>
    </w:rPr>
  </w:style>
  <w:style w:type="paragraph" w:customStyle="1" w:styleId="xl152">
    <w:name w:val="xl15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53">
    <w:name w:val="xl15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18"/>
      <w:szCs w:val="18"/>
    </w:rPr>
  </w:style>
  <w:style w:type="paragraph" w:customStyle="1" w:styleId="xl154">
    <w:name w:val="xl154"/>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155">
    <w:name w:val="xl15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56">
    <w:name w:val="xl15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157">
    <w:name w:val="xl15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158">
    <w:name w:val="xl15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u w:val="single"/>
    </w:rPr>
  </w:style>
  <w:style w:type="paragraph" w:customStyle="1" w:styleId="xl159">
    <w:name w:val="xl15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60">
    <w:name w:val="xl160"/>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161">
    <w:name w:val="xl16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u w:val="single"/>
    </w:rPr>
  </w:style>
  <w:style w:type="paragraph" w:customStyle="1" w:styleId="xl162">
    <w:name w:val="xl16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63">
    <w:name w:val="xl16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u w:val="single"/>
    </w:rPr>
  </w:style>
  <w:style w:type="paragraph" w:customStyle="1" w:styleId="xl164">
    <w:name w:val="xl16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65">
    <w:name w:val="xl16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66">
    <w:name w:val="xl16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67">
    <w:name w:val="xl16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u w:val="single"/>
    </w:rPr>
  </w:style>
  <w:style w:type="paragraph" w:customStyle="1" w:styleId="xl168">
    <w:name w:val="xl16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169">
    <w:name w:val="xl169"/>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xl170">
    <w:name w:val="xl170"/>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171">
    <w:name w:val="xl17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u w:val="single"/>
    </w:rPr>
  </w:style>
  <w:style w:type="paragraph" w:customStyle="1" w:styleId="xl172">
    <w:name w:val="xl17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u w:val="single"/>
    </w:rPr>
  </w:style>
  <w:style w:type="paragraph" w:customStyle="1" w:styleId="xl173">
    <w:name w:val="xl17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174">
    <w:name w:val="xl17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18"/>
      <w:szCs w:val="18"/>
      <w:u w:val="single"/>
    </w:rPr>
  </w:style>
  <w:style w:type="paragraph" w:customStyle="1" w:styleId="xl175">
    <w:name w:val="xl17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18"/>
      <w:szCs w:val="18"/>
      <w:u w:val="single"/>
    </w:rPr>
  </w:style>
  <w:style w:type="paragraph" w:customStyle="1" w:styleId="xl176">
    <w:name w:val="xl17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18"/>
      <w:szCs w:val="18"/>
    </w:rPr>
  </w:style>
  <w:style w:type="paragraph" w:customStyle="1" w:styleId="xl177">
    <w:name w:val="xl177"/>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178">
    <w:name w:val="xl17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18"/>
      <w:szCs w:val="18"/>
      <w:u w:val="single"/>
    </w:rPr>
  </w:style>
  <w:style w:type="paragraph" w:customStyle="1" w:styleId="xl179">
    <w:name w:val="xl179"/>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18"/>
      <w:szCs w:val="18"/>
      <w:u w:val="single"/>
    </w:rPr>
  </w:style>
  <w:style w:type="paragraph" w:customStyle="1" w:styleId="xl180">
    <w:name w:val="xl180"/>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xl181">
    <w:name w:val="xl18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82">
    <w:name w:val="xl18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0"/>
      <w:szCs w:val="20"/>
    </w:rPr>
  </w:style>
  <w:style w:type="paragraph" w:customStyle="1" w:styleId="xl183">
    <w:name w:val="xl18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0"/>
      <w:szCs w:val="20"/>
      <w:u w:val="single"/>
    </w:rPr>
  </w:style>
  <w:style w:type="paragraph" w:customStyle="1" w:styleId="xl184">
    <w:name w:val="xl18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8"/>
      <w:szCs w:val="18"/>
      <w:u w:val="single"/>
    </w:rPr>
  </w:style>
  <w:style w:type="paragraph" w:customStyle="1" w:styleId="xl185">
    <w:name w:val="xl18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u w:val="single"/>
    </w:rPr>
  </w:style>
  <w:style w:type="paragraph" w:customStyle="1" w:styleId="xl186">
    <w:name w:val="xl18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u w:val="single"/>
    </w:rPr>
  </w:style>
  <w:style w:type="paragraph" w:customStyle="1" w:styleId="xl187">
    <w:name w:val="xl18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u w:val="single"/>
    </w:rPr>
  </w:style>
  <w:style w:type="paragraph" w:customStyle="1" w:styleId="xl188">
    <w:name w:val="xl18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u w:val="single"/>
    </w:rPr>
  </w:style>
  <w:style w:type="paragraph" w:customStyle="1" w:styleId="xl189">
    <w:name w:val="xl189"/>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u w:val="single"/>
    </w:rPr>
  </w:style>
  <w:style w:type="paragraph" w:customStyle="1" w:styleId="xl190">
    <w:name w:val="xl19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191">
    <w:name w:val="xl19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192">
    <w:name w:val="xl19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rPr>
  </w:style>
  <w:style w:type="paragraph" w:customStyle="1" w:styleId="xl193">
    <w:name w:val="xl19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94">
    <w:name w:val="xl19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i/>
      <w:iCs/>
      <w:sz w:val="18"/>
      <w:szCs w:val="18"/>
    </w:rPr>
  </w:style>
  <w:style w:type="paragraph" w:customStyle="1" w:styleId="xl195">
    <w:name w:val="xl195"/>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96">
    <w:name w:val="xl19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97">
    <w:name w:val="xl19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rPr>
  </w:style>
  <w:style w:type="paragraph" w:customStyle="1" w:styleId="xl198">
    <w:name w:val="xl198"/>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99">
    <w:name w:val="xl19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18"/>
      <w:szCs w:val="18"/>
      <w:u w:val="single"/>
    </w:rPr>
  </w:style>
  <w:style w:type="paragraph" w:customStyle="1" w:styleId="xl200">
    <w:name w:val="xl20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201">
    <w:name w:val="xl20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xl202">
    <w:name w:val="xl20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0"/>
      <w:szCs w:val="20"/>
    </w:rPr>
  </w:style>
  <w:style w:type="paragraph" w:customStyle="1" w:styleId="xl203">
    <w:name w:val="xl20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204">
    <w:name w:val="xl20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8"/>
      <w:szCs w:val="18"/>
      <w:u w:val="single"/>
    </w:rPr>
  </w:style>
  <w:style w:type="paragraph" w:customStyle="1" w:styleId="xl205">
    <w:name w:val="xl205"/>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06">
    <w:name w:val="xl20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8"/>
      <w:szCs w:val="18"/>
    </w:rPr>
  </w:style>
  <w:style w:type="paragraph" w:customStyle="1" w:styleId="xl207">
    <w:name w:val="xl207"/>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208">
    <w:name w:val="xl20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09">
    <w:name w:val="xl20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210">
    <w:name w:val="xl21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u w:val="single"/>
    </w:rPr>
  </w:style>
  <w:style w:type="paragraph" w:customStyle="1" w:styleId="xl211">
    <w:name w:val="xl21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u w:val="single"/>
    </w:rPr>
  </w:style>
  <w:style w:type="paragraph" w:customStyle="1" w:styleId="xl212">
    <w:name w:val="xl21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u w:val="single"/>
    </w:rPr>
  </w:style>
  <w:style w:type="paragraph" w:customStyle="1" w:styleId="xl213">
    <w:name w:val="xl21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14">
    <w:name w:val="xl21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18"/>
      <w:szCs w:val="18"/>
      <w:u w:val="single"/>
    </w:rPr>
  </w:style>
  <w:style w:type="paragraph" w:customStyle="1" w:styleId="xl215">
    <w:name w:val="xl21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18"/>
      <w:szCs w:val="18"/>
      <w:u w:val="single"/>
    </w:rPr>
  </w:style>
  <w:style w:type="paragraph" w:customStyle="1" w:styleId="xl216">
    <w:name w:val="xl21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17">
    <w:name w:val="xl21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clearformatting">
    <w:name w:val="clearformatting"/>
    <w:basedOn w:val="Normal"/>
    <w:rsid w:val="00BE69AD"/>
    <w:pPr>
      <w:spacing w:before="100" w:beforeAutospacing="1" w:after="100" w:afterAutospacing="1"/>
    </w:pPr>
    <w:rPr>
      <w:sz w:val="24"/>
      <w:szCs w:val="24"/>
    </w:rPr>
  </w:style>
  <w:style w:type="character" w:customStyle="1" w:styleId="Bodytext1">
    <w:name w:val="Body text_"/>
    <w:link w:val="BodyText10"/>
    <w:rsid w:val="00BE69AD"/>
    <w:rPr>
      <w:sz w:val="27"/>
      <w:szCs w:val="27"/>
      <w:shd w:val="clear" w:color="auto" w:fill="FFFFFF"/>
      <w:lang w:bidi="ar-SA"/>
    </w:rPr>
  </w:style>
  <w:style w:type="paragraph" w:customStyle="1" w:styleId="BodyText10">
    <w:name w:val="Body Text1"/>
    <w:basedOn w:val="Normal"/>
    <w:link w:val="Bodytext1"/>
    <w:rsid w:val="00BE69AD"/>
    <w:pPr>
      <w:widowControl w:val="0"/>
      <w:shd w:val="clear" w:color="auto" w:fill="FFFFFF"/>
      <w:spacing w:before="480" w:line="331" w:lineRule="exact"/>
      <w:jc w:val="both"/>
    </w:pPr>
    <w:rPr>
      <w:sz w:val="27"/>
      <w:szCs w:val="27"/>
      <w:shd w:val="clear" w:color="auto" w:fill="FFFFFF"/>
      <w:lang w:val="x-none" w:eastAsia="x-none"/>
    </w:rPr>
  </w:style>
  <w:style w:type="character" w:customStyle="1" w:styleId="Bodytext20">
    <w:name w:val="Body text (2)_"/>
    <w:link w:val="Bodytext22"/>
    <w:rsid w:val="00BE69AD"/>
    <w:rPr>
      <w:b/>
      <w:bCs/>
      <w:sz w:val="27"/>
      <w:szCs w:val="27"/>
      <w:shd w:val="clear" w:color="auto" w:fill="FFFFFF"/>
      <w:lang w:bidi="ar-SA"/>
    </w:rPr>
  </w:style>
  <w:style w:type="character" w:customStyle="1" w:styleId="Heading10">
    <w:name w:val="Heading #1_"/>
    <w:link w:val="Heading11"/>
    <w:rsid w:val="00BE69AD"/>
    <w:rPr>
      <w:b/>
      <w:bCs/>
      <w:sz w:val="27"/>
      <w:szCs w:val="27"/>
      <w:shd w:val="clear" w:color="auto" w:fill="FFFFFF"/>
      <w:lang w:bidi="ar-SA"/>
    </w:rPr>
  </w:style>
  <w:style w:type="paragraph" w:customStyle="1" w:styleId="Bodytext22">
    <w:name w:val="Body text (2)"/>
    <w:basedOn w:val="Normal"/>
    <w:link w:val="Bodytext20"/>
    <w:rsid w:val="00BE69AD"/>
    <w:pPr>
      <w:widowControl w:val="0"/>
      <w:shd w:val="clear" w:color="auto" w:fill="FFFFFF"/>
      <w:spacing w:line="317" w:lineRule="exact"/>
      <w:jc w:val="both"/>
    </w:pPr>
    <w:rPr>
      <w:b/>
      <w:bCs/>
      <w:sz w:val="27"/>
      <w:szCs w:val="27"/>
      <w:shd w:val="clear" w:color="auto" w:fill="FFFFFF"/>
      <w:lang w:val="x-none" w:eastAsia="x-none"/>
    </w:rPr>
  </w:style>
  <w:style w:type="paragraph" w:customStyle="1" w:styleId="Heading11">
    <w:name w:val="Heading #1"/>
    <w:basedOn w:val="Normal"/>
    <w:link w:val="Heading10"/>
    <w:rsid w:val="00BE69AD"/>
    <w:pPr>
      <w:widowControl w:val="0"/>
      <w:shd w:val="clear" w:color="auto" w:fill="FFFFFF"/>
      <w:spacing w:line="0" w:lineRule="atLeast"/>
      <w:ind w:firstLine="720"/>
      <w:jc w:val="both"/>
      <w:outlineLvl w:val="0"/>
    </w:pPr>
    <w:rPr>
      <w:b/>
      <w:bCs/>
      <w:sz w:val="27"/>
      <w:szCs w:val="27"/>
      <w:shd w:val="clear" w:color="auto" w:fill="FFFFFF"/>
      <w:lang w:val="x-none" w:eastAsia="x-none"/>
    </w:rPr>
  </w:style>
  <w:style w:type="character" w:customStyle="1" w:styleId="Bodytext14ptSpacing0pt">
    <w:name w:val="Body text + 14 pt;Spacing 0 pt"/>
    <w:rsid w:val="00BE69A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paragraph" w:customStyle="1" w:styleId="BodyText23">
    <w:name w:val="Body Text2"/>
    <w:basedOn w:val="Normal"/>
    <w:rsid w:val="00BE69AD"/>
    <w:pPr>
      <w:widowControl w:val="0"/>
      <w:shd w:val="clear" w:color="auto" w:fill="FFFFFF"/>
      <w:spacing w:before="420" w:after="60" w:line="322" w:lineRule="exact"/>
      <w:jc w:val="both"/>
    </w:pPr>
    <w:rPr>
      <w:color w:val="000000"/>
      <w:spacing w:val="-10"/>
      <w:sz w:val="29"/>
      <w:szCs w:val="29"/>
      <w:lang w:val="vi-VN"/>
    </w:rPr>
  </w:style>
  <w:style w:type="character" w:customStyle="1" w:styleId="BodytextItalicSpacing0pt">
    <w:name w:val="Body text + Italic;Spacing 0 pt"/>
    <w:rsid w:val="00BE69AD"/>
    <w:rPr>
      <w:rFonts w:ascii="Times New Roman" w:eastAsia="Times New Roman" w:hAnsi="Times New Roman" w:cs="Times New Roman"/>
      <w:b w:val="0"/>
      <w:bCs w:val="0"/>
      <w:i/>
      <w:iCs/>
      <w:smallCaps w:val="0"/>
      <w:strike w:val="0"/>
      <w:color w:val="000000"/>
      <w:spacing w:val="0"/>
      <w:w w:val="100"/>
      <w:position w:val="0"/>
      <w:sz w:val="29"/>
      <w:szCs w:val="29"/>
      <w:u w:val="none"/>
      <w:lang w:val="vi-VN"/>
    </w:rPr>
  </w:style>
  <w:style w:type="paragraph" w:customStyle="1" w:styleId="6">
    <w:name w:val="6"/>
    <w:basedOn w:val="Normal"/>
    <w:semiHidden/>
    <w:rsid w:val="00BE69AD"/>
    <w:pPr>
      <w:spacing w:before="120" w:after="120" w:line="348" w:lineRule="auto"/>
      <w:jc w:val="both"/>
    </w:pPr>
    <w:rPr>
      <w:rFonts w:ascii=".VnTime" w:hAnsi=".VnTime"/>
      <w:b/>
      <w:iCs/>
      <w:sz w:val="26"/>
      <w:szCs w:val="24"/>
    </w:rPr>
  </w:style>
  <w:style w:type="character" w:customStyle="1" w:styleId="Style32Char">
    <w:name w:val="Style32 Char"/>
    <w:link w:val="Style32"/>
    <w:locked/>
    <w:rsid w:val="00BE69AD"/>
    <w:rPr>
      <w:rFonts w:ascii=".VnArial" w:eastAsia="MS Mincho" w:hAnsi=".VnArial"/>
      <w:b/>
      <w:sz w:val="24"/>
      <w:szCs w:val="24"/>
      <w:lang w:val="pt-BR" w:bidi="ar-SA"/>
    </w:rPr>
  </w:style>
  <w:style w:type="paragraph" w:customStyle="1" w:styleId="Style32">
    <w:name w:val="Style32"/>
    <w:basedOn w:val="Normal"/>
    <w:link w:val="Style32Char"/>
    <w:rsid w:val="00BE69AD"/>
    <w:pPr>
      <w:spacing w:before="120" w:after="120"/>
      <w:jc w:val="center"/>
    </w:pPr>
    <w:rPr>
      <w:rFonts w:ascii=".VnArial" w:eastAsia="MS Mincho" w:hAnsi=".VnArial"/>
      <w:b/>
      <w:sz w:val="24"/>
      <w:szCs w:val="24"/>
      <w:lang w:val="pt-BR"/>
    </w:rPr>
  </w:style>
  <w:style w:type="paragraph" w:customStyle="1" w:styleId="NormalTimesNewRoman">
    <w:name w:val="Normal + Times New Roman"/>
    <w:aliases w:val="14 pt,First line:  0,49&quot;,Line spacing:  Multiple ..."/>
    <w:basedOn w:val="Normal"/>
    <w:rsid w:val="00BE69AD"/>
    <w:pPr>
      <w:spacing w:before="120" w:after="120"/>
      <w:ind w:firstLine="567"/>
      <w:jc w:val="both"/>
    </w:pPr>
    <w:rPr>
      <w:rFonts w:eastAsia="Calibri"/>
      <w:lang w:val="en-GB"/>
    </w:rPr>
  </w:style>
  <w:style w:type="character" w:customStyle="1" w:styleId="NoSpacingChar">
    <w:name w:val="No Spacing Char"/>
    <w:link w:val="NoSpacing"/>
    <w:rsid w:val="00BE69AD"/>
    <w:rPr>
      <w:rFonts w:ascii="Calibri" w:eastAsia="Calibri" w:hAnsi="Calibri"/>
      <w:sz w:val="24"/>
      <w:szCs w:val="32"/>
      <w:lang w:val="en-US" w:eastAsia="en-US" w:bidi="en-US"/>
    </w:rPr>
  </w:style>
  <w:style w:type="character" w:customStyle="1" w:styleId="CharChar10">
    <w:name w:val="Char Char1"/>
    <w:rsid w:val="00BE69AD"/>
    <w:rPr>
      <w:sz w:val="22"/>
      <w:szCs w:val="22"/>
    </w:rPr>
  </w:style>
  <w:style w:type="character" w:customStyle="1" w:styleId="CharChar26">
    <w:name w:val="Char Char26"/>
    <w:rsid w:val="00BE69AD"/>
    <w:rPr>
      <w:sz w:val="28"/>
      <w:szCs w:val="24"/>
      <w:lang w:val="en-US" w:eastAsia="en-US" w:bidi="ar-SA"/>
    </w:rPr>
  </w:style>
  <w:style w:type="character" w:customStyle="1" w:styleId="CharChar5">
    <w:name w:val="Char Char5"/>
    <w:rsid w:val="00BE69AD"/>
    <w:rPr>
      <w:sz w:val="28"/>
      <w:szCs w:val="24"/>
      <w:lang w:val="en-US" w:eastAsia="en-US" w:bidi="ar-SA"/>
    </w:rPr>
  </w:style>
  <w:style w:type="character" w:customStyle="1" w:styleId="CharChar6">
    <w:name w:val="Char Char6"/>
    <w:rsid w:val="00BE69AD"/>
    <w:rPr>
      <w:sz w:val="28"/>
      <w:szCs w:val="24"/>
      <w:lang w:val="en-US" w:eastAsia="en-US" w:bidi="ar-SA"/>
    </w:rPr>
  </w:style>
  <w:style w:type="character" w:customStyle="1" w:styleId="CharChar30">
    <w:name w:val="Char Char3"/>
    <w:rsid w:val="00BE69AD"/>
    <w:rPr>
      <w:sz w:val="24"/>
      <w:szCs w:val="24"/>
      <w:lang w:val="en-US" w:eastAsia="en-US" w:bidi="ar-SA"/>
    </w:rPr>
  </w:style>
  <w:style w:type="character" w:customStyle="1" w:styleId="Bodytext5">
    <w:name w:val="Body text (5)_"/>
    <w:link w:val="Bodytext50"/>
    <w:rsid w:val="00BE69AD"/>
    <w:rPr>
      <w:i/>
      <w:iCs/>
      <w:sz w:val="26"/>
      <w:szCs w:val="26"/>
      <w:shd w:val="clear" w:color="auto" w:fill="FFFFFF"/>
      <w:lang w:bidi="ar-SA"/>
    </w:rPr>
  </w:style>
  <w:style w:type="paragraph" w:customStyle="1" w:styleId="Bodytext50">
    <w:name w:val="Body text (5)"/>
    <w:basedOn w:val="Normal"/>
    <w:link w:val="Bodytext5"/>
    <w:rsid w:val="00BE69AD"/>
    <w:pPr>
      <w:widowControl w:val="0"/>
      <w:shd w:val="clear" w:color="auto" w:fill="FFFFFF"/>
      <w:spacing w:before="420" w:after="420" w:line="0" w:lineRule="atLeast"/>
      <w:jc w:val="both"/>
    </w:pPr>
    <w:rPr>
      <w:i/>
      <w:iCs/>
      <w:sz w:val="26"/>
      <w:szCs w:val="26"/>
      <w:shd w:val="clear" w:color="auto" w:fill="FFFFFF"/>
    </w:rPr>
  </w:style>
  <w:style w:type="paragraph" w:customStyle="1" w:styleId="ThchinChths3008CT-BGDTngy18thng8nm2014caBGiodcvotovnhimvtrngtmcagiodcmmnon">
    <w:name w:val="Thực hiện Chỉ thị số 3008/CT-BGDĐT ngày 18 tháng 8 năm 2014 của Bộ Giáo dục và Đào tạo về nhiệm vụ trọng tâm của giáo dục mầm non"/>
    <w:aliases w:val="giáo dục phổ thông,giáo dục thường xuyên và giáo dục chuyên nghiệp năm học 2014-2015,Ủy ban nhân dân tỉnh chỉ đạo ngành Gi"/>
    <w:basedOn w:val="Normal"/>
    <w:link w:val="ThchinChths3008CT-BGDTngy18thng8nm2014caBGiodcvotovnhimvtrngtmcagiodcmmnonChar"/>
    <w:rsid w:val="00BE69AD"/>
    <w:pPr>
      <w:spacing w:after="120"/>
      <w:ind w:firstLine="720"/>
      <w:jc w:val="both"/>
    </w:pPr>
    <w:rPr>
      <w:color w:val="0000FF"/>
      <w:spacing w:val="14"/>
    </w:rPr>
  </w:style>
  <w:style w:type="character" w:customStyle="1" w:styleId="ThchinChths3008CT-BGDTngy18thng8nm2014caBGiodcvotovnhimvtrngtmcagiodcmmnonChar">
    <w:name w:val="Thực hiện Chỉ thị số 3008/CT-BGDĐT ngày 18 tháng 8 năm 2014 của Bộ Giáo dục và Đào tạo về nhiệm vụ trọng tâm của giáo dục mầm non Char"/>
    <w:aliases w:val="giáo dục phổ thông Char,giáo dục thường xuyên và giáo dục chuyên nghiệp năm học 2014-2015 Char"/>
    <w:link w:val="ThchinChths3008CT-BGDTngy18thng8nm2014caBGiodcvotovnhimvtrngtmcagiodcmmnon"/>
    <w:rsid w:val="00BE69AD"/>
    <w:rPr>
      <w:color w:val="0000FF"/>
      <w:spacing w:val="14"/>
      <w:sz w:val="28"/>
      <w:szCs w:val="28"/>
      <w:lang w:val="en-US" w:eastAsia="en-US" w:bidi="ar-SA"/>
    </w:rPr>
  </w:style>
  <w:style w:type="paragraph" w:customStyle="1" w:styleId="Normal15pt">
    <w:name w:val="Normal + 15 pt"/>
    <w:aliases w:val="Bold,Blue + 14 pt,Not Bold,Auto,Expanded by  0,7 pt + Not Bold..."/>
    <w:basedOn w:val="Normal"/>
    <w:link w:val="Normal15ptChar"/>
    <w:rsid w:val="00BE69AD"/>
    <w:pPr>
      <w:tabs>
        <w:tab w:val="left" w:pos="9000"/>
      </w:tabs>
      <w:spacing w:after="120"/>
      <w:ind w:right="-180" w:firstLine="720"/>
      <w:jc w:val="both"/>
    </w:pPr>
    <w:rPr>
      <w:color w:val="0000FF"/>
    </w:rPr>
  </w:style>
  <w:style w:type="character" w:customStyle="1" w:styleId="Normal15ptChar">
    <w:name w:val="Normal + 15 pt Char"/>
    <w:aliases w:val="Bold Char,Blue + 14 pt Char,Not Bold Char,Auto Char,Expanded by  0 Char,7 pt + Not Bold... Char"/>
    <w:link w:val="Normal15pt"/>
    <w:rsid w:val="00BE69AD"/>
    <w:rPr>
      <w:color w:val="0000FF"/>
      <w:sz w:val="28"/>
      <w:szCs w:val="28"/>
      <w:lang w:val="en-US" w:eastAsia="en-US" w:bidi="ar-SA"/>
    </w:rPr>
  </w:style>
  <w:style w:type="character" w:customStyle="1" w:styleId="05NidungVBChar">
    <w:name w:val="05 Nội dung VB Char"/>
    <w:link w:val="05NidungVB"/>
    <w:locked/>
    <w:rsid w:val="00BE69AD"/>
    <w:rPr>
      <w:sz w:val="28"/>
      <w:szCs w:val="28"/>
      <w:lang w:val="x-none" w:eastAsia="x-none" w:bidi="ar-SA"/>
    </w:rPr>
  </w:style>
  <w:style w:type="character" w:customStyle="1" w:styleId="FontStyle15">
    <w:name w:val="Font Style15"/>
    <w:rsid w:val="00BE69AD"/>
    <w:rPr>
      <w:rFonts w:ascii="Times New Roman" w:hAnsi="Times New Roman"/>
      <w:color w:val="000000"/>
      <w:spacing w:val="-10"/>
      <w:sz w:val="36"/>
    </w:rPr>
  </w:style>
  <w:style w:type="character" w:customStyle="1" w:styleId="Bodytext516pt">
    <w:name w:val="Body text (5) + 16 pt"/>
    <w:aliases w:val="Spacing 0 pt12"/>
    <w:rsid w:val="00BE69AD"/>
    <w:rPr>
      <w:b/>
      <w:spacing w:val="10"/>
      <w:sz w:val="32"/>
    </w:rPr>
  </w:style>
  <w:style w:type="character" w:customStyle="1" w:styleId="iuCharChar">
    <w:name w:val="Điều Char Char"/>
    <w:link w:val="iu"/>
    <w:locked/>
    <w:rsid w:val="00BE69AD"/>
    <w:rPr>
      <w:b/>
      <w:sz w:val="28"/>
      <w:szCs w:val="28"/>
      <w:lang w:bidi="ar-SA"/>
    </w:rPr>
  </w:style>
  <w:style w:type="paragraph" w:customStyle="1" w:styleId="iu">
    <w:name w:val="Điều"/>
    <w:basedOn w:val="Normal"/>
    <w:next w:val="Normal"/>
    <w:link w:val="iuCharChar"/>
    <w:rsid w:val="00BE69AD"/>
    <w:pPr>
      <w:spacing w:before="120" w:after="120"/>
      <w:ind w:firstLine="720"/>
      <w:jc w:val="both"/>
      <w:outlineLvl w:val="1"/>
    </w:pPr>
    <w:rPr>
      <w:b/>
      <w:lang w:val="x-none" w:eastAsia="x-none"/>
    </w:rPr>
  </w:style>
  <w:style w:type="paragraph" w:customStyle="1" w:styleId="CharChar2">
    <w:name w:val="Char Char2"/>
    <w:basedOn w:val="Normal"/>
    <w:semiHidden/>
    <w:rsid w:val="00BE69AD"/>
    <w:pPr>
      <w:spacing w:line="360" w:lineRule="auto"/>
    </w:pPr>
  </w:style>
  <w:style w:type="paragraph" w:customStyle="1" w:styleId="Char0">
    <w:name w:val="Char"/>
    <w:next w:val="Normal"/>
    <w:autoRedefine/>
    <w:rsid w:val="00BE69AD"/>
    <w:pPr>
      <w:spacing w:after="160" w:line="240" w:lineRule="exact"/>
      <w:jc w:val="both"/>
    </w:pPr>
    <w:rPr>
      <w:sz w:val="28"/>
      <w:szCs w:val="22"/>
    </w:rPr>
  </w:style>
  <w:style w:type="paragraph" w:customStyle="1" w:styleId="CharCharCharCharCharCharCharCharCharCharCharCharCharCharChar0">
    <w:name w:val="Char Char Char Char Char Char Char Char Char Char Char Char Char Char Char"/>
    <w:basedOn w:val="Normal"/>
    <w:rsid w:val="00BE69AD"/>
    <w:pPr>
      <w:spacing w:after="160" w:line="240" w:lineRule="exact"/>
    </w:pPr>
    <w:rPr>
      <w:rFonts w:ascii="Verdana" w:hAnsi="Verdana"/>
      <w:sz w:val="20"/>
      <w:szCs w:val="20"/>
    </w:rPr>
  </w:style>
  <w:style w:type="paragraph" w:customStyle="1" w:styleId="CharChar1CharCharChar1Char0">
    <w:name w:val="Char Char1 Char Char Char1 Char"/>
    <w:basedOn w:val="Normal"/>
    <w:rsid w:val="00BE69AD"/>
    <w:pPr>
      <w:spacing w:after="160" w:line="240" w:lineRule="exact"/>
      <w:jc w:val="center"/>
    </w:pPr>
    <w:rPr>
      <w:rFonts w:ascii="Verdana" w:hAnsi="Verdana"/>
      <w:sz w:val="20"/>
      <w:szCs w:val="20"/>
    </w:rPr>
  </w:style>
  <w:style w:type="paragraph" w:customStyle="1" w:styleId="CharCharCharCharCharCharCharCharChar1CharCharCharCharCharCharCharCharCharChar0">
    <w:name w:val="Char Char Char Char Char Char Char Char Char1 Char Char Char Char Char Char Char Char Char Char"/>
    <w:basedOn w:val="Normal"/>
    <w:rsid w:val="00BE69AD"/>
    <w:pPr>
      <w:spacing w:after="160" w:line="240" w:lineRule="exact"/>
      <w:jc w:val="center"/>
    </w:pPr>
    <w:rPr>
      <w:rFonts w:ascii="Verdana" w:hAnsi="Verdana"/>
      <w:sz w:val="20"/>
      <w:szCs w:val="20"/>
    </w:rPr>
  </w:style>
  <w:style w:type="paragraph" w:customStyle="1" w:styleId="CharCharCharCharCharCharCharCharCharChar0">
    <w:name w:val="Char Char Char Char Char Char Char Char Char Char"/>
    <w:basedOn w:val="Normal"/>
    <w:next w:val="Normal"/>
    <w:autoRedefine/>
    <w:semiHidden/>
    <w:rsid w:val="00BE69AD"/>
    <w:pPr>
      <w:spacing w:before="120" w:after="120" w:line="312" w:lineRule="auto"/>
      <w:jc w:val="center"/>
    </w:pPr>
  </w:style>
  <w:style w:type="paragraph" w:customStyle="1" w:styleId="CharCharCharCharCharCharCharCharCharCharCharCharChar0">
    <w:name w:val="Char Char Char Char Char Char Char Char Char Char Char Char Char"/>
    <w:basedOn w:val="Normal"/>
    <w:rsid w:val="00BE69AD"/>
    <w:pPr>
      <w:spacing w:after="160" w:line="240" w:lineRule="exact"/>
      <w:jc w:val="center"/>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BE69AD"/>
    <w:pPr>
      <w:spacing w:after="160" w:line="240" w:lineRule="exact"/>
      <w:jc w:val="center"/>
    </w:pPr>
    <w:rPr>
      <w:rFonts w:ascii="Tahoma" w:eastAsia="PMingLiU" w:hAnsi="Tahoma"/>
      <w:sz w:val="20"/>
      <w:szCs w:val="20"/>
    </w:rPr>
  </w:style>
  <w:style w:type="paragraph" w:customStyle="1" w:styleId="Caption2">
    <w:name w:val="Caption2"/>
    <w:basedOn w:val="Normal"/>
    <w:next w:val="BodyText"/>
    <w:semiHidden/>
    <w:rsid w:val="00BE69AD"/>
    <w:pPr>
      <w:tabs>
        <w:tab w:val="left" w:pos="567"/>
        <w:tab w:val="num" w:pos="1080"/>
      </w:tabs>
      <w:spacing w:line="288" w:lineRule="auto"/>
      <w:ind w:firstLine="720"/>
      <w:jc w:val="both"/>
    </w:pPr>
    <w:rPr>
      <w:sz w:val="27"/>
      <w:szCs w:val="20"/>
    </w:rPr>
  </w:style>
  <w:style w:type="paragraph" w:customStyle="1" w:styleId="CharCharChar1Char0">
    <w:name w:val="Char Char Char1 Char"/>
    <w:basedOn w:val="Normal"/>
    <w:rsid w:val="00BE69AD"/>
    <w:pPr>
      <w:spacing w:after="160" w:line="240" w:lineRule="exact"/>
      <w:jc w:val="center"/>
    </w:pPr>
    <w:rPr>
      <w:rFonts w:ascii="Tahoma" w:eastAsia="PMingLiU" w:hAnsi="Tahoma"/>
      <w:sz w:val="20"/>
      <w:szCs w:val="20"/>
    </w:rPr>
  </w:style>
  <w:style w:type="paragraph" w:customStyle="1" w:styleId="CharCharChar0">
    <w:name w:val="Char Char Char"/>
    <w:basedOn w:val="Normal"/>
    <w:rsid w:val="00BE69AD"/>
    <w:pPr>
      <w:widowControl w:val="0"/>
      <w:jc w:val="both"/>
    </w:pPr>
    <w:rPr>
      <w:rFonts w:eastAsia="SimSun"/>
      <w:kern w:val="2"/>
      <w:sz w:val="24"/>
      <w:szCs w:val="24"/>
      <w:lang w:eastAsia="zh-CN"/>
    </w:rPr>
  </w:style>
  <w:style w:type="paragraph" w:customStyle="1" w:styleId="CharCharCharCharCharCharChar0">
    <w:name w:val="Char Char Char Char Char Char Char"/>
    <w:basedOn w:val="Normal"/>
    <w:rsid w:val="00BE69AD"/>
    <w:pPr>
      <w:widowControl w:val="0"/>
      <w:jc w:val="both"/>
    </w:pPr>
    <w:rPr>
      <w:rFonts w:eastAsia="SimSun"/>
      <w:kern w:val="2"/>
      <w:sz w:val="24"/>
      <w:szCs w:val="24"/>
      <w:lang w:eastAsia="zh-CN"/>
    </w:rPr>
  </w:style>
  <w:style w:type="paragraph" w:customStyle="1" w:styleId="CharCharCharCharCharCharCharCharCharCharCharChar1CharCharCharCharCharCharCharCharCharCharCharCharCharCharCharCharCharCharCharCharCharCharCharCharCharCharCharChar3CharCharCharChar0">
    <w:name w:val="Char Char Char Char Char Char Char Char Char Char Char Char1 Char Char Char Char Char Char Char Char Char Char Char Char Char Char Char Char Char Char Char Char Char Char Char Char Char Char Char Char3 Char Char Char Char"/>
    <w:basedOn w:val="Normal"/>
    <w:rsid w:val="00BE69AD"/>
    <w:pPr>
      <w:spacing w:after="160" w:line="240" w:lineRule="exact"/>
      <w:jc w:val="center"/>
    </w:pPr>
    <w:rPr>
      <w:rFonts w:ascii="Verdana" w:hAnsi="Verdana"/>
      <w:i/>
      <w:kern w:val="28"/>
      <w:sz w:val="20"/>
      <w:szCs w:val="20"/>
    </w:rPr>
  </w:style>
  <w:style w:type="paragraph" w:customStyle="1" w:styleId="CharChar3Char0">
    <w:name w:val="Char Char3 Char"/>
    <w:basedOn w:val="Normal"/>
    <w:rsid w:val="00BE69AD"/>
    <w:pPr>
      <w:spacing w:after="160" w:line="240" w:lineRule="exact"/>
      <w:jc w:val="center"/>
    </w:pPr>
    <w:rPr>
      <w:rFonts w:ascii="Verdana" w:hAnsi="Verdana"/>
      <w:sz w:val="20"/>
      <w:szCs w:val="20"/>
    </w:rPr>
  </w:style>
  <w:style w:type="paragraph" w:customStyle="1" w:styleId="CharChar1CharChar0">
    <w:name w:val="Char Char1 Char Char"/>
    <w:basedOn w:val="DocumentMap"/>
    <w:autoRedefine/>
    <w:rsid w:val="00BE69AD"/>
    <w:pPr>
      <w:widowControl w:val="0"/>
      <w:shd w:val="clear" w:color="auto" w:fill="000080"/>
      <w:jc w:val="both"/>
    </w:pPr>
    <w:rPr>
      <w:rFonts w:eastAsia="SimSun" w:cs="Times New Roman"/>
      <w:kern w:val="2"/>
      <w:sz w:val="24"/>
      <w:szCs w:val="24"/>
      <w:lang w:eastAsia="zh-CN"/>
    </w:rPr>
  </w:style>
  <w:style w:type="paragraph" w:customStyle="1" w:styleId="Char1CharCharCharCharCharChar0">
    <w:name w:val="Char1 Char Char Char Char Char Char"/>
    <w:next w:val="Normal"/>
    <w:autoRedefine/>
    <w:semiHidden/>
    <w:rsid w:val="00BE69AD"/>
    <w:pPr>
      <w:spacing w:after="160" w:line="240" w:lineRule="exact"/>
      <w:jc w:val="both"/>
    </w:pPr>
    <w:rPr>
      <w:sz w:val="28"/>
      <w:szCs w:val="22"/>
    </w:rPr>
  </w:style>
  <w:style w:type="character" w:customStyle="1" w:styleId="FontStyle25">
    <w:name w:val="Font Style25"/>
    <w:rsid w:val="004C1FD1"/>
    <w:rPr>
      <w:rFonts w:ascii="Times New Roman" w:hAnsi="Times New Roman" w:cs="Times New Roman"/>
      <w:color w:val="000000"/>
      <w:sz w:val="24"/>
      <w:szCs w:val="24"/>
    </w:rPr>
  </w:style>
  <w:style w:type="character" w:customStyle="1" w:styleId="BodyTextCharCharCharCharChar">
    <w:name w:val="Body Text Char Char Char Char Char"/>
    <w:aliases w:val="Body Text Char Char Char Char Char1,Body Text Char Char Char Char Char2"/>
    <w:rsid w:val="00721240"/>
    <w:rPr>
      <w:sz w:val="28"/>
      <w:szCs w:val="24"/>
    </w:rPr>
  </w:style>
  <w:style w:type="character" w:customStyle="1" w:styleId="Bodytext24">
    <w:name w:val="Body text2"/>
    <w:rsid w:val="004A0B9E"/>
    <w:rPr>
      <w:sz w:val="26"/>
      <w:szCs w:val="26"/>
      <w:shd w:val="clear" w:color="auto" w:fill="FFFFFF"/>
      <w:lang w:bidi="ar-SA"/>
    </w:rPr>
  </w:style>
  <w:style w:type="paragraph" w:customStyle="1" w:styleId="Bodytext11">
    <w:name w:val="Body text1"/>
    <w:basedOn w:val="Normal"/>
    <w:rsid w:val="004A0B9E"/>
    <w:pPr>
      <w:widowControl w:val="0"/>
      <w:shd w:val="clear" w:color="auto" w:fill="FFFFFF"/>
      <w:spacing w:line="240" w:lineRule="atLeast"/>
      <w:jc w:val="right"/>
    </w:pPr>
    <w:rPr>
      <w:sz w:val="26"/>
      <w:szCs w:val="26"/>
    </w:rPr>
  </w:style>
  <w:style w:type="character" w:customStyle="1" w:styleId="Bodytext13">
    <w:name w:val="Body text (13)_"/>
    <w:link w:val="Bodytext131"/>
    <w:rsid w:val="004A0B9E"/>
    <w:rPr>
      <w:sz w:val="26"/>
      <w:szCs w:val="26"/>
      <w:shd w:val="clear" w:color="auto" w:fill="FFFFFF"/>
      <w:lang w:bidi="ar-SA"/>
    </w:rPr>
  </w:style>
  <w:style w:type="paragraph" w:customStyle="1" w:styleId="Bodytext131">
    <w:name w:val="Body text (13)1"/>
    <w:basedOn w:val="Normal"/>
    <w:link w:val="Bodytext13"/>
    <w:rsid w:val="004A0B9E"/>
    <w:pPr>
      <w:widowControl w:val="0"/>
      <w:shd w:val="clear" w:color="auto" w:fill="FFFFFF"/>
      <w:spacing w:after="60" w:line="398" w:lineRule="exact"/>
      <w:jc w:val="both"/>
    </w:pPr>
    <w:rPr>
      <w:sz w:val="26"/>
      <w:szCs w:val="26"/>
      <w:shd w:val="clear" w:color="auto" w:fill="FFFFFF"/>
    </w:rPr>
  </w:style>
  <w:style w:type="paragraph" w:customStyle="1" w:styleId="G">
    <w:name w:val="G"/>
    <w:basedOn w:val="BodyTextIndent2"/>
    <w:rsid w:val="004A0B9E"/>
    <w:pPr>
      <w:spacing w:before="120" w:after="0" w:line="240" w:lineRule="auto"/>
      <w:ind w:left="0" w:right="-1" w:firstLine="567"/>
      <w:jc w:val="both"/>
    </w:pPr>
    <w:rPr>
      <w:rFonts w:ascii="VNI-Times" w:hAnsi="VNI-Times" w:cs="VNI-Times"/>
      <w:sz w:val="26"/>
      <w:szCs w:val="26"/>
    </w:rPr>
  </w:style>
  <w:style w:type="character" w:customStyle="1" w:styleId="Heading20">
    <w:name w:val="Heading #2_"/>
    <w:link w:val="Heading21"/>
    <w:rsid w:val="004A0B9E"/>
    <w:rPr>
      <w:i/>
      <w:iCs/>
      <w:sz w:val="26"/>
      <w:szCs w:val="26"/>
      <w:shd w:val="clear" w:color="auto" w:fill="FFFFFF"/>
      <w:lang w:bidi="ar-SA"/>
    </w:rPr>
  </w:style>
  <w:style w:type="character" w:customStyle="1" w:styleId="Bodytext8">
    <w:name w:val="Body text (8)_"/>
    <w:link w:val="Bodytext80"/>
    <w:rsid w:val="004A0B9E"/>
    <w:rPr>
      <w:shd w:val="clear" w:color="auto" w:fill="FFFFFF"/>
      <w:lang w:bidi="ar-SA"/>
    </w:rPr>
  </w:style>
  <w:style w:type="character" w:customStyle="1" w:styleId="BodyText30">
    <w:name w:val="Body Text3"/>
    <w:rsid w:val="004A0B9E"/>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bidi="ar-SA"/>
    </w:rPr>
  </w:style>
  <w:style w:type="paragraph" w:customStyle="1" w:styleId="Heading21">
    <w:name w:val="Heading #2"/>
    <w:basedOn w:val="Normal"/>
    <w:link w:val="Heading20"/>
    <w:rsid w:val="004A0B9E"/>
    <w:pPr>
      <w:widowControl w:val="0"/>
      <w:shd w:val="clear" w:color="auto" w:fill="FFFFFF"/>
      <w:spacing w:line="0" w:lineRule="atLeast"/>
      <w:outlineLvl w:val="1"/>
    </w:pPr>
    <w:rPr>
      <w:i/>
      <w:iCs/>
      <w:sz w:val="26"/>
      <w:szCs w:val="26"/>
      <w:shd w:val="clear" w:color="auto" w:fill="FFFFFF"/>
    </w:rPr>
  </w:style>
  <w:style w:type="paragraph" w:customStyle="1" w:styleId="Bodytext80">
    <w:name w:val="Body text (8)"/>
    <w:basedOn w:val="Normal"/>
    <w:link w:val="Bodytext8"/>
    <w:rsid w:val="004A0B9E"/>
    <w:pPr>
      <w:widowControl w:val="0"/>
      <w:shd w:val="clear" w:color="auto" w:fill="FFFFFF"/>
      <w:spacing w:line="0" w:lineRule="atLeast"/>
    </w:pPr>
    <w:rPr>
      <w:sz w:val="20"/>
      <w:szCs w:val="20"/>
      <w:shd w:val="clear" w:color="auto" w:fill="FFFFFF"/>
    </w:rPr>
  </w:style>
  <w:style w:type="character" w:customStyle="1" w:styleId="Style1Char">
    <w:name w:val="Style1 Char"/>
    <w:link w:val="Style1"/>
    <w:rsid w:val="00247729"/>
    <w:rPr>
      <w:lang w:val="en-US" w:eastAsia="en-US" w:bidi="ar-SA"/>
    </w:rPr>
  </w:style>
  <w:style w:type="paragraph" w:customStyle="1" w:styleId="msonormal0">
    <w:name w:val="msonormal"/>
    <w:basedOn w:val="Normal"/>
    <w:rsid w:val="00F1769A"/>
    <w:pPr>
      <w:spacing w:before="100" w:beforeAutospacing="1" w:after="100" w:afterAutospacing="1"/>
    </w:pPr>
    <w:rPr>
      <w:sz w:val="24"/>
      <w:szCs w:val="24"/>
    </w:rPr>
  </w:style>
  <w:style w:type="character" w:customStyle="1" w:styleId="fontstyle01">
    <w:name w:val="fontstyle01"/>
    <w:rsid w:val="00295CD4"/>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qFormat/>
    <w:rsid w:val="004B737B"/>
    <w:pPr>
      <w:keepNext/>
      <w:jc w:val="center"/>
      <w:outlineLvl w:val="0"/>
    </w:pPr>
    <w:rPr>
      <w:szCs w:val="24"/>
    </w:rPr>
  </w:style>
  <w:style w:type="paragraph" w:styleId="Heading2">
    <w:name w:val="heading 2"/>
    <w:basedOn w:val="Normal"/>
    <w:next w:val="Normal"/>
    <w:link w:val="Heading2Char"/>
    <w:qFormat/>
    <w:rsid w:val="003F1489"/>
    <w:pPr>
      <w:keepNext/>
      <w:jc w:val="center"/>
      <w:outlineLvl w:val="1"/>
    </w:pPr>
    <w:rPr>
      <w:i/>
      <w:iCs/>
      <w:szCs w:val="24"/>
    </w:rPr>
  </w:style>
  <w:style w:type="paragraph" w:styleId="Heading3">
    <w:name w:val="heading 3"/>
    <w:basedOn w:val="Normal"/>
    <w:next w:val="Normal"/>
    <w:qFormat/>
    <w:rsid w:val="00D40A01"/>
    <w:pPr>
      <w:keepNext/>
      <w:jc w:val="center"/>
      <w:outlineLvl w:val="2"/>
    </w:pPr>
    <w:rPr>
      <w:szCs w:val="24"/>
    </w:rPr>
  </w:style>
  <w:style w:type="paragraph" w:styleId="Heading4">
    <w:name w:val="heading 4"/>
    <w:aliases w:val="Heading 4 Char Char Char Char Char Char Char Char Char Char Char Char,Heading 4 Char Char Char Char Char Char Char Char Char Char Char,Heading 4 Char Char Char Char Char Char Char Char Char Char Char Char Char,Heading 41 Char Char Char"/>
    <w:basedOn w:val="Normal"/>
    <w:next w:val="Normal"/>
    <w:link w:val="Heading4Char"/>
    <w:qFormat/>
    <w:rsid w:val="00897F32"/>
    <w:pPr>
      <w:keepNext/>
      <w:jc w:val="center"/>
      <w:outlineLvl w:val="3"/>
    </w:pPr>
    <w:rPr>
      <w:b/>
      <w:bCs/>
      <w:sz w:val="32"/>
      <w:szCs w:val="24"/>
    </w:rPr>
  </w:style>
  <w:style w:type="paragraph" w:styleId="Heading5">
    <w:name w:val="heading 5"/>
    <w:basedOn w:val="Normal"/>
    <w:next w:val="Normal"/>
    <w:qFormat/>
    <w:rsid w:val="00BE69AD"/>
    <w:pPr>
      <w:keepNext/>
      <w:ind w:left="5040" w:firstLine="720"/>
      <w:jc w:val="center"/>
      <w:outlineLvl w:val="4"/>
    </w:pPr>
    <w:rPr>
      <w:b/>
      <w:bCs/>
      <w:szCs w:val="24"/>
    </w:rPr>
  </w:style>
  <w:style w:type="paragraph" w:styleId="Heading6">
    <w:name w:val="heading 6"/>
    <w:basedOn w:val="Normal"/>
    <w:next w:val="Normal"/>
    <w:link w:val="Heading6Char"/>
    <w:qFormat/>
    <w:rsid w:val="00BE69AD"/>
    <w:pPr>
      <w:keepNext/>
      <w:jc w:val="center"/>
      <w:outlineLvl w:val="5"/>
    </w:pPr>
    <w:rPr>
      <w:b/>
      <w:bCs/>
      <w:sz w:val="26"/>
      <w:szCs w:val="24"/>
    </w:rPr>
  </w:style>
  <w:style w:type="paragraph" w:styleId="Heading7">
    <w:name w:val="heading 7"/>
    <w:basedOn w:val="Normal"/>
    <w:next w:val="Normal"/>
    <w:link w:val="Heading7Char"/>
    <w:qFormat/>
    <w:rsid w:val="009A65AD"/>
    <w:pPr>
      <w:spacing w:before="240" w:after="60"/>
      <w:jc w:val="center"/>
      <w:outlineLvl w:val="6"/>
    </w:pPr>
    <w:rPr>
      <w:rFonts w:ascii="Calibri" w:hAnsi="Calibri"/>
      <w:sz w:val="24"/>
      <w:szCs w:val="24"/>
    </w:rPr>
  </w:style>
  <w:style w:type="paragraph" w:styleId="Heading8">
    <w:name w:val="heading 8"/>
    <w:basedOn w:val="Normal"/>
    <w:next w:val="Normal"/>
    <w:link w:val="Heading8Char"/>
    <w:qFormat/>
    <w:rsid w:val="009A65AD"/>
    <w:pPr>
      <w:spacing w:before="240" w:after="60"/>
      <w:jc w:val="center"/>
      <w:outlineLvl w:val="7"/>
    </w:pPr>
    <w:rPr>
      <w:rFonts w:ascii="Calibri" w:hAnsi="Calibri"/>
      <w:i/>
      <w:iCs/>
      <w:sz w:val="24"/>
      <w:szCs w:val="24"/>
    </w:rPr>
  </w:style>
  <w:style w:type="paragraph" w:styleId="Heading9">
    <w:name w:val="heading 9"/>
    <w:basedOn w:val="Normal"/>
    <w:next w:val="Normal"/>
    <w:link w:val="Heading9Char"/>
    <w:qFormat/>
    <w:rsid w:val="009A65AD"/>
    <w:pPr>
      <w:spacing w:before="240" w:after="60"/>
      <w:jc w:val="center"/>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 Char,Body Text Char Char Char"/>
    <w:basedOn w:val="Normal"/>
    <w:link w:val="BodyTextChar"/>
    <w:rsid w:val="00B42ECF"/>
    <w:pPr>
      <w:jc w:val="center"/>
    </w:pPr>
    <w:rPr>
      <w:szCs w:val="24"/>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w:basedOn w:val="Normal"/>
    <w:link w:val="BodyTextIndentChar1"/>
    <w:rsid w:val="00B42ECF"/>
    <w:pPr>
      <w:ind w:firstLine="900"/>
      <w:jc w:val="both"/>
    </w:pPr>
    <w:rPr>
      <w:szCs w:val="24"/>
    </w:rPr>
  </w:style>
  <w:style w:type="paragraph" w:styleId="BodyTextIndent3">
    <w:name w:val="Body Text Indent 3"/>
    <w:basedOn w:val="Normal"/>
    <w:link w:val="BodyTextIndent3Char"/>
    <w:rsid w:val="00B42ECF"/>
    <w:pPr>
      <w:spacing w:after="120"/>
      <w:ind w:left="360"/>
      <w:jc w:val="center"/>
    </w:pPr>
    <w:rPr>
      <w:sz w:val="16"/>
      <w:szCs w:val="16"/>
    </w:rPr>
  </w:style>
  <w:style w:type="character" w:customStyle="1" w:styleId="BodyTextIndent3Char">
    <w:name w:val="Body Text Indent 3 Char"/>
    <w:link w:val="BodyTextIndent3"/>
    <w:rsid w:val="00B42ECF"/>
    <w:rPr>
      <w:sz w:val="16"/>
      <w:szCs w:val="16"/>
      <w:lang w:val="en-US" w:eastAsia="en-US" w:bidi="ar-SA"/>
    </w:rPr>
  </w:style>
  <w:style w:type="paragraph" w:styleId="NormalWeb">
    <w:name w:val="Normal (Web)"/>
    <w:basedOn w:val="Normal"/>
    <w:link w:val="NormalWebChar"/>
    <w:uiPriority w:val="99"/>
    <w:rsid w:val="00B42ECF"/>
    <w:pPr>
      <w:spacing w:before="100" w:beforeAutospacing="1" w:after="100" w:afterAutospacing="1"/>
      <w:jc w:val="center"/>
    </w:pPr>
    <w:rPr>
      <w:sz w:val="24"/>
      <w:szCs w:val="24"/>
    </w:rPr>
  </w:style>
  <w:style w:type="character" w:styleId="Strong">
    <w:name w:val="Strong"/>
    <w:uiPriority w:val="22"/>
    <w:qFormat/>
    <w:rsid w:val="00B42ECF"/>
    <w:rPr>
      <w:b/>
      <w:bCs/>
    </w:rPr>
  </w:style>
  <w:style w:type="character" w:customStyle="1" w:styleId="BodyTextChar">
    <w:name w:val="Body Text Char"/>
    <w:aliases w:val="Body Text Char Char Char Char Char3,Body Text Char Char Char Char1"/>
    <w:link w:val="BodyText"/>
    <w:rsid w:val="00B42ECF"/>
    <w:rPr>
      <w:sz w:val="28"/>
      <w:szCs w:val="24"/>
      <w:lang w:val="en-US" w:eastAsia="en-US" w:bidi="ar-SA"/>
    </w:rPr>
  </w:style>
  <w:style w:type="character" w:customStyle="1" w:styleId="BodyTextIndentChar1">
    <w:name w:val="Body Text Indent Char1"/>
    <w:aliases w:val="Body Text Indent Char Char Char Char Char1,Body Text Indent Char Char Char Char2,Body Text Indent Char Char Char Char Char Char Char Char1,Body Text Indent Char Char Char2,Body Text Indent Char Char Char Char Char Char Char2"/>
    <w:link w:val="BodyTextIndent"/>
    <w:rsid w:val="00B42ECF"/>
    <w:rPr>
      <w:sz w:val="28"/>
      <w:szCs w:val="24"/>
      <w:lang w:val="en-US" w:eastAsia="en-US" w:bidi="ar-SA"/>
    </w:rPr>
  </w:style>
  <w:style w:type="character" w:customStyle="1" w:styleId="NormalWebChar">
    <w:name w:val="Normal (Web) Char"/>
    <w:link w:val="NormalWeb"/>
    <w:rsid w:val="00B42ECF"/>
    <w:rPr>
      <w:sz w:val="24"/>
      <w:szCs w:val="24"/>
      <w:lang w:val="en-US" w:eastAsia="en-US" w:bidi="ar-SA"/>
    </w:rPr>
  </w:style>
  <w:style w:type="character" w:customStyle="1" w:styleId="textbody1">
    <w:name w:val="textbody1"/>
    <w:rsid w:val="00B42ECF"/>
    <w:rPr>
      <w:rFonts w:ascii="Arial" w:hAnsi="Arial" w:cs="Arial" w:hint="default"/>
      <w:b w:val="0"/>
      <w:bCs w:val="0"/>
      <w:color w:val="000000"/>
      <w:sz w:val="18"/>
      <w:szCs w:val="18"/>
    </w:rPr>
  </w:style>
  <w:style w:type="character" w:styleId="Emphasis">
    <w:name w:val="Emphasis"/>
    <w:qFormat/>
    <w:rsid w:val="002A7BFB"/>
    <w:rPr>
      <w:i/>
      <w:iCs/>
    </w:rPr>
  </w:style>
  <w:style w:type="character" w:customStyle="1" w:styleId="Heading4Char">
    <w:name w:val="Heading 4 Char"/>
    <w:aliases w:val="Heading 4 Char Char Char Char Char Char Char Char Char Char Char Char Char1,Heading 4 Char Char Char Char Char Char Char Char Char Char Char Char1,Heading 4 Char Char Char Char Char Char Char Char Char Char Char Char Char Char"/>
    <w:link w:val="Heading4"/>
    <w:rsid w:val="00897F32"/>
    <w:rPr>
      <w:b/>
      <w:bCs/>
      <w:sz w:val="32"/>
      <w:szCs w:val="24"/>
      <w:lang w:val="en-US" w:eastAsia="en-US" w:bidi="ar-SA"/>
    </w:rPr>
  </w:style>
  <w:style w:type="character" w:customStyle="1" w:styleId="Heading1Char">
    <w:name w:val="Heading 1 Char"/>
    <w:link w:val="Heading1"/>
    <w:rsid w:val="004B737B"/>
    <w:rPr>
      <w:sz w:val="28"/>
      <w:szCs w:val="24"/>
      <w:lang w:val="en-US" w:eastAsia="en-US" w:bidi="ar-SA"/>
    </w:rPr>
  </w:style>
  <w:style w:type="paragraph" w:styleId="ListParagraph">
    <w:name w:val="List Paragraph"/>
    <w:basedOn w:val="Normal"/>
    <w:link w:val="ListParagraphChar"/>
    <w:qFormat/>
    <w:rsid w:val="004B737B"/>
    <w:pPr>
      <w:autoSpaceDE w:val="0"/>
      <w:autoSpaceDN w:val="0"/>
      <w:ind w:left="720"/>
      <w:contextualSpacing/>
      <w:jc w:val="center"/>
    </w:pPr>
    <w:rPr>
      <w:rFonts w:ascii="VNI-Times" w:hAnsi="VNI-Times" w:cs="VNI-Times"/>
      <w:sz w:val="24"/>
      <w:szCs w:val="24"/>
      <w:lang w:val="vi-VN"/>
    </w:rPr>
  </w:style>
  <w:style w:type="character" w:customStyle="1" w:styleId="ListParagraphChar">
    <w:name w:val="List Paragraph Char"/>
    <w:link w:val="ListParagraph"/>
    <w:rsid w:val="004B737B"/>
    <w:rPr>
      <w:rFonts w:ascii="VNI-Times" w:hAnsi="VNI-Times" w:cs="VNI-Times"/>
      <w:sz w:val="24"/>
      <w:szCs w:val="24"/>
      <w:lang w:val="vi-VN" w:eastAsia="en-US" w:bidi="ar-SA"/>
    </w:rPr>
  </w:style>
  <w:style w:type="character" w:customStyle="1" w:styleId="CharChar33">
    <w:name w:val="Char Char33"/>
    <w:rsid w:val="004B737B"/>
    <w:rPr>
      <w:sz w:val="28"/>
      <w:szCs w:val="24"/>
    </w:rPr>
  </w:style>
  <w:style w:type="paragraph" w:styleId="BodyText3">
    <w:name w:val="Body Text 3"/>
    <w:basedOn w:val="Normal"/>
    <w:link w:val="BodyText3Char"/>
    <w:rsid w:val="00133340"/>
    <w:pPr>
      <w:spacing w:after="120"/>
      <w:jc w:val="center"/>
    </w:pPr>
    <w:rPr>
      <w:sz w:val="16"/>
      <w:szCs w:val="16"/>
    </w:rPr>
  </w:style>
  <w:style w:type="character" w:customStyle="1" w:styleId="BodyText3Char">
    <w:name w:val="Body Text 3 Char"/>
    <w:link w:val="BodyText3"/>
    <w:rsid w:val="00133340"/>
    <w:rPr>
      <w:sz w:val="16"/>
      <w:szCs w:val="16"/>
      <w:lang w:val="en-US" w:eastAsia="en-US" w:bidi="ar-SA"/>
    </w:rPr>
  </w:style>
  <w:style w:type="paragraph" w:styleId="BlockText">
    <w:name w:val="Block Text"/>
    <w:basedOn w:val="Normal"/>
    <w:rsid w:val="00133340"/>
    <w:pPr>
      <w:tabs>
        <w:tab w:val="left" w:pos="567"/>
      </w:tabs>
      <w:spacing w:after="120" w:line="288" w:lineRule="auto"/>
      <w:ind w:left="1440" w:right="1440"/>
      <w:jc w:val="both"/>
    </w:pPr>
    <w:rPr>
      <w:sz w:val="27"/>
      <w:szCs w:val="27"/>
    </w:rPr>
  </w:style>
  <w:style w:type="paragraph" w:styleId="Footer">
    <w:name w:val="footer"/>
    <w:basedOn w:val="Normal"/>
    <w:link w:val="FooterChar"/>
    <w:uiPriority w:val="99"/>
    <w:rsid w:val="003F1489"/>
    <w:pPr>
      <w:tabs>
        <w:tab w:val="center" w:pos="4320"/>
        <w:tab w:val="right" w:pos="8640"/>
      </w:tabs>
      <w:jc w:val="center"/>
    </w:pPr>
    <w:rPr>
      <w:sz w:val="24"/>
      <w:szCs w:val="24"/>
    </w:rPr>
  </w:style>
  <w:style w:type="paragraph" w:styleId="BodyTextIndent2">
    <w:name w:val="Body Text Indent 2"/>
    <w:basedOn w:val="Normal"/>
    <w:link w:val="BodyTextIndent2Char"/>
    <w:rsid w:val="003F1489"/>
    <w:pPr>
      <w:spacing w:after="120" w:line="480" w:lineRule="auto"/>
      <w:ind w:left="360"/>
      <w:jc w:val="center"/>
    </w:pPr>
    <w:rPr>
      <w:sz w:val="24"/>
      <w:szCs w:val="24"/>
    </w:rPr>
  </w:style>
  <w:style w:type="character" w:customStyle="1" w:styleId="BodyTextIndent2Char">
    <w:name w:val="Body Text Indent 2 Char"/>
    <w:link w:val="BodyTextIndent2"/>
    <w:rsid w:val="003F1489"/>
    <w:rPr>
      <w:sz w:val="24"/>
      <w:szCs w:val="24"/>
      <w:lang w:val="en-US" w:eastAsia="en-US" w:bidi="ar-SA"/>
    </w:rPr>
  </w:style>
  <w:style w:type="character" w:customStyle="1" w:styleId="FooterChar">
    <w:name w:val="Footer Char"/>
    <w:link w:val="Footer"/>
    <w:uiPriority w:val="99"/>
    <w:rsid w:val="003F1489"/>
    <w:rPr>
      <w:sz w:val="24"/>
      <w:szCs w:val="24"/>
      <w:lang w:val="en-US" w:eastAsia="en-US" w:bidi="ar-SA"/>
    </w:rPr>
  </w:style>
  <w:style w:type="character" w:customStyle="1" w:styleId="Heading2Char">
    <w:name w:val="Heading 2 Char"/>
    <w:link w:val="Heading2"/>
    <w:rsid w:val="003F1489"/>
    <w:rPr>
      <w:i/>
      <w:iCs/>
      <w:sz w:val="28"/>
      <w:szCs w:val="24"/>
      <w:lang w:val="en-US" w:eastAsia="en-US" w:bidi="ar-SA"/>
    </w:rPr>
  </w:style>
  <w:style w:type="character" w:styleId="Hyperlink">
    <w:name w:val="Hyperlink"/>
    <w:uiPriority w:val="99"/>
    <w:rsid w:val="003F1489"/>
    <w:rPr>
      <w:color w:val="0000FF"/>
      <w:u w:val="single"/>
    </w:rPr>
  </w:style>
  <w:style w:type="paragraph" w:styleId="Subtitle">
    <w:name w:val="Subtitle"/>
    <w:basedOn w:val="Normal"/>
    <w:link w:val="SubtitleChar"/>
    <w:qFormat/>
    <w:rsid w:val="003F1489"/>
    <w:pPr>
      <w:tabs>
        <w:tab w:val="left" w:pos="567"/>
      </w:tabs>
      <w:spacing w:after="60" w:line="288" w:lineRule="auto"/>
      <w:jc w:val="center"/>
      <w:outlineLvl w:val="1"/>
    </w:pPr>
    <w:rPr>
      <w:rFonts w:ascii="Arial" w:hAnsi="Arial" w:cs="Arial"/>
      <w:sz w:val="24"/>
      <w:szCs w:val="24"/>
    </w:rPr>
  </w:style>
  <w:style w:type="character" w:customStyle="1" w:styleId="SubtitleChar">
    <w:name w:val="Subtitle Char"/>
    <w:link w:val="Subtitle"/>
    <w:rsid w:val="003F1489"/>
    <w:rPr>
      <w:rFonts w:ascii="Arial" w:hAnsi="Arial" w:cs="Arial"/>
      <w:sz w:val="24"/>
      <w:szCs w:val="24"/>
      <w:lang w:val="en-US" w:eastAsia="en-US" w:bidi="ar-SA"/>
    </w:rPr>
  </w:style>
  <w:style w:type="paragraph" w:customStyle="1" w:styleId="n-chuong1">
    <w:name w:val="n-chuong1"/>
    <w:basedOn w:val="Normal"/>
    <w:rsid w:val="003F1489"/>
    <w:pPr>
      <w:spacing w:before="300" w:after="80"/>
      <w:jc w:val="center"/>
    </w:pPr>
    <w:rPr>
      <w:rFonts w:ascii=".VnTime" w:hAnsi=".VnTime"/>
      <w:b/>
      <w:i/>
      <w:szCs w:val="20"/>
    </w:rPr>
  </w:style>
  <w:style w:type="paragraph" w:styleId="Header">
    <w:name w:val="header"/>
    <w:aliases w:val="h"/>
    <w:basedOn w:val="Normal"/>
    <w:link w:val="HeaderChar"/>
    <w:uiPriority w:val="99"/>
    <w:rsid w:val="0089584D"/>
    <w:pPr>
      <w:tabs>
        <w:tab w:val="center" w:pos="4680"/>
        <w:tab w:val="right" w:pos="9360"/>
      </w:tabs>
      <w:jc w:val="center"/>
    </w:pPr>
    <w:rPr>
      <w:sz w:val="24"/>
      <w:szCs w:val="24"/>
    </w:rPr>
  </w:style>
  <w:style w:type="character" w:customStyle="1" w:styleId="HeaderChar">
    <w:name w:val="Header Char"/>
    <w:aliases w:val="h Char"/>
    <w:link w:val="Header"/>
    <w:uiPriority w:val="99"/>
    <w:rsid w:val="0089584D"/>
    <w:rPr>
      <w:sz w:val="24"/>
      <w:szCs w:val="24"/>
      <w:lang w:val="en-US" w:eastAsia="en-US" w:bidi="ar-SA"/>
    </w:rPr>
  </w:style>
  <w:style w:type="character" w:customStyle="1" w:styleId="CharChar32">
    <w:name w:val="Char Char32"/>
    <w:rsid w:val="009A65AD"/>
    <w:rPr>
      <w:sz w:val="24"/>
      <w:szCs w:val="24"/>
    </w:rPr>
  </w:style>
  <w:style w:type="character" w:customStyle="1" w:styleId="Heading7Char">
    <w:name w:val="Heading 7 Char"/>
    <w:link w:val="Heading7"/>
    <w:rsid w:val="009A65AD"/>
    <w:rPr>
      <w:rFonts w:ascii="Calibri" w:hAnsi="Calibri"/>
      <w:sz w:val="24"/>
      <w:szCs w:val="24"/>
      <w:lang w:val="en-US" w:eastAsia="en-US" w:bidi="ar-SA"/>
    </w:rPr>
  </w:style>
  <w:style w:type="character" w:customStyle="1" w:styleId="Heading9Char">
    <w:name w:val="Heading 9 Char"/>
    <w:link w:val="Heading9"/>
    <w:rsid w:val="009A65AD"/>
    <w:rPr>
      <w:rFonts w:ascii="Cambria" w:hAnsi="Cambria"/>
      <w:sz w:val="22"/>
      <w:szCs w:val="22"/>
      <w:lang w:val="en-US" w:eastAsia="en-US" w:bidi="ar-SA"/>
    </w:rPr>
  </w:style>
  <w:style w:type="character" w:customStyle="1" w:styleId="CharChar42">
    <w:name w:val="Char Char42"/>
    <w:rsid w:val="009A65AD"/>
    <w:rPr>
      <w:i/>
      <w:iCs/>
      <w:sz w:val="28"/>
      <w:szCs w:val="24"/>
    </w:rPr>
  </w:style>
  <w:style w:type="character" w:customStyle="1" w:styleId="Heading8Char">
    <w:name w:val="Heading 8 Char"/>
    <w:link w:val="Heading8"/>
    <w:semiHidden/>
    <w:rsid w:val="009A65AD"/>
    <w:rPr>
      <w:rFonts w:ascii="Calibri" w:hAnsi="Calibri"/>
      <w:i/>
      <w:iCs/>
      <w:sz w:val="24"/>
      <w:szCs w:val="24"/>
      <w:lang w:val="en-US" w:eastAsia="en-US" w:bidi="ar-SA"/>
    </w:rPr>
  </w:style>
  <w:style w:type="character" w:customStyle="1" w:styleId="CharChar35">
    <w:name w:val="Char Char35"/>
    <w:rsid w:val="00916202"/>
    <w:rPr>
      <w:sz w:val="28"/>
      <w:szCs w:val="24"/>
    </w:rPr>
  </w:style>
  <w:style w:type="character" w:customStyle="1" w:styleId="GiuaChar">
    <w:name w:val="Giua Char"/>
    <w:link w:val="Giua"/>
    <w:locked/>
    <w:rsid w:val="00727002"/>
    <w:rPr>
      <w:b/>
      <w:color w:val="0000FF"/>
      <w:sz w:val="24"/>
      <w:lang w:bidi="ar-SA"/>
    </w:rPr>
  </w:style>
  <w:style w:type="paragraph" w:customStyle="1" w:styleId="Giua">
    <w:name w:val="Giua"/>
    <w:basedOn w:val="Normal"/>
    <w:link w:val="GiuaChar"/>
    <w:rsid w:val="00727002"/>
    <w:pPr>
      <w:spacing w:after="120"/>
      <w:jc w:val="center"/>
    </w:pPr>
    <w:rPr>
      <w:b/>
      <w:color w:val="0000FF"/>
      <w:sz w:val="24"/>
      <w:szCs w:val="20"/>
    </w:rPr>
  </w:style>
  <w:style w:type="character" w:customStyle="1" w:styleId="CharChar43">
    <w:name w:val="Char Char43"/>
    <w:rsid w:val="00D40A01"/>
    <w:rPr>
      <w:sz w:val="28"/>
      <w:szCs w:val="24"/>
    </w:rPr>
  </w:style>
  <w:style w:type="paragraph" w:customStyle="1" w:styleId="CharCharCharCharCharCharCharCharCharCharCharCharChar">
    <w:name w:val="Char Char Char Char Char Char Char Char Char Char Char Char Char"/>
    <w:basedOn w:val="Normal"/>
    <w:rsid w:val="00D45C25"/>
    <w:pPr>
      <w:spacing w:after="160" w:line="240" w:lineRule="exact"/>
      <w:jc w:val="center"/>
    </w:pPr>
    <w:rPr>
      <w:rFonts w:ascii="Verdana" w:hAnsi="Verdana"/>
      <w:sz w:val="20"/>
      <w:szCs w:val="20"/>
    </w:rPr>
  </w:style>
  <w:style w:type="paragraph" w:styleId="BodyText2">
    <w:name w:val="Body Text 2"/>
    <w:basedOn w:val="Normal"/>
    <w:link w:val="BodyText2Char"/>
    <w:rsid w:val="00BE69AD"/>
    <w:pPr>
      <w:jc w:val="both"/>
    </w:pPr>
    <w:rPr>
      <w:szCs w:val="24"/>
    </w:rPr>
  </w:style>
  <w:style w:type="character" w:styleId="PageNumber">
    <w:name w:val="page number"/>
    <w:basedOn w:val="DefaultParagraphFont"/>
    <w:rsid w:val="00BE69AD"/>
  </w:style>
  <w:style w:type="paragraph" w:customStyle="1" w:styleId="Char">
    <w:name w:val="Char"/>
    <w:autoRedefine/>
    <w:rsid w:val="00BE69AD"/>
    <w:pPr>
      <w:tabs>
        <w:tab w:val="left" w:pos="1152"/>
      </w:tabs>
      <w:spacing w:before="120" w:after="120" w:line="312" w:lineRule="auto"/>
      <w:jc w:val="center"/>
    </w:pPr>
    <w:rPr>
      <w:rFonts w:ascii="Arial" w:hAnsi="Arial" w:cs="Arial"/>
      <w:sz w:val="26"/>
      <w:szCs w:val="26"/>
    </w:rPr>
  </w:style>
  <w:style w:type="paragraph" w:customStyle="1" w:styleId="CharChar1CharCharChar1Char">
    <w:name w:val="Char Char1 Char Char Char1 Char"/>
    <w:basedOn w:val="Normal"/>
    <w:rsid w:val="00BE69AD"/>
    <w:pPr>
      <w:spacing w:after="160" w:line="240" w:lineRule="exact"/>
      <w:jc w:val="center"/>
    </w:pPr>
    <w:rPr>
      <w:rFonts w:ascii="Verdana" w:hAnsi="Verdana"/>
      <w:sz w:val="20"/>
      <w:szCs w:val="20"/>
    </w:rPr>
  </w:style>
  <w:style w:type="paragraph" w:customStyle="1" w:styleId="CharCharCharCharCharCharCharCharCharCharCharCharCharCharChar">
    <w:name w:val="Char Char Char Char Char Char Char Char Char Char Char Char Char Char Char"/>
    <w:basedOn w:val="Normal"/>
    <w:rsid w:val="00BE69AD"/>
    <w:pPr>
      <w:spacing w:after="160" w:line="240" w:lineRule="exact"/>
      <w:jc w:val="center"/>
    </w:pPr>
    <w:rPr>
      <w:rFonts w:ascii="Verdana" w:hAnsi="Verdana"/>
      <w:sz w:val="20"/>
      <w:szCs w:val="20"/>
    </w:rPr>
  </w:style>
  <w:style w:type="paragraph" w:styleId="Caption">
    <w:name w:val="caption"/>
    <w:basedOn w:val="Normal"/>
    <w:next w:val="Normal"/>
    <w:qFormat/>
    <w:rsid w:val="00BE69AD"/>
    <w:pPr>
      <w:jc w:val="both"/>
    </w:pPr>
    <w:rPr>
      <w:b/>
      <w:szCs w:val="20"/>
    </w:rPr>
  </w:style>
  <w:style w:type="paragraph" w:customStyle="1" w:styleId="CharCharCharCharCharCharCharChar">
    <w:name w:val="Char Char Char Char Char Char Char Char"/>
    <w:basedOn w:val="Normal"/>
    <w:next w:val="Normal"/>
    <w:autoRedefine/>
    <w:semiHidden/>
    <w:rsid w:val="00BE69AD"/>
    <w:pPr>
      <w:spacing w:before="120" w:after="120" w:line="312" w:lineRule="auto"/>
      <w:jc w:val="center"/>
    </w:pPr>
  </w:style>
  <w:style w:type="table" w:styleId="TableGrid">
    <w:name w:val="Table Grid"/>
    <w:basedOn w:val="TableNormal"/>
    <w:rsid w:val="00BE69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CharCharCharCharCharCharCharCharChar">
    <w:name w:val="Char Char Char Char Char Char Char Char Char1 Char Char Char Char Char Char Char Char Char Char"/>
    <w:basedOn w:val="Normal"/>
    <w:rsid w:val="00BE69AD"/>
    <w:pPr>
      <w:spacing w:after="160" w:line="240" w:lineRule="exact"/>
      <w:jc w:val="center"/>
    </w:pPr>
    <w:rPr>
      <w:rFonts w:ascii="Verdana" w:hAnsi="Verdana"/>
      <w:sz w:val="20"/>
      <w:szCs w:val="20"/>
    </w:rPr>
  </w:style>
  <w:style w:type="paragraph" w:styleId="BalloonText">
    <w:name w:val="Balloon Text"/>
    <w:basedOn w:val="Normal"/>
    <w:link w:val="BalloonTextChar"/>
    <w:rsid w:val="00BE69AD"/>
    <w:pPr>
      <w:jc w:val="center"/>
    </w:pPr>
    <w:rPr>
      <w:rFonts w:ascii="Tahoma" w:hAnsi="Tahoma" w:cs="Tahoma"/>
      <w:sz w:val="16"/>
      <w:szCs w:val="16"/>
    </w:rPr>
  </w:style>
  <w:style w:type="character" w:customStyle="1" w:styleId="BalloonTextChar">
    <w:name w:val="Balloon Text Char"/>
    <w:link w:val="BalloonText"/>
    <w:rsid w:val="00BE69AD"/>
    <w:rPr>
      <w:rFonts w:ascii="Tahoma" w:hAnsi="Tahoma" w:cs="Tahoma"/>
      <w:sz w:val="16"/>
      <w:szCs w:val="16"/>
      <w:lang w:val="en-US" w:eastAsia="en-US" w:bidi="ar-SA"/>
    </w:rPr>
  </w:style>
  <w:style w:type="character" w:styleId="LineNumber">
    <w:name w:val="line number"/>
    <w:basedOn w:val="DefaultParagraphFont"/>
    <w:rsid w:val="00BE69AD"/>
  </w:style>
  <w:style w:type="paragraph" w:customStyle="1" w:styleId="n-dieund">
    <w:name w:val="n-dieund"/>
    <w:basedOn w:val="Normal"/>
    <w:rsid w:val="00BE69AD"/>
    <w:pPr>
      <w:autoSpaceDE w:val="0"/>
      <w:autoSpaceDN w:val="0"/>
      <w:spacing w:after="120"/>
      <w:ind w:firstLine="709"/>
      <w:jc w:val="both"/>
    </w:pPr>
    <w:rPr>
      <w:rFonts w:ascii=".VnTime" w:hAnsi=".VnTime"/>
      <w:b/>
      <w:szCs w:val="20"/>
    </w:rPr>
  </w:style>
  <w:style w:type="paragraph" w:customStyle="1" w:styleId="Style4">
    <w:name w:val="Style4"/>
    <w:basedOn w:val="Heading2"/>
    <w:link w:val="Style4Char"/>
    <w:qFormat/>
    <w:rsid w:val="00BE69AD"/>
    <w:pPr>
      <w:numPr>
        <w:numId w:val="1"/>
      </w:numPr>
      <w:spacing w:after="120" w:line="276" w:lineRule="auto"/>
      <w:jc w:val="left"/>
    </w:pPr>
    <w:rPr>
      <w:bCs/>
      <w:iCs w:val="0"/>
      <w:color w:val="000000"/>
      <w:szCs w:val="28"/>
    </w:rPr>
  </w:style>
  <w:style w:type="character" w:customStyle="1" w:styleId="Style4Char">
    <w:name w:val="Style4 Char"/>
    <w:link w:val="Style4"/>
    <w:rsid w:val="00BE69AD"/>
    <w:rPr>
      <w:bCs/>
      <w:i/>
      <w:iCs/>
      <w:color w:val="000000"/>
      <w:sz w:val="28"/>
      <w:szCs w:val="28"/>
      <w:lang w:val="en-US" w:eastAsia="en-US" w:bidi="ar-SA"/>
    </w:rPr>
  </w:style>
  <w:style w:type="paragraph" w:customStyle="1" w:styleId="Style7">
    <w:name w:val="Style7"/>
    <w:basedOn w:val="Heading2"/>
    <w:link w:val="Style7Char"/>
    <w:qFormat/>
    <w:rsid w:val="00BE69AD"/>
    <w:pPr>
      <w:spacing w:after="120" w:line="276" w:lineRule="auto"/>
      <w:jc w:val="left"/>
    </w:pPr>
    <w:rPr>
      <w:bCs/>
      <w:iCs w:val="0"/>
      <w:color w:val="000000"/>
      <w:szCs w:val="28"/>
    </w:rPr>
  </w:style>
  <w:style w:type="character" w:customStyle="1" w:styleId="Style7Char">
    <w:name w:val="Style7 Char"/>
    <w:link w:val="Style7"/>
    <w:rsid w:val="00BE69AD"/>
    <w:rPr>
      <w:bCs/>
      <w:i/>
      <w:iCs/>
      <w:color w:val="000000"/>
      <w:sz w:val="28"/>
      <w:szCs w:val="28"/>
      <w:lang w:val="en-US" w:eastAsia="en-US" w:bidi="ar-SA"/>
    </w:rPr>
  </w:style>
  <w:style w:type="paragraph" w:customStyle="1" w:styleId="Style8">
    <w:name w:val="Style8"/>
    <w:basedOn w:val="Heading2"/>
    <w:link w:val="Style8Char"/>
    <w:qFormat/>
    <w:rsid w:val="00BE69AD"/>
    <w:pPr>
      <w:numPr>
        <w:numId w:val="2"/>
      </w:numPr>
      <w:spacing w:after="120" w:line="276" w:lineRule="auto"/>
      <w:jc w:val="left"/>
    </w:pPr>
    <w:rPr>
      <w:bCs/>
      <w:iCs w:val="0"/>
      <w:color w:val="000000"/>
      <w:szCs w:val="28"/>
    </w:rPr>
  </w:style>
  <w:style w:type="character" w:customStyle="1" w:styleId="Style8Char">
    <w:name w:val="Style8 Char"/>
    <w:link w:val="Style8"/>
    <w:rsid w:val="00BE69AD"/>
    <w:rPr>
      <w:bCs/>
      <w:i/>
      <w:iCs/>
      <w:color w:val="000000"/>
      <w:sz w:val="28"/>
      <w:szCs w:val="28"/>
      <w:lang w:val="en-US" w:eastAsia="en-US" w:bidi="ar-SA"/>
    </w:rPr>
  </w:style>
  <w:style w:type="paragraph" w:customStyle="1" w:styleId="Style9">
    <w:name w:val="Style9"/>
    <w:basedOn w:val="Heading1"/>
    <w:link w:val="Style9Char"/>
    <w:qFormat/>
    <w:rsid w:val="00BE69AD"/>
    <w:pPr>
      <w:numPr>
        <w:numId w:val="3"/>
      </w:numPr>
      <w:spacing w:before="60" w:after="60"/>
      <w:jc w:val="left"/>
    </w:pPr>
    <w:rPr>
      <w:bCs/>
      <w:color w:val="0000FF"/>
      <w:kern w:val="32"/>
      <w:szCs w:val="28"/>
      <w:lang w:val="nl-NL"/>
    </w:rPr>
  </w:style>
  <w:style w:type="paragraph" w:customStyle="1" w:styleId="Style10">
    <w:name w:val="Style10"/>
    <w:basedOn w:val="Heading2"/>
    <w:link w:val="Style10Char"/>
    <w:qFormat/>
    <w:rsid w:val="00BE69AD"/>
    <w:pPr>
      <w:numPr>
        <w:numId w:val="4"/>
      </w:numPr>
      <w:spacing w:after="120" w:line="276" w:lineRule="auto"/>
      <w:jc w:val="left"/>
    </w:pPr>
    <w:rPr>
      <w:bCs/>
      <w:iCs w:val="0"/>
      <w:color w:val="000000"/>
      <w:szCs w:val="28"/>
    </w:rPr>
  </w:style>
  <w:style w:type="character" w:customStyle="1" w:styleId="Style9Char">
    <w:name w:val="Style9 Char"/>
    <w:link w:val="Style9"/>
    <w:rsid w:val="00BE69AD"/>
    <w:rPr>
      <w:bCs/>
      <w:color w:val="0000FF"/>
      <w:kern w:val="32"/>
      <w:sz w:val="28"/>
      <w:szCs w:val="28"/>
      <w:lang w:val="nl-NL" w:eastAsia="en-US" w:bidi="ar-SA"/>
    </w:rPr>
  </w:style>
  <w:style w:type="character" w:customStyle="1" w:styleId="Style10Char">
    <w:name w:val="Style10 Char"/>
    <w:link w:val="Style10"/>
    <w:rsid w:val="00BE69AD"/>
    <w:rPr>
      <w:bCs/>
      <w:i/>
      <w:iCs/>
      <w:color w:val="000000"/>
      <w:sz w:val="28"/>
      <w:szCs w:val="28"/>
      <w:lang w:val="en-US" w:eastAsia="en-US" w:bidi="ar-SA"/>
    </w:rPr>
  </w:style>
  <w:style w:type="paragraph" w:customStyle="1" w:styleId="Style12">
    <w:name w:val="Style12"/>
    <w:basedOn w:val="Heading2"/>
    <w:link w:val="Style12Char"/>
    <w:qFormat/>
    <w:rsid w:val="00BE69AD"/>
    <w:pPr>
      <w:numPr>
        <w:numId w:val="5"/>
      </w:numPr>
      <w:spacing w:after="120" w:line="276" w:lineRule="auto"/>
      <w:jc w:val="left"/>
    </w:pPr>
    <w:rPr>
      <w:bCs/>
      <w:i w:val="0"/>
      <w:iCs w:val="0"/>
      <w:color w:val="000000"/>
      <w:szCs w:val="28"/>
    </w:rPr>
  </w:style>
  <w:style w:type="paragraph" w:customStyle="1" w:styleId="Style13">
    <w:name w:val="Style13"/>
    <w:basedOn w:val="Heading2"/>
    <w:link w:val="Style13Char"/>
    <w:qFormat/>
    <w:rsid w:val="00BE69AD"/>
    <w:pPr>
      <w:numPr>
        <w:numId w:val="6"/>
      </w:numPr>
      <w:spacing w:after="120" w:line="276" w:lineRule="auto"/>
      <w:jc w:val="left"/>
    </w:pPr>
    <w:rPr>
      <w:bCs/>
      <w:i w:val="0"/>
      <w:iCs w:val="0"/>
      <w:color w:val="000000"/>
      <w:szCs w:val="28"/>
    </w:rPr>
  </w:style>
  <w:style w:type="character" w:customStyle="1" w:styleId="Style12Char">
    <w:name w:val="Style12 Char"/>
    <w:link w:val="Style12"/>
    <w:rsid w:val="00BE69AD"/>
    <w:rPr>
      <w:bCs/>
      <w:i/>
      <w:iCs/>
      <w:color w:val="000000"/>
      <w:sz w:val="28"/>
      <w:szCs w:val="28"/>
      <w:lang w:val="en-US" w:eastAsia="en-US" w:bidi="ar-SA"/>
    </w:rPr>
  </w:style>
  <w:style w:type="paragraph" w:customStyle="1" w:styleId="Style14">
    <w:name w:val="Style14"/>
    <w:basedOn w:val="Heading3"/>
    <w:link w:val="Style14Char"/>
    <w:qFormat/>
    <w:rsid w:val="00BE69AD"/>
    <w:pPr>
      <w:spacing w:before="240" w:after="60"/>
    </w:pPr>
    <w:rPr>
      <w:rFonts w:ascii="Arial" w:hAnsi="Arial" w:cs="Arial"/>
      <w:b/>
      <w:bCs/>
      <w:color w:val="000000"/>
      <w:sz w:val="26"/>
      <w:szCs w:val="26"/>
    </w:rPr>
  </w:style>
  <w:style w:type="character" w:customStyle="1" w:styleId="Style13Char">
    <w:name w:val="Style13 Char"/>
    <w:link w:val="Style13"/>
    <w:rsid w:val="00BE69AD"/>
    <w:rPr>
      <w:bCs/>
      <w:i/>
      <w:iCs/>
      <w:color w:val="000000"/>
      <w:sz w:val="28"/>
      <w:szCs w:val="28"/>
      <w:lang w:val="en-US" w:eastAsia="en-US" w:bidi="ar-SA"/>
    </w:rPr>
  </w:style>
  <w:style w:type="character" w:customStyle="1" w:styleId="Style14Char">
    <w:name w:val="Style14 Char"/>
    <w:link w:val="Style14"/>
    <w:rsid w:val="00BE69AD"/>
    <w:rPr>
      <w:rFonts w:ascii="Arial" w:hAnsi="Arial" w:cs="Arial"/>
      <w:b/>
      <w:bCs/>
      <w:color w:val="000000"/>
      <w:sz w:val="26"/>
      <w:szCs w:val="26"/>
      <w:lang w:val="en-US" w:eastAsia="en-US" w:bidi="ar-SA"/>
    </w:rPr>
  </w:style>
  <w:style w:type="paragraph" w:customStyle="1" w:styleId="Style20">
    <w:name w:val="Style20"/>
    <w:basedOn w:val="Heading2"/>
    <w:link w:val="Style20Char"/>
    <w:qFormat/>
    <w:rsid w:val="00BE69AD"/>
    <w:pPr>
      <w:numPr>
        <w:numId w:val="7"/>
      </w:numPr>
      <w:tabs>
        <w:tab w:val="left" w:pos="360"/>
      </w:tabs>
      <w:spacing w:after="120" w:line="276" w:lineRule="auto"/>
      <w:jc w:val="both"/>
    </w:pPr>
    <w:rPr>
      <w:i w:val="0"/>
      <w:iCs w:val="0"/>
      <w:snapToGrid w:val="0"/>
      <w:color w:val="000000"/>
      <w:szCs w:val="28"/>
      <w:lang w:val="de-DE"/>
    </w:rPr>
  </w:style>
  <w:style w:type="paragraph" w:customStyle="1" w:styleId="Style21">
    <w:name w:val="Style21"/>
    <w:basedOn w:val="Heading2"/>
    <w:link w:val="Style21Char"/>
    <w:qFormat/>
    <w:rsid w:val="00BE69AD"/>
    <w:pPr>
      <w:numPr>
        <w:numId w:val="8"/>
      </w:numPr>
      <w:tabs>
        <w:tab w:val="left" w:pos="360"/>
      </w:tabs>
      <w:spacing w:after="120" w:line="276" w:lineRule="auto"/>
      <w:jc w:val="both"/>
    </w:pPr>
    <w:rPr>
      <w:i w:val="0"/>
      <w:iCs w:val="0"/>
      <w:snapToGrid w:val="0"/>
      <w:color w:val="000000"/>
      <w:szCs w:val="28"/>
      <w:lang w:val="de-DE"/>
    </w:rPr>
  </w:style>
  <w:style w:type="character" w:customStyle="1" w:styleId="Style20Char">
    <w:name w:val="Style20 Char"/>
    <w:link w:val="Style20"/>
    <w:rsid w:val="00BE69AD"/>
    <w:rPr>
      <w:snapToGrid w:val="0"/>
      <w:color w:val="000000"/>
      <w:sz w:val="28"/>
      <w:szCs w:val="28"/>
      <w:lang w:val="de-DE" w:eastAsia="en-US" w:bidi="ar-SA"/>
    </w:rPr>
  </w:style>
  <w:style w:type="character" w:customStyle="1" w:styleId="Style21Char">
    <w:name w:val="Style21 Char"/>
    <w:link w:val="Style21"/>
    <w:rsid w:val="00BE69AD"/>
    <w:rPr>
      <w:snapToGrid w:val="0"/>
      <w:color w:val="000000"/>
      <w:sz w:val="28"/>
      <w:szCs w:val="28"/>
      <w:lang w:val="de-DE" w:eastAsia="en-US" w:bidi="ar-SA"/>
    </w:rPr>
  </w:style>
  <w:style w:type="paragraph" w:customStyle="1" w:styleId="Style23">
    <w:name w:val="Style23"/>
    <w:basedOn w:val="Normal"/>
    <w:link w:val="Style23Char"/>
    <w:qFormat/>
    <w:rsid w:val="00BE69AD"/>
    <w:pPr>
      <w:numPr>
        <w:numId w:val="9"/>
      </w:numPr>
      <w:spacing w:after="120" w:line="276" w:lineRule="auto"/>
      <w:contextualSpacing/>
      <w:jc w:val="both"/>
    </w:pPr>
    <w:rPr>
      <w:b/>
    </w:rPr>
  </w:style>
  <w:style w:type="paragraph" w:customStyle="1" w:styleId="Style24">
    <w:name w:val="Style24"/>
    <w:basedOn w:val="ListParagraph"/>
    <w:link w:val="Style24Char"/>
    <w:qFormat/>
    <w:rsid w:val="00BE69AD"/>
    <w:pPr>
      <w:numPr>
        <w:numId w:val="10"/>
      </w:numPr>
      <w:autoSpaceDE/>
      <w:autoSpaceDN/>
      <w:spacing w:after="120" w:line="276" w:lineRule="auto"/>
      <w:outlineLvl w:val="1"/>
    </w:pPr>
    <w:rPr>
      <w:sz w:val="28"/>
      <w:szCs w:val="28"/>
    </w:rPr>
  </w:style>
  <w:style w:type="character" w:customStyle="1" w:styleId="Style23Char">
    <w:name w:val="Style23 Char"/>
    <w:link w:val="Style23"/>
    <w:rsid w:val="00BE69AD"/>
    <w:rPr>
      <w:b/>
      <w:sz w:val="28"/>
      <w:szCs w:val="28"/>
      <w:lang w:val="en-US" w:eastAsia="en-US" w:bidi="ar-SA"/>
    </w:rPr>
  </w:style>
  <w:style w:type="character" w:customStyle="1" w:styleId="Style24Char">
    <w:name w:val="Style24 Char"/>
    <w:link w:val="Style24"/>
    <w:rsid w:val="00BE69AD"/>
    <w:rPr>
      <w:rFonts w:ascii="VNI-Times" w:hAnsi="VNI-Times" w:cs="VNI-Times"/>
      <w:sz w:val="28"/>
      <w:szCs w:val="28"/>
      <w:lang w:val="vi-VN" w:eastAsia="en-US" w:bidi="ar-SA"/>
    </w:rPr>
  </w:style>
  <w:style w:type="paragraph" w:customStyle="1" w:styleId="Style2">
    <w:name w:val="Style2"/>
    <w:basedOn w:val="ListParagraph"/>
    <w:link w:val="Style2Char"/>
    <w:qFormat/>
    <w:rsid w:val="00BE69AD"/>
    <w:pPr>
      <w:numPr>
        <w:numId w:val="11"/>
      </w:numPr>
      <w:tabs>
        <w:tab w:val="left" w:pos="1080"/>
      </w:tabs>
      <w:autoSpaceDE/>
      <w:autoSpaceDN/>
      <w:spacing w:after="20" w:line="276" w:lineRule="auto"/>
      <w:contextualSpacing w:val="0"/>
      <w:jc w:val="both"/>
    </w:pPr>
    <w:rPr>
      <w:rFonts w:ascii="Times New Roman" w:eastAsia="Calibri" w:hAnsi="Times New Roman" w:cs="Times New Roman"/>
      <w:b/>
      <w:szCs w:val="28"/>
      <w:lang w:val="en-US"/>
    </w:rPr>
  </w:style>
  <w:style w:type="character" w:customStyle="1" w:styleId="Style2Char">
    <w:name w:val="Style2 Char"/>
    <w:link w:val="Style2"/>
    <w:rsid w:val="00BE69AD"/>
    <w:rPr>
      <w:rFonts w:ascii="VNI-Times" w:eastAsia="Calibri" w:hAnsi="VNI-Times" w:cs="VNI-Times"/>
      <w:b/>
      <w:sz w:val="24"/>
      <w:szCs w:val="28"/>
      <w:lang w:val="en-US" w:eastAsia="en-US" w:bidi="ar-SA"/>
    </w:rPr>
  </w:style>
  <w:style w:type="paragraph" w:customStyle="1" w:styleId="Style6">
    <w:name w:val="Style6"/>
    <w:basedOn w:val="Heading2"/>
    <w:link w:val="Style6Char"/>
    <w:qFormat/>
    <w:rsid w:val="00BE69AD"/>
    <w:pPr>
      <w:numPr>
        <w:numId w:val="12"/>
      </w:numPr>
      <w:tabs>
        <w:tab w:val="left" w:pos="720"/>
      </w:tabs>
      <w:spacing w:after="60" w:line="276" w:lineRule="auto"/>
      <w:jc w:val="left"/>
    </w:pPr>
    <w:rPr>
      <w:rFonts w:cs="Arial"/>
      <w:b/>
      <w:bCs/>
      <w:i w:val="0"/>
      <w:color w:val="0000FF"/>
      <w:szCs w:val="28"/>
      <w:lang w:val="pt-BR"/>
    </w:rPr>
  </w:style>
  <w:style w:type="character" w:customStyle="1" w:styleId="Style6Char">
    <w:name w:val="Style6 Char"/>
    <w:link w:val="Style6"/>
    <w:rsid w:val="00BE69AD"/>
    <w:rPr>
      <w:rFonts w:cs="Arial"/>
      <w:b/>
      <w:bCs/>
      <w:iCs/>
      <w:color w:val="0000FF"/>
      <w:sz w:val="28"/>
      <w:szCs w:val="28"/>
      <w:lang w:val="pt-BR" w:eastAsia="en-US" w:bidi="ar-SA"/>
    </w:rPr>
  </w:style>
  <w:style w:type="paragraph" w:customStyle="1" w:styleId="Bullet2">
    <w:name w:val="Bullet 2"/>
    <w:basedOn w:val="Normal"/>
    <w:link w:val="Bullet2CharChar1"/>
    <w:rsid w:val="00BE69AD"/>
    <w:pPr>
      <w:widowControl w:val="0"/>
      <w:numPr>
        <w:numId w:val="13"/>
      </w:numPr>
      <w:tabs>
        <w:tab w:val="left" w:pos="567"/>
      </w:tabs>
      <w:spacing w:line="320" w:lineRule="atLeast"/>
      <w:jc w:val="both"/>
    </w:pPr>
    <w:rPr>
      <w:snapToGrid w:val="0"/>
      <w:color w:val="000000"/>
      <w:sz w:val="26"/>
      <w:szCs w:val="20"/>
    </w:rPr>
  </w:style>
  <w:style w:type="character" w:customStyle="1" w:styleId="Bullet2CharChar1">
    <w:name w:val="Bullet 2 Char Char1"/>
    <w:link w:val="Bullet2"/>
    <w:rsid w:val="00BE69AD"/>
    <w:rPr>
      <w:snapToGrid w:val="0"/>
      <w:color w:val="000000"/>
      <w:sz w:val="26"/>
      <w:lang w:val="en-US" w:eastAsia="en-US" w:bidi="ar-SA"/>
    </w:rPr>
  </w:style>
  <w:style w:type="paragraph" w:customStyle="1" w:styleId="emrule2">
    <w:name w:val="em rule 2"/>
    <w:basedOn w:val="Normal"/>
    <w:rsid w:val="00BE69AD"/>
    <w:pPr>
      <w:numPr>
        <w:numId w:val="14"/>
      </w:numPr>
      <w:tabs>
        <w:tab w:val="left" w:pos="851"/>
      </w:tabs>
      <w:spacing w:line="320" w:lineRule="atLeast"/>
      <w:jc w:val="both"/>
    </w:pPr>
    <w:rPr>
      <w:sz w:val="26"/>
      <w:szCs w:val="20"/>
    </w:rPr>
  </w:style>
  <w:style w:type="paragraph" w:customStyle="1" w:styleId="Bullet1">
    <w:name w:val="Bullet 1"/>
    <w:basedOn w:val="Normal"/>
    <w:link w:val="Bullet1CharChar"/>
    <w:rsid w:val="00BE69AD"/>
    <w:pPr>
      <w:widowControl w:val="0"/>
      <w:numPr>
        <w:numId w:val="15"/>
      </w:numPr>
      <w:tabs>
        <w:tab w:val="left" w:pos="567"/>
      </w:tabs>
      <w:spacing w:before="120" w:line="320" w:lineRule="atLeast"/>
      <w:jc w:val="both"/>
    </w:pPr>
    <w:rPr>
      <w:snapToGrid w:val="0"/>
      <w:color w:val="000000"/>
      <w:sz w:val="26"/>
      <w:szCs w:val="20"/>
    </w:rPr>
  </w:style>
  <w:style w:type="character" w:customStyle="1" w:styleId="Bullet1CharChar">
    <w:name w:val="Bullet 1 Char Char"/>
    <w:link w:val="Bullet1"/>
    <w:rsid w:val="00BE69AD"/>
    <w:rPr>
      <w:snapToGrid w:val="0"/>
      <w:color w:val="000000"/>
      <w:sz w:val="26"/>
      <w:lang w:val="en-US" w:eastAsia="en-US" w:bidi="ar-SA"/>
    </w:rPr>
  </w:style>
  <w:style w:type="paragraph" w:customStyle="1" w:styleId="Tieumuclon">
    <w:name w:val="Tieu muc lon"/>
    <w:basedOn w:val="Normal"/>
    <w:rsid w:val="00BE69AD"/>
    <w:pPr>
      <w:tabs>
        <w:tab w:val="center" w:pos="1276"/>
        <w:tab w:val="center" w:pos="5812"/>
      </w:tabs>
      <w:spacing w:before="120" w:line="320" w:lineRule="atLeast"/>
      <w:ind w:firstLine="737"/>
      <w:jc w:val="center"/>
    </w:pPr>
    <w:rPr>
      <w:rFonts w:ascii=".VnArialH" w:hAnsi=".VnArialH"/>
      <w:b/>
      <w:szCs w:val="24"/>
    </w:rPr>
  </w:style>
  <w:style w:type="paragraph" w:customStyle="1" w:styleId="doannhoUBT">
    <w:name w:val="doan nho UBT"/>
    <w:basedOn w:val="Normal"/>
    <w:semiHidden/>
    <w:rsid w:val="00BE69AD"/>
    <w:pPr>
      <w:tabs>
        <w:tab w:val="center" w:pos="1276"/>
        <w:tab w:val="center" w:pos="5812"/>
      </w:tabs>
      <w:spacing w:before="120" w:line="320" w:lineRule="atLeast"/>
      <w:ind w:firstLine="737"/>
      <w:jc w:val="both"/>
    </w:pPr>
    <w:rPr>
      <w:rFonts w:ascii="Arial" w:hAnsi="Arial"/>
      <w:sz w:val="26"/>
      <w:szCs w:val="24"/>
    </w:rPr>
  </w:style>
  <w:style w:type="paragraph" w:customStyle="1" w:styleId="CharCharCharChar">
    <w:name w:val="Char Char Char Char"/>
    <w:basedOn w:val="Normal"/>
    <w:rsid w:val="00BE69AD"/>
    <w:pPr>
      <w:jc w:val="center"/>
    </w:pPr>
    <w:rPr>
      <w:rFonts w:ascii="Arial" w:hAnsi="Arial"/>
      <w:sz w:val="22"/>
      <w:szCs w:val="20"/>
      <w:lang w:val="en-AU"/>
    </w:rPr>
  </w:style>
  <w:style w:type="character" w:customStyle="1" w:styleId="dieuchar">
    <w:name w:val="dieuchar"/>
    <w:rsid w:val="00BE69AD"/>
    <w:rPr>
      <w:b/>
      <w:bCs/>
      <w:color w:val="0000FF"/>
      <w:spacing w:val="24"/>
    </w:rPr>
  </w:style>
  <w:style w:type="paragraph" w:customStyle="1" w:styleId="CharCharCharCharCharCharCharCharCharChar">
    <w:name w:val="Char Char Char Char Char Char Char Char Char Char"/>
    <w:basedOn w:val="Normal"/>
    <w:next w:val="Normal"/>
    <w:autoRedefine/>
    <w:semiHidden/>
    <w:rsid w:val="00BE69AD"/>
    <w:pPr>
      <w:spacing w:before="120" w:after="120" w:line="312" w:lineRule="auto"/>
      <w:jc w:val="center"/>
    </w:pPr>
  </w:style>
  <w:style w:type="paragraph" w:customStyle="1" w:styleId="DefaultParagraphFontParaCharCharCharCharChar">
    <w:name w:val="Default Paragraph Font Para Char Char Char Char Char"/>
    <w:autoRedefine/>
    <w:rsid w:val="00BE69AD"/>
    <w:pPr>
      <w:tabs>
        <w:tab w:val="left" w:pos="1152"/>
      </w:tabs>
      <w:spacing w:before="120" w:after="120" w:line="312" w:lineRule="auto"/>
      <w:jc w:val="center"/>
    </w:pPr>
    <w:rPr>
      <w:rFonts w:ascii="Arial" w:hAnsi="Arial" w:cs="Arial"/>
      <w:sz w:val="26"/>
      <w:szCs w:val="26"/>
    </w:rPr>
  </w:style>
  <w:style w:type="paragraph" w:styleId="PlainText">
    <w:name w:val="Plain Text"/>
    <w:basedOn w:val="Normal"/>
    <w:link w:val="PlainTextChar"/>
    <w:rsid w:val="00BE69AD"/>
    <w:pPr>
      <w:jc w:val="center"/>
    </w:pPr>
    <w:rPr>
      <w:rFonts w:ascii="Courier New" w:hAnsi="Courier New"/>
      <w:sz w:val="20"/>
      <w:szCs w:val="20"/>
    </w:rPr>
  </w:style>
  <w:style w:type="character" w:customStyle="1" w:styleId="PlainTextChar">
    <w:name w:val="Plain Text Char"/>
    <w:link w:val="PlainText"/>
    <w:rsid w:val="00BE69AD"/>
    <w:rPr>
      <w:rFonts w:ascii="Courier New" w:hAnsi="Courier New"/>
      <w:lang w:val="en-US" w:eastAsia="en-US" w:bidi="ar-SA"/>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rsid w:val="00BE69AD"/>
    <w:rPr>
      <w:sz w:val="28"/>
      <w:szCs w:val="24"/>
      <w:lang w:val="en-US" w:eastAsia="en-US" w:bidi="ar-SA"/>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BE69AD"/>
    <w:pPr>
      <w:spacing w:after="160" w:line="240" w:lineRule="exact"/>
      <w:jc w:val="center"/>
    </w:pPr>
    <w:rPr>
      <w:rFonts w:ascii="Tahoma" w:eastAsia="PMingLiU" w:hAnsi="Tahoma"/>
      <w:sz w:val="20"/>
      <w:szCs w:val="20"/>
    </w:rPr>
  </w:style>
  <w:style w:type="paragraph" w:styleId="FootnoteText">
    <w:name w:val="footnote text"/>
    <w:basedOn w:val="Normal"/>
    <w:rsid w:val="00BE69AD"/>
    <w:pPr>
      <w:tabs>
        <w:tab w:val="left" w:pos="567"/>
      </w:tabs>
      <w:spacing w:line="288" w:lineRule="auto"/>
      <w:jc w:val="both"/>
    </w:pPr>
    <w:rPr>
      <w:sz w:val="20"/>
      <w:szCs w:val="27"/>
    </w:rPr>
  </w:style>
  <w:style w:type="character" w:styleId="FootnoteReference">
    <w:name w:val="footnote reference"/>
    <w:rsid w:val="00BE69AD"/>
    <w:rPr>
      <w:vertAlign w:val="superscript"/>
    </w:rPr>
  </w:style>
  <w:style w:type="paragraph" w:customStyle="1" w:styleId="xl28">
    <w:name w:val="xl28"/>
    <w:basedOn w:val="Normal"/>
    <w:semiHidden/>
    <w:rsid w:val="00BE69AD"/>
    <w:pPr>
      <w:tabs>
        <w:tab w:val="left" w:pos="567"/>
      </w:tabs>
      <w:spacing w:before="100" w:beforeAutospacing="1" w:after="100" w:afterAutospacing="1" w:line="288" w:lineRule="auto"/>
      <w:jc w:val="center"/>
    </w:pPr>
    <w:rPr>
      <w:rFonts w:ascii=".VnTimeH" w:eastAsia="Arial Unicode MS" w:hAnsi=".VnTimeH" w:cs="Arial Unicode MS"/>
      <w:sz w:val="24"/>
      <w:szCs w:val="24"/>
    </w:rPr>
  </w:style>
  <w:style w:type="paragraph" w:customStyle="1" w:styleId="Caption1">
    <w:name w:val="Caption1"/>
    <w:basedOn w:val="Normal"/>
    <w:next w:val="BodyText"/>
    <w:semiHidden/>
    <w:rsid w:val="00BE69AD"/>
    <w:pPr>
      <w:numPr>
        <w:numId w:val="16"/>
      </w:numPr>
      <w:tabs>
        <w:tab w:val="left" w:pos="567"/>
      </w:tabs>
      <w:spacing w:line="288" w:lineRule="auto"/>
      <w:jc w:val="both"/>
    </w:pPr>
    <w:rPr>
      <w:sz w:val="27"/>
      <w:szCs w:val="20"/>
    </w:rPr>
  </w:style>
  <w:style w:type="paragraph" w:customStyle="1" w:styleId="abc">
    <w:name w:val="abc"/>
    <w:basedOn w:val="Normal"/>
    <w:semiHidden/>
    <w:rsid w:val="00BE69AD"/>
    <w:pPr>
      <w:widowControl w:val="0"/>
      <w:tabs>
        <w:tab w:val="left" w:pos="567"/>
      </w:tabs>
      <w:spacing w:line="288" w:lineRule="auto"/>
      <w:jc w:val="both"/>
    </w:pPr>
    <w:rPr>
      <w:sz w:val="27"/>
      <w:szCs w:val="20"/>
    </w:rPr>
  </w:style>
  <w:style w:type="paragraph" w:styleId="TOC3">
    <w:name w:val="toc 3"/>
    <w:basedOn w:val="Normal"/>
    <w:next w:val="Normal"/>
    <w:autoRedefine/>
    <w:rsid w:val="00BE69AD"/>
    <w:pPr>
      <w:tabs>
        <w:tab w:val="right" w:pos="9015"/>
      </w:tabs>
      <w:spacing w:before="20" w:after="20" w:line="320" w:lineRule="exact"/>
      <w:ind w:left="482" w:hanging="210"/>
      <w:jc w:val="center"/>
    </w:pPr>
    <w:rPr>
      <w:sz w:val="20"/>
      <w:szCs w:val="20"/>
    </w:rPr>
  </w:style>
  <w:style w:type="paragraph" w:styleId="TOC4">
    <w:name w:val="toc 4"/>
    <w:basedOn w:val="Normal"/>
    <w:next w:val="Normal"/>
    <w:autoRedefine/>
    <w:rsid w:val="00BE69AD"/>
    <w:pPr>
      <w:tabs>
        <w:tab w:val="right" w:pos="9029"/>
      </w:tabs>
      <w:spacing w:before="20" w:after="20" w:line="320" w:lineRule="exact"/>
      <w:ind w:left="840" w:hanging="360"/>
      <w:jc w:val="center"/>
    </w:pPr>
    <w:rPr>
      <w:sz w:val="20"/>
      <w:szCs w:val="20"/>
    </w:rPr>
  </w:style>
  <w:style w:type="paragraph" w:customStyle="1" w:styleId="Normal1">
    <w:name w:val="Normal1"/>
    <w:basedOn w:val="Normal"/>
    <w:semiHidden/>
    <w:rsid w:val="00BE69AD"/>
    <w:pPr>
      <w:tabs>
        <w:tab w:val="left" w:pos="567"/>
      </w:tabs>
      <w:spacing w:before="100" w:beforeAutospacing="1" w:after="100" w:afterAutospacing="1" w:line="276" w:lineRule="auto"/>
      <w:jc w:val="both"/>
    </w:pPr>
    <w:rPr>
      <w:color w:val="000000"/>
      <w:sz w:val="24"/>
      <w:szCs w:val="24"/>
    </w:rPr>
  </w:style>
  <w:style w:type="paragraph" w:customStyle="1" w:styleId="phead">
    <w:name w:val="phead"/>
    <w:basedOn w:val="Normal"/>
    <w:rsid w:val="00BE69AD"/>
    <w:pPr>
      <w:spacing w:before="100" w:beforeAutospacing="1" w:after="100" w:afterAutospacing="1"/>
      <w:jc w:val="center"/>
    </w:pPr>
    <w:rPr>
      <w:rFonts w:ascii="Arial" w:hAnsi="Arial" w:cs="Arial"/>
      <w:b/>
      <w:bCs/>
      <w:color w:val="060E19"/>
      <w:sz w:val="18"/>
      <w:szCs w:val="18"/>
    </w:rPr>
  </w:style>
  <w:style w:type="paragraph" w:customStyle="1" w:styleId="CharChar1CharCharCharCharCharCharCharCharCharCharCharCharCharCharChar1Char">
    <w:name w:val="Char Char1 Char Char Char Char Char Char Char Char Char Char Char Char Char Char Char1 Char"/>
    <w:basedOn w:val="Normal"/>
    <w:semiHidden/>
    <w:rsid w:val="00BE69AD"/>
    <w:pPr>
      <w:framePr w:wrap="around" w:vAnchor="text" w:hAnchor="text" w:y="1"/>
      <w:widowControl w:val="0"/>
      <w:tabs>
        <w:tab w:val="left" w:pos="567"/>
        <w:tab w:val="num" w:pos="720"/>
      </w:tabs>
      <w:spacing w:line="288" w:lineRule="auto"/>
      <w:jc w:val="both"/>
    </w:pPr>
    <w:rPr>
      <w:rFonts w:eastAsia="SimSun"/>
      <w:kern w:val="2"/>
      <w:sz w:val="24"/>
      <w:szCs w:val="24"/>
      <w:lang w:eastAsia="zh-CN"/>
    </w:rPr>
  </w:style>
  <w:style w:type="paragraph" w:customStyle="1" w:styleId="MUC111">
    <w:name w:val="*MUC_1.1.1"/>
    <w:basedOn w:val="Normal"/>
    <w:link w:val="MUC111Char"/>
    <w:semiHidden/>
    <w:rsid w:val="00BE69AD"/>
    <w:pPr>
      <w:tabs>
        <w:tab w:val="left" w:pos="567"/>
      </w:tabs>
      <w:autoSpaceDE w:val="0"/>
      <w:autoSpaceDN w:val="0"/>
      <w:spacing w:before="180" w:line="288" w:lineRule="auto"/>
      <w:ind w:left="907"/>
      <w:jc w:val="both"/>
    </w:pPr>
    <w:rPr>
      <w:rFonts w:eastAsia="SimSun"/>
      <w:b/>
      <w:bCs/>
      <w:kern w:val="2"/>
      <w:sz w:val="27"/>
      <w:szCs w:val="26"/>
      <w:u w:val="single"/>
    </w:rPr>
  </w:style>
  <w:style w:type="character" w:customStyle="1" w:styleId="MUC111Char">
    <w:name w:val="*MUC_1.1.1 Char"/>
    <w:link w:val="MUC111"/>
    <w:semiHidden/>
    <w:rsid w:val="00BE69AD"/>
    <w:rPr>
      <w:rFonts w:eastAsia="SimSun"/>
      <w:b/>
      <w:bCs/>
      <w:kern w:val="2"/>
      <w:sz w:val="27"/>
      <w:szCs w:val="26"/>
      <w:u w:val="single"/>
      <w:lang w:val="en-US" w:eastAsia="en-US" w:bidi="ar-SA"/>
    </w:rPr>
  </w:style>
  <w:style w:type="paragraph" w:customStyle="1" w:styleId="0MUC1111">
    <w:name w:val="0*_MUC_1.1.1.1"/>
    <w:basedOn w:val="Normal"/>
    <w:link w:val="0MUC1111Char"/>
    <w:semiHidden/>
    <w:rsid w:val="00BE69AD"/>
    <w:pPr>
      <w:widowControl w:val="0"/>
      <w:tabs>
        <w:tab w:val="left" w:pos="567"/>
      </w:tabs>
      <w:autoSpaceDE w:val="0"/>
      <w:autoSpaceDN w:val="0"/>
      <w:spacing w:before="180" w:line="288" w:lineRule="auto"/>
      <w:ind w:left="680" w:firstLine="720"/>
      <w:jc w:val="both"/>
    </w:pPr>
    <w:rPr>
      <w:rFonts w:eastAsia="SimSun"/>
      <w:b/>
      <w:bCs/>
      <w:kern w:val="2"/>
      <w:sz w:val="26"/>
      <w:szCs w:val="26"/>
      <w:u w:val="single"/>
      <w:lang w:val="en-GB"/>
    </w:rPr>
  </w:style>
  <w:style w:type="character" w:customStyle="1" w:styleId="0MUC1111Char">
    <w:name w:val="0*_MUC_1.1.1.1 Char"/>
    <w:link w:val="0MUC1111"/>
    <w:semiHidden/>
    <w:rsid w:val="00BE69AD"/>
    <w:rPr>
      <w:rFonts w:eastAsia="SimSun"/>
      <w:b/>
      <w:bCs/>
      <w:kern w:val="2"/>
      <w:sz w:val="26"/>
      <w:szCs w:val="26"/>
      <w:u w:val="single"/>
      <w:lang w:val="en-GB" w:eastAsia="en-US" w:bidi="ar-SA"/>
    </w:rPr>
  </w:style>
  <w:style w:type="paragraph" w:customStyle="1" w:styleId="BodyText21">
    <w:name w:val="Body Text 21"/>
    <w:basedOn w:val="Normal"/>
    <w:rsid w:val="00BE69AD"/>
    <w:pPr>
      <w:widowControl w:val="0"/>
      <w:tabs>
        <w:tab w:val="left" w:pos="567"/>
      </w:tabs>
      <w:spacing w:line="288" w:lineRule="auto"/>
      <w:jc w:val="both"/>
    </w:pPr>
    <w:rPr>
      <w:rFonts w:ascii="VNI-Times" w:hAnsi="VNI-Times"/>
      <w:snapToGrid w:val="0"/>
      <w:sz w:val="27"/>
      <w:szCs w:val="20"/>
    </w:rPr>
  </w:style>
  <w:style w:type="numbering" w:styleId="111111">
    <w:name w:val="Outline List 2"/>
    <w:basedOn w:val="NoList"/>
    <w:rsid w:val="00BE69AD"/>
    <w:pPr>
      <w:numPr>
        <w:numId w:val="17"/>
      </w:numPr>
    </w:pPr>
  </w:style>
  <w:style w:type="numbering" w:styleId="1ai">
    <w:name w:val="Outline List 1"/>
    <w:basedOn w:val="NoList"/>
    <w:rsid w:val="00BE69AD"/>
    <w:pPr>
      <w:numPr>
        <w:numId w:val="18"/>
      </w:numPr>
    </w:pPr>
  </w:style>
  <w:style w:type="numbering" w:styleId="ArticleSection">
    <w:name w:val="Outline List 3"/>
    <w:basedOn w:val="NoList"/>
    <w:rsid w:val="00BE69AD"/>
    <w:pPr>
      <w:numPr>
        <w:numId w:val="19"/>
      </w:numPr>
    </w:pPr>
  </w:style>
  <w:style w:type="paragraph" w:styleId="BodyTextFirstIndent">
    <w:name w:val="Body Text First Indent"/>
    <w:basedOn w:val="BodyText"/>
    <w:rsid w:val="00BE69AD"/>
    <w:pPr>
      <w:tabs>
        <w:tab w:val="left" w:pos="567"/>
      </w:tabs>
      <w:spacing w:after="120" w:line="288" w:lineRule="auto"/>
      <w:ind w:firstLine="210"/>
      <w:jc w:val="both"/>
    </w:pPr>
    <w:rPr>
      <w:rFonts w:ascii=".VnTime" w:hAnsi=".VnTime"/>
      <w:szCs w:val="28"/>
    </w:rPr>
  </w:style>
  <w:style w:type="paragraph" w:styleId="BodyTextFirstIndent2">
    <w:name w:val="Body Text First Indent 2"/>
    <w:basedOn w:val="BodyTextIndent"/>
    <w:rsid w:val="00BE69AD"/>
    <w:pPr>
      <w:tabs>
        <w:tab w:val="left" w:pos="567"/>
      </w:tabs>
      <w:spacing w:after="120" w:line="288" w:lineRule="auto"/>
      <w:ind w:left="283" w:firstLine="210"/>
      <w:jc w:val="left"/>
    </w:pPr>
    <w:rPr>
      <w:sz w:val="27"/>
      <w:szCs w:val="28"/>
    </w:rPr>
  </w:style>
  <w:style w:type="paragraph" w:styleId="Closing">
    <w:name w:val="Closing"/>
    <w:basedOn w:val="Normal"/>
    <w:link w:val="ClosingChar"/>
    <w:rsid w:val="00BE69AD"/>
    <w:pPr>
      <w:tabs>
        <w:tab w:val="left" w:pos="567"/>
      </w:tabs>
      <w:spacing w:line="288" w:lineRule="auto"/>
      <w:ind w:left="4252"/>
      <w:jc w:val="both"/>
    </w:pPr>
    <w:rPr>
      <w:sz w:val="27"/>
      <w:szCs w:val="27"/>
    </w:rPr>
  </w:style>
  <w:style w:type="character" w:customStyle="1" w:styleId="ClosingChar">
    <w:name w:val="Closing Char"/>
    <w:link w:val="Closing"/>
    <w:rsid w:val="00BE69AD"/>
    <w:rPr>
      <w:sz w:val="27"/>
      <w:szCs w:val="27"/>
      <w:lang w:val="en-US" w:eastAsia="en-US" w:bidi="ar-SA"/>
    </w:rPr>
  </w:style>
  <w:style w:type="paragraph" w:styleId="Date">
    <w:name w:val="Date"/>
    <w:basedOn w:val="Normal"/>
    <w:next w:val="Normal"/>
    <w:link w:val="DateChar"/>
    <w:rsid w:val="00BE69AD"/>
    <w:pPr>
      <w:tabs>
        <w:tab w:val="left" w:pos="567"/>
      </w:tabs>
      <w:spacing w:line="288" w:lineRule="auto"/>
      <w:jc w:val="both"/>
    </w:pPr>
    <w:rPr>
      <w:sz w:val="27"/>
      <w:szCs w:val="27"/>
    </w:rPr>
  </w:style>
  <w:style w:type="character" w:customStyle="1" w:styleId="DateChar">
    <w:name w:val="Date Char"/>
    <w:link w:val="Date"/>
    <w:rsid w:val="00BE69AD"/>
    <w:rPr>
      <w:sz w:val="27"/>
      <w:szCs w:val="27"/>
      <w:lang w:val="en-US" w:eastAsia="en-US" w:bidi="ar-SA"/>
    </w:rPr>
  </w:style>
  <w:style w:type="paragraph" w:styleId="E-mailSignature">
    <w:name w:val="E-mail Signature"/>
    <w:basedOn w:val="Normal"/>
    <w:link w:val="E-mailSignatureChar"/>
    <w:rsid w:val="00BE69AD"/>
    <w:pPr>
      <w:tabs>
        <w:tab w:val="left" w:pos="567"/>
      </w:tabs>
      <w:spacing w:line="288" w:lineRule="auto"/>
      <w:jc w:val="both"/>
    </w:pPr>
    <w:rPr>
      <w:sz w:val="27"/>
      <w:szCs w:val="27"/>
    </w:rPr>
  </w:style>
  <w:style w:type="character" w:customStyle="1" w:styleId="E-mailSignatureChar">
    <w:name w:val="E-mail Signature Char"/>
    <w:link w:val="E-mailSignature"/>
    <w:rsid w:val="00BE69AD"/>
    <w:rPr>
      <w:sz w:val="27"/>
      <w:szCs w:val="27"/>
      <w:lang w:val="en-US" w:eastAsia="en-US" w:bidi="ar-SA"/>
    </w:rPr>
  </w:style>
  <w:style w:type="paragraph" w:styleId="EnvelopeAddress">
    <w:name w:val="envelope address"/>
    <w:basedOn w:val="Normal"/>
    <w:rsid w:val="00BE69AD"/>
    <w:pPr>
      <w:framePr w:w="7920" w:h="1980" w:hRule="exact" w:hSpace="180" w:wrap="auto" w:hAnchor="page" w:xAlign="center" w:yAlign="bottom"/>
      <w:tabs>
        <w:tab w:val="left" w:pos="567"/>
      </w:tabs>
      <w:spacing w:line="288" w:lineRule="auto"/>
      <w:ind w:left="2880"/>
      <w:jc w:val="both"/>
    </w:pPr>
    <w:rPr>
      <w:rFonts w:ascii="Arial" w:hAnsi="Arial" w:cs="Arial"/>
      <w:sz w:val="24"/>
      <w:szCs w:val="24"/>
    </w:rPr>
  </w:style>
  <w:style w:type="paragraph" w:styleId="EnvelopeReturn">
    <w:name w:val="envelope return"/>
    <w:basedOn w:val="Normal"/>
    <w:rsid w:val="00BE69AD"/>
    <w:pPr>
      <w:tabs>
        <w:tab w:val="left" w:pos="567"/>
      </w:tabs>
      <w:spacing w:line="288" w:lineRule="auto"/>
      <w:jc w:val="both"/>
    </w:pPr>
    <w:rPr>
      <w:rFonts w:ascii="Arial" w:hAnsi="Arial" w:cs="Arial"/>
      <w:sz w:val="20"/>
      <w:szCs w:val="20"/>
    </w:rPr>
  </w:style>
  <w:style w:type="character" w:styleId="FollowedHyperlink">
    <w:name w:val="FollowedHyperlink"/>
    <w:uiPriority w:val="99"/>
    <w:rsid w:val="00BE69AD"/>
    <w:rPr>
      <w:color w:val="800080"/>
      <w:u w:val="single"/>
    </w:rPr>
  </w:style>
  <w:style w:type="character" w:styleId="HTMLAcronym">
    <w:name w:val="HTML Acronym"/>
    <w:basedOn w:val="DefaultParagraphFont"/>
    <w:rsid w:val="00BE69AD"/>
  </w:style>
  <w:style w:type="paragraph" w:styleId="HTMLAddress">
    <w:name w:val="HTML Address"/>
    <w:basedOn w:val="Normal"/>
    <w:link w:val="HTMLAddressChar"/>
    <w:rsid w:val="00BE69AD"/>
    <w:pPr>
      <w:tabs>
        <w:tab w:val="left" w:pos="567"/>
      </w:tabs>
      <w:spacing w:line="288" w:lineRule="auto"/>
      <w:jc w:val="both"/>
    </w:pPr>
    <w:rPr>
      <w:i/>
      <w:iCs/>
      <w:sz w:val="27"/>
      <w:szCs w:val="27"/>
    </w:rPr>
  </w:style>
  <w:style w:type="character" w:customStyle="1" w:styleId="HTMLAddressChar">
    <w:name w:val="HTML Address Char"/>
    <w:link w:val="HTMLAddress"/>
    <w:rsid w:val="00BE69AD"/>
    <w:rPr>
      <w:i/>
      <w:iCs/>
      <w:sz w:val="27"/>
      <w:szCs w:val="27"/>
      <w:lang w:val="en-US" w:eastAsia="en-US" w:bidi="ar-SA"/>
    </w:rPr>
  </w:style>
  <w:style w:type="character" w:styleId="HTMLCite">
    <w:name w:val="HTML Cite"/>
    <w:rsid w:val="00BE69AD"/>
    <w:rPr>
      <w:i/>
      <w:iCs/>
    </w:rPr>
  </w:style>
  <w:style w:type="character" w:styleId="HTMLCode">
    <w:name w:val="HTML Code"/>
    <w:rsid w:val="00BE69AD"/>
    <w:rPr>
      <w:rFonts w:ascii="Courier New" w:hAnsi="Courier New" w:cs="Courier New"/>
      <w:sz w:val="20"/>
      <w:szCs w:val="20"/>
    </w:rPr>
  </w:style>
  <w:style w:type="character" w:styleId="HTMLDefinition">
    <w:name w:val="HTML Definition"/>
    <w:rsid w:val="00BE69AD"/>
    <w:rPr>
      <w:i/>
      <w:iCs/>
    </w:rPr>
  </w:style>
  <w:style w:type="character" w:styleId="HTMLKeyboard">
    <w:name w:val="HTML Keyboard"/>
    <w:rsid w:val="00BE69AD"/>
    <w:rPr>
      <w:rFonts w:ascii="Courier New" w:hAnsi="Courier New" w:cs="Courier New"/>
      <w:sz w:val="20"/>
      <w:szCs w:val="20"/>
    </w:rPr>
  </w:style>
  <w:style w:type="paragraph" w:styleId="HTMLPreformatted">
    <w:name w:val="HTML Preformatted"/>
    <w:basedOn w:val="Normal"/>
    <w:link w:val="HTMLPreformattedChar"/>
    <w:rsid w:val="00BE69AD"/>
    <w:pPr>
      <w:tabs>
        <w:tab w:val="left" w:pos="567"/>
      </w:tabs>
      <w:spacing w:line="288" w:lineRule="auto"/>
      <w:jc w:val="both"/>
    </w:pPr>
    <w:rPr>
      <w:rFonts w:ascii="Courier New" w:hAnsi="Courier New" w:cs="Courier New"/>
      <w:sz w:val="20"/>
      <w:szCs w:val="20"/>
    </w:rPr>
  </w:style>
  <w:style w:type="character" w:customStyle="1" w:styleId="HTMLPreformattedChar">
    <w:name w:val="HTML Preformatted Char"/>
    <w:link w:val="HTMLPreformatted"/>
    <w:rsid w:val="00BE69AD"/>
    <w:rPr>
      <w:rFonts w:ascii="Courier New" w:hAnsi="Courier New" w:cs="Courier New"/>
      <w:lang w:val="en-US" w:eastAsia="en-US" w:bidi="ar-SA"/>
    </w:rPr>
  </w:style>
  <w:style w:type="character" w:styleId="HTMLSample">
    <w:name w:val="HTML Sample"/>
    <w:rsid w:val="00BE69AD"/>
    <w:rPr>
      <w:rFonts w:ascii="Courier New" w:hAnsi="Courier New" w:cs="Courier New"/>
    </w:rPr>
  </w:style>
  <w:style w:type="character" w:styleId="HTMLTypewriter">
    <w:name w:val="HTML Typewriter"/>
    <w:rsid w:val="00BE69AD"/>
    <w:rPr>
      <w:rFonts w:ascii="Courier New" w:hAnsi="Courier New" w:cs="Courier New"/>
      <w:sz w:val="20"/>
      <w:szCs w:val="20"/>
    </w:rPr>
  </w:style>
  <w:style w:type="character" w:styleId="HTMLVariable">
    <w:name w:val="HTML Variable"/>
    <w:rsid w:val="00BE69AD"/>
    <w:rPr>
      <w:i/>
      <w:iCs/>
    </w:rPr>
  </w:style>
  <w:style w:type="paragraph" w:styleId="List">
    <w:name w:val="List"/>
    <w:basedOn w:val="Normal"/>
    <w:rsid w:val="00BE69AD"/>
    <w:pPr>
      <w:tabs>
        <w:tab w:val="left" w:pos="567"/>
      </w:tabs>
      <w:spacing w:line="288" w:lineRule="auto"/>
      <w:ind w:left="283" w:hanging="283"/>
      <w:jc w:val="both"/>
    </w:pPr>
    <w:rPr>
      <w:sz w:val="27"/>
      <w:szCs w:val="27"/>
    </w:rPr>
  </w:style>
  <w:style w:type="paragraph" w:styleId="List2">
    <w:name w:val="List 2"/>
    <w:basedOn w:val="Normal"/>
    <w:rsid w:val="00BE69AD"/>
    <w:pPr>
      <w:tabs>
        <w:tab w:val="left" w:pos="567"/>
      </w:tabs>
      <w:spacing w:line="288" w:lineRule="auto"/>
      <w:ind w:left="566" w:hanging="283"/>
      <w:jc w:val="both"/>
    </w:pPr>
    <w:rPr>
      <w:sz w:val="27"/>
      <w:szCs w:val="27"/>
    </w:rPr>
  </w:style>
  <w:style w:type="paragraph" w:styleId="List3">
    <w:name w:val="List 3"/>
    <w:basedOn w:val="Normal"/>
    <w:rsid w:val="00BE69AD"/>
    <w:pPr>
      <w:tabs>
        <w:tab w:val="left" w:pos="567"/>
      </w:tabs>
      <w:spacing w:line="288" w:lineRule="auto"/>
      <w:ind w:left="849" w:hanging="283"/>
      <w:jc w:val="both"/>
    </w:pPr>
    <w:rPr>
      <w:sz w:val="27"/>
      <w:szCs w:val="27"/>
    </w:rPr>
  </w:style>
  <w:style w:type="paragraph" w:styleId="List4">
    <w:name w:val="List 4"/>
    <w:basedOn w:val="Normal"/>
    <w:rsid w:val="00BE69AD"/>
    <w:pPr>
      <w:tabs>
        <w:tab w:val="left" w:pos="567"/>
      </w:tabs>
      <w:spacing w:line="288" w:lineRule="auto"/>
      <w:ind w:left="1132" w:hanging="283"/>
      <w:jc w:val="both"/>
    </w:pPr>
    <w:rPr>
      <w:sz w:val="27"/>
      <w:szCs w:val="27"/>
    </w:rPr>
  </w:style>
  <w:style w:type="paragraph" w:styleId="List5">
    <w:name w:val="List 5"/>
    <w:basedOn w:val="Normal"/>
    <w:rsid w:val="00BE69AD"/>
    <w:pPr>
      <w:tabs>
        <w:tab w:val="left" w:pos="567"/>
      </w:tabs>
      <w:spacing w:line="288" w:lineRule="auto"/>
      <w:ind w:left="1415" w:hanging="283"/>
      <w:jc w:val="both"/>
    </w:pPr>
    <w:rPr>
      <w:sz w:val="27"/>
      <w:szCs w:val="27"/>
    </w:rPr>
  </w:style>
  <w:style w:type="paragraph" w:styleId="ListBullet">
    <w:name w:val="List Bullet"/>
    <w:basedOn w:val="Normal"/>
    <w:rsid w:val="00BE69AD"/>
    <w:pPr>
      <w:numPr>
        <w:numId w:val="20"/>
      </w:numPr>
      <w:tabs>
        <w:tab w:val="left" w:pos="567"/>
      </w:tabs>
      <w:spacing w:line="288" w:lineRule="auto"/>
      <w:jc w:val="both"/>
    </w:pPr>
    <w:rPr>
      <w:sz w:val="27"/>
      <w:szCs w:val="27"/>
    </w:rPr>
  </w:style>
  <w:style w:type="paragraph" w:styleId="ListBullet2">
    <w:name w:val="List Bullet 2"/>
    <w:basedOn w:val="Normal"/>
    <w:rsid w:val="00BE69AD"/>
    <w:pPr>
      <w:numPr>
        <w:numId w:val="21"/>
      </w:numPr>
      <w:tabs>
        <w:tab w:val="left" w:pos="567"/>
      </w:tabs>
      <w:spacing w:line="288" w:lineRule="auto"/>
      <w:jc w:val="both"/>
    </w:pPr>
    <w:rPr>
      <w:sz w:val="27"/>
      <w:szCs w:val="27"/>
    </w:rPr>
  </w:style>
  <w:style w:type="paragraph" w:styleId="ListBullet3">
    <w:name w:val="List Bullet 3"/>
    <w:basedOn w:val="Normal"/>
    <w:rsid w:val="00BE69AD"/>
    <w:pPr>
      <w:numPr>
        <w:numId w:val="22"/>
      </w:numPr>
      <w:tabs>
        <w:tab w:val="left" w:pos="567"/>
      </w:tabs>
      <w:spacing w:line="288" w:lineRule="auto"/>
      <w:jc w:val="both"/>
    </w:pPr>
    <w:rPr>
      <w:sz w:val="27"/>
      <w:szCs w:val="27"/>
    </w:rPr>
  </w:style>
  <w:style w:type="paragraph" w:styleId="ListBullet4">
    <w:name w:val="List Bullet 4"/>
    <w:basedOn w:val="Normal"/>
    <w:rsid w:val="00BE69AD"/>
    <w:pPr>
      <w:numPr>
        <w:numId w:val="23"/>
      </w:numPr>
      <w:tabs>
        <w:tab w:val="left" w:pos="567"/>
      </w:tabs>
      <w:spacing w:line="288" w:lineRule="auto"/>
      <w:jc w:val="both"/>
    </w:pPr>
    <w:rPr>
      <w:sz w:val="27"/>
      <w:szCs w:val="27"/>
    </w:rPr>
  </w:style>
  <w:style w:type="paragraph" w:styleId="ListBullet5">
    <w:name w:val="List Bullet 5"/>
    <w:basedOn w:val="Normal"/>
    <w:rsid w:val="00BE69AD"/>
    <w:pPr>
      <w:numPr>
        <w:numId w:val="24"/>
      </w:numPr>
      <w:tabs>
        <w:tab w:val="left" w:pos="567"/>
      </w:tabs>
      <w:spacing w:line="288" w:lineRule="auto"/>
      <w:jc w:val="both"/>
    </w:pPr>
    <w:rPr>
      <w:sz w:val="27"/>
      <w:szCs w:val="27"/>
    </w:rPr>
  </w:style>
  <w:style w:type="paragraph" w:styleId="ListContinue">
    <w:name w:val="List Continue"/>
    <w:basedOn w:val="Normal"/>
    <w:rsid w:val="00BE69AD"/>
    <w:pPr>
      <w:tabs>
        <w:tab w:val="left" w:pos="567"/>
      </w:tabs>
      <w:spacing w:after="120" w:line="288" w:lineRule="auto"/>
      <w:ind w:left="283"/>
      <w:jc w:val="both"/>
    </w:pPr>
    <w:rPr>
      <w:sz w:val="27"/>
      <w:szCs w:val="27"/>
    </w:rPr>
  </w:style>
  <w:style w:type="paragraph" w:styleId="ListContinue2">
    <w:name w:val="List Continue 2"/>
    <w:basedOn w:val="Normal"/>
    <w:rsid w:val="00BE69AD"/>
    <w:pPr>
      <w:tabs>
        <w:tab w:val="left" w:pos="567"/>
      </w:tabs>
      <w:spacing w:after="120" w:line="288" w:lineRule="auto"/>
      <w:ind w:left="566"/>
      <w:jc w:val="both"/>
    </w:pPr>
    <w:rPr>
      <w:sz w:val="27"/>
      <w:szCs w:val="27"/>
    </w:rPr>
  </w:style>
  <w:style w:type="paragraph" w:styleId="ListContinue3">
    <w:name w:val="List Continue 3"/>
    <w:basedOn w:val="Normal"/>
    <w:rsid w:val="00BE69AD"/>
    <w:pPr>
      <w:tabs>
        <w:tab w:val="left" w:pos="567"/>
      </w:tabs>
      <w:spacing w:after="120" w:line="288" w:lineRule="auto"/>
      <w:ind w:left="849"/>
      <w:jc w:val="both"/>
    </w:pPr>
    <w:rPr>
      <w:sz w:val="27"/>
      <w:szCs w:val="27"/>
    </w:rPr>
  </w:style>
  <w:style w:type="paragraph" w:styleId="ListContinue4">
    <w:name w:val="List Continue 4"/>
    <w:basedOn w:val="Normal"/>
    <w:rsid w:val="00BE69AD"/>
    <w:pPr>
      <w:tabs>
        <w:tab w:val="left" w:pos="567"/>
      </w:tabs>
      <w:spacing w:after="120" w:line="288" w:lineRule="auto"/>
      <w:ind w:left="1132"/>
      <w:jc w:val="both"/>
    </w:pPr>
    <w:rPr>
      <w:sz w:val="27"/>
      <w:szCs w:val="27"/>
    </w:rPr>
  </w:style>
  <w:style w:type="paragraph" w:styleId="ListContinue5">
    <w:name w:val="List Continue 5"/>
    <w:basedOn w:val="Normal"/>
    <w:rsid w:val="00BE69AD"/>
    <w:pPr>
      <w:tabs>
        <w:tab w:val="left" w:pos="567"/>
      </w:tabs>
      <w:spacing w:after="120" w:line="288" w:lineRule="auto"/>
      <w:ind w:left="1415"/>
      <w:jc w:val="both"/>
    </w:pPr>
    <w:rPr>
      <w:sz w:val="27"/>
      <w:szCs w:val="27"/>
    </w:rPr>
  </w:style>
  <w:style w:type="paragraph" w:styleId="ListNumber">
    <w:name w:val="List Number"/>
    <w:basedOn w:val="Normal"/>
    <w:rsid w:val="00BE69AD"/>
    <w:pPr>
      <w:numPr>
        <w:numId w:val="25"/>
      </w:numPr>
      <w:tabs>
        <w:tab w:val="left" w:pos="567"/>
      </w:tabs>
      <w:spacing w:line="288" w:lineRule="auto"/>
      <w:jc w:val="both"/>
    </w:pPr>
    <w:rPr>
      <w:sz w:val="27"/>
      <w:szCs w:val="27"/>
    </w:rPr>
  </w:style>
  <w:style w:type="paragraph" w:styleId="ListNumber2">
    <w:name w:val="List Number 2"/>
    <w:basedOn w:val="Normal"/>
    <w:rsid w:val="00BE69AD"/>
    <w:pPr>
      <w:numPr>
        <w:numId w:val="26"/>
      </w:numPr>
      <w:tabs>
        <w:tab w:val="left" w:pos="567"/>
      </w:tabs>
      <w:spacing w:line="288" w:lineRule="auto"/>
      <w:jc w:val="both"/>
    </w:pPr>
    <w:rPr>
      <w:sz w:val="27"/>
      <w:szCs w:val="27"/>
    </w:rPr>
  </w:style>
  <w:style w:type="paragraph" w:styleId="ListNumber3">
    <w:name w:val="List Number 3"/>
    <w:basedOn w:val="Normal"/>
    <w:rsid w:val="00BE69AD"/>
    <w:pPr>
      <w:numPr>
        <w:numId w:val="27"/>
      </w:numPr>
      <w:tabs>
        <w:tab w:val="left" w:pos="567"/>
      </w:tabs>
      <w:spacing w:line="288" w:lineRule="auto"/>
      <w:jc w:val="both"/>
    </w:pPr>
    <w:rPr>
      <w:sz w:val="27"/>
      <w:szCs w:val="27"/>
    </w:rPr>
  </w:style>
  <w:style w:type="paragraph" w:styleId="ListNumber4">
    <w:name w:val="List Number 4"/>
    <w:basedOn w:val="Normal"/>
    <w:rsid w:val="00BE69AD"/>
    <w:pPr>
      <w:numPr>
        <w:numId w:val="28"/>
      </w:numPr>
      <w:tabs>
        <w:tab w:val="left" w:pos="567"/>
      </w:tabs>
      <w:spacing w:line="288" w:lineRule="auto"/>
      <w:jc w:val="both"/>
    </w:pPr>
    <w:rPr>
      <w:sz w:val="27"/>
      <w:szCs w:val="27"/>
    </w:rPr>
  </w:style>
  <w:style w:type="paragraph" w:styleId="ListNumber5">
    <w:name w:val="List Number 5"/>
    <w:basedOn w:val="Normal"/>
    <w:rsid w:val="00BE69AD"/>
    <w:pPr>
      <w:numPr>
        <w:numId w:val="29"/>
      </w:numPr>
      <w:tabs>
        <w:tab w:val="left" w:pos="567"/>
      </w:tabs>
      <w:spacing w:line="288" w:lineRule="auto"/>
      <w:jc w:val="both"/>
    </w:pPr>
    <w:rPr>
      <w:sz w:val="27"/>
      <w:szCs w:val="27"/>
    </w:rPr>
  </w:style>
  <w:style w:type="paragraph" w:styleId="MessageHeader">
    <w:name w:val="Message Header"/>
    <w:basedOn w:val="Normal"/>
    <w:link w:val="MessageHeaderChar"/>
    <w:rsid w:val="00BE69AD"/>
    <w:pPr>
      <w:pBdr>
        <w:top w:val="single" w:sz="6" w:space="1" w:color="auto"/>
        <w:left w:val="single" w:sz="6" w:space="1" w:color="auto"/>
        <w:bottom w:val="single" w:sz="6" w:space="1" w:color="auto"/>
        <w:right w:val="single" w:sz="6" w:space="1" w:color="auto"/>
      </w:pBdr>
      <w:shd w:val="pct20" w:color="auto" w:fill="auto"/>
      <w:tabs>
        <w:tab w:val="left" w:pos="567"/>
      </w:tabs>
      <w:spacing w:line="288" w:lineRule="auto"/>
      <w:ind w:left="1134" w:hanging="1134"/>
      <w:jc w:val="both"/>
    </w:pPr>
    <w:rPr>
      <w:rFonts w:ascii="Arial" w:hAnsi="Arial" w:cs="Arial"/>
      <w:sz w:val="24"/>
      <w:szCs w:val="24"/>
    </w:rPr>
  </w:style>
  <w:style w:type="character" w:customStyle="1" w:styleId="MessageHeaderChar">
    <w:name w:val="Message Header Char"/>
    <w:link w:val="MessageHeader"/>
    <w:rsid w:val="00BE69AD"/>
    <w:rPr>
      <w:rFonts w:ascii="Arial" w:hAnsi="Arial" w:cs="Arial"/>
      <w:sz w:val="24"/>
      <w:szCs w:val="24"/>
      <w:lang w:val="en-US" w:eastAsia="en-US" w:bidi="ar-SA"/>
    </w:rPr>
  </w:style>
  <w:style w:type="paragraph" w:styleId="NormalIndent">
    <w:name w:val="Normal Indent"/>
    <w:basedOn w:val="Normal"/>
    <w:rsid w:val="00BE69AD"/>
    <w:pPr>
      <w:tabs>
        <w:tab w:val="left" w:pos="567"/>
      </w:tabs>
      <w:spacing w:line="288" w:lineRule="auto"/>
      <w:ind w:left="720"/>
      <w:jc w:val="both"/>
    </w:pPr>
    <w:rPr>
      <w:sz w:val="27"/>
      <w:szCs w:val="27"/>
    </w:rPr>
  </w:style>
  <w:style w:type="paragraph" w:styleId="NoteHeading">
    <w:name w:val="Note Heading"/>
    <w:basedOn w:val="Normal"/>
    <w:next w:val="Normal"/>
    <w:link w:val="NoteHeadingChar"/>
    <w:rsid w:val="00BE69AD"/>
    <w:pPr>
      <w:tabs>
        <w:tab w:val="left" w:pos="567"/>
      </w:tabs>
      <w:spacing w:line="288" w:lineRule="auto"/>
      <w:jc w:val="both"/>
    </w:pPr>
    <w:rPr>
      <w:sz w:val="27"/>
      <w:szCs w:val="27"/>
    </w:rPr>
  </w:style>
  <w:style w:type="character" w:customStyle="1" w:styleId="NoteHeadingChar">
    <w:name w:val="Note Heading Char"/>
    <w:link w:val="NoteHeading"/>
    <w:rsid w:val="00BE69AD"/>
    <w:rPr>
      <w:sz w:val="27"/>
      <w:szCs w:val="27"/>
      <w:lang w:val="en-US" w:eastAsia="en-US" w:bidi="ar-SA"/>
    </w:rPr>
  </w:style>
  <w:style w:type="paragraph" w:styleId="Salutation">
    <w:name w:val="Salutation"/>
    <w:basedOn w:val="Normal"/>
    <w:next w:val="Normal"/>
    <w:link w:val="SalutationChar"/>
    <w:rsid w:val="00BE69AD"/>
    <w:pPr>
      <w:tabs>
        <w:tab w:val="left" w:pos="567"/>
      </w:tabs>
      <w:spacing w:line="288" w:lineRule="auto"/>
      <w:jc w:val="both"/>
    </w:pPr>
    <w:rPr>
      <w:sz w:val="27"/>
      <w:szCs w:val="27"/>
    </w:rPr>
  </w:style>
  <w:style w:type="character" w:customStyle="1" w:styleId="SalutationChar">
    <w:name w:val="Salutation Char"/>
    <w:link w:val="Salutation"/>
    <w:rsid w:val="00BE69AD"/>
    <w:rPr>
      <w:sz w:val="27"/>
      <w:szCs w:val="27"/>
      <w:lang w:val="en-US" w:eastAsia="en-US" w:bidi="ar-SA"/>
    </w:rPr>
  </w:style>
  <w:style w:type="paragraph" w:styleId="Signature">
    <w:name w:val="Signature"/>
    <w:basedOn w:val="Normal"/>
    <w:link w:val="SignatureChar"/>
    <w:rsid w:val="00BE69AD"/>
    <w:pPr>
      <w:tabs>
        <w:tab w:val="left" w:pos="567"/>
      </w:tabs>
      <w:spacing w:line="288" w:lineRule="auto"/>
      <w:ind w:left="4252"/>
      <w:jc w:val="both"/>
    </w:pPr>
    <w:rPr>
      <w:sz w:val="27"/>
      <w:szCs w:val="27"/>
    </w:rPr>
  </w:style>
  <w:style w:type="character" w:customStyle="1" w:styleId="SignatureChar">
    <w:name w:val="Signature Char"/>
    <w:link w:val="Signature"/>
    <w:rsid w:val="00BE69AD"/>
    <w:rPr>
      <w:sz w:val="27"/>
      <w:szCs w:val="27"/>
      <w:lang w:val="en-US" w:eastAsia="en-US" w:bidi="ar-SA"/>
    </w:rPr>
  </w:style>
  <w:style w:type="character" w:customStyle="1" w:styleId="CharChar13">
    <w:name w:val="Char Char13"/>
    <w:rsid w:val="00BE69AD"/>
    <w:rPr>
      <w:rFonts w:ascii="Arial" w:hAnsi="Arial" w:cs="Arial"/>
      <w:sz w:val="24"/>
      <w:szCs w:val="24"/>
    </w:rPr>
  </w:style>
  <w:style w:type="table" w:styleId="Table3Deffects1">
    <w:name w:val="Table 3D effects 1"/>
    <w:basedOn w:val="TableNormal"/>
    <w:rsid w:val="00BE69AD"/>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E69AD"/>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E69AD"/>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E69A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E69A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E69A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E69AD"/>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E69A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E69A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E69AD"/>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E69AD"/>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69AD"/>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E69AD"/>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E69A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E69AD"/>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E69A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E69A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BE69A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E69A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E69AD"/>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E69AD"/>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E69A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E69AD"/>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E69AD"/>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E69AD"/>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E69A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E69A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E69AD"/>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E69AD"/>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E69AD"/>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E69AD"/>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E69A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E69A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E69A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E69AD"/>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E69A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E69A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E69A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E69A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E69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BE69AD"/>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E69AD"/>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E69AD"/>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BE69AD"/>
    <w:pPr>
      <w:tabs>
        <w:tab w:val="left" w:pos="567"/>
      </w:tabs>
      <w:spacing w:before="240" w:after="60" w:line="288" w:lineRule="auto"/>
      <w:jc w:val="center"/>
      <w:outlineLvl w:val="0"/>
    </w:pPr>
    <w:rPr>
      <w:rFonts w:ascii="Arial" w:hAnsi="Arial" w:cs="Arial"/>
      <w:b/>
      <w:bCs/>
      <w:kern w:val="28"/>
      <w:sz w:val="32"/>
      <w:szCs w:val="32"/>
    </w:rPr>
  </w:style>
  <w:style w:type="character" w:customStyle="1" w:styleId="TitleChar">
    <w:name w:val="Title Char"/>
    <w:link w:val="Title"/>
    <w:rsid w:val="00BE69AD"/>
    <w:rPr>
      <w:rFonts w:ascii="Arial" w:hAnsi="Arial" w:cs="Arial"/>
      <w:b/>
      <w:bCs/>
      <w:kern w:val="28"/>
      <w:sz w:val="32"/>
      <w:szCs w:val="32"/>
      <w:lang w:val="en-US" w:eastAsia="en-US" w:bidi="ar-SA"/>
    </w:rPr>
  </w:style>
  <w:style w:type="character" w:customStyle="1" w:styleId="newstitle">
    <w:name w:val="newstitle"/>
    <w:basedOn w:val="DefaultParagraphFont"/>
    <w:semiHidden/>
    <w:rsid w:val="00BE69AD"/>
  </w:style>
  <w:style w:type="paragraph" w:customStyle="1" w:styleId="newsnote">
    <w:name w:val="newsnote"/>
    <w:basedOn w:val="Normal"/>
    <w:semiHidden/>
    <w:rsid w:val="00BE69AD"/>
    <w:pPr>
      <w:tabs>
        <w:tab w:val="left" w:pos="567"/>
      </w:tabs>
      <w:spacing w:before="100" w:beforeAutospacing="1" w:after="100" w:afterAutospacing="1" w:line="288" w:lineRule="auto"/>
      <w:jc w:val="both"/>
    </w:pPr>
    <w:rPr>
      <w:sz w:val="24"/>
      <w:szCs w:val="24"/>
    </w:rPr>
  </w:style>
  <w:style w:type="paragraph" w:customStyle="1" w:styleId="Title1">
    <w:name w:val="Title1"/>
    <w:basedOn w:val="Normal"/>
    <w:rsid w:val="00BE69AD"/>
    <w:pPr>
      <w:tabs>
        <w:tab w:val="left" w:pos="567"/>
      </w:tabs>
      <w:spacing w:before="100" w:beforeAutospacing="1" w:after="100" w:afterAutospacing="1" w:line="288" w:lineRule="auto"/>
      <w:jc w:val="both"/>
    </w:pPr>
    <w:rPr>
      <w:rFonts w:ascii="Arial" w:hAnsi="Arial" w:cs="Arial"/>
      <w:b/>
      <w:bCs/>
      <w:color w:val="336699"/>
      <w:sz w:val="36"/>
      <w:szCs w:val="36"/>
    </w:rPr>
  </w:style>
  <w:style w:type="character" w:customStyle="1" w:styleId="new-header">
    <w:name w:val="new-header"/>
    <w:basedOn w:val="DefaultParagraphFont"/>
    <w:semiHidden/>
    <w:rsid w:val="00BE69AD"/>
  </w:style>
  <w:style w:type="paragraph" w:customStyle="1" w:styleId="ngaycapnhat">
    <w:name w:val="ngaycapnhat"/>
    <w:basedOn w:val="Normal"/>
    <w:semiHidden/>
    <w:rsid w:val="00BE69AD"/>
    <w:pPr>
      <w:tabs>
        <w:tab w:val="left" w:pos="567"/>
      </w:tabs>
      <w:spacing w:before="100" w:beforeAutospacing="1" w:after="100" w:afterAutospacing="1" w:line="288" w:lineRule="auto"/>
      <w:jc w:val="both"/>
    </w:pPr>
    <w:rPr>
      <w:rFonts w:ascii="Tahoma" w:hAnsi="Tahoma" w:cs="Tahoma"/>
      <w:color w:val="999999"/>
      <w:sz w:val="16"/>
      <w:szCs w:val="16"/>
    </w:rPr>
  </w:style>
  <w:style w:type="paragraph" w:customStyle="1" w:styleId="1">
    <w:name w:val="1"/>
    <w:basedOn w:val="Normal"/>
    <w:autoRedefine/>
    <w:semiHidden/>
    <w:rsid w:val="00BE69AD"/>
    <w:pPr>
      <w:widowControl w:val="0"/>
      <w:tabs>
        <w:tab w:val="left" w:pos="567"/>
      </w:tabs>
      <w:spacing w:before="120" w:after="120" w:line="288" w:lineRule="auto"/>
      <w:ind w:firstLine="568"/>
      <w:jc w:val="both"/>
    </w:pPr>
    <w:rPr>
      <w:bCs/>
      <w:sz w:val="27"/>
      <w:szCs w:val="24"/>
      <w:lang w:val="de-DE"/>
    </w:rPr>
  </w:style>
  <w:style w:type="character" w:styleId="CommentReference">
    <w:name w:val="annotation reference"/>
    <w:rsid w:val="00BE69AD"/>
    <w:rPr>
      <w:sz w:val="16"/>
      <w:szCs w:val="16"/>
    </w:rPr>
  </w:style>
  <w:style w:type="paragraph" w:styleId="CommentText">
    <w:name w:val="annotation text"/>
    <w:basedOn w:val="Normal"/>
    <w:rsid w:val="00BE69AD"/>
    <w:pPr>
      <w:tabs>
        <w:tab w:val="left" w:pos="567"/>
      </w:tabs>
      <w:spacing w:line="288" w:lineRule="auto"/>
      <w:jc w:val="both"/>
    </w:pPr>
    <w:rPr>
      <w:sz w:val="20"/>
      <w:szCs w:val="20"/>
    </w:rPr>
  </w:style>
  <w:style w:type="paragraph" w:styleId="CommentSubject">
    <w:name w:val="annotation subject"/>
    <w:basedOn w:val="CommentText"/>
    <w:next w:val="CommentText"/>
    <w:link w:val="CommentSubjectChar"/>
    <w:rsid w:val="00BE69AD"/>
    <w:rPr>
      <w:b/>
      <w:bCs/>
    </w:rPr>
  </w:style>
  <w:style w:type="character" w:customStyle="1" w:styleId="CommentSubjectChar">
    <w:name w:val="Comment Subject Char"/>
    <w:link w:val="CommentSubject"/>
    <w:rsid w:val="00BE69AD"/>
    <w:rPr>
      <w:rFonts w:ascii="Arial" w:hAnsi="Arial" w:cs="Arial"/>
      <w:b/>
      <w:bCs/>
      <w:sz w:val="24"/>
      <w:szCs w:val="24"/>
      <w:lang w:val="en-US" w:eastAsia="en-US" w:bidi="ar-SA"/>
    </w:rPr>
  </w:style>
  <w:style w:type="paragraph" w:styleId="TOC1">
    <w:name w:val="toc 1"/>
    <w:basedOn w:val="Normal"/>
    <w:next w:val="Normal"/>
    <w:autoRedefine/>
    <w:rsid w:val="00BE69AD"/>
    <w:pPr>
      <w:tabs>
        <w:tab w:val="right" w:pos="9029"/>
      </w:tabs>
      <w:spacing w:before="20" w:after="20" w:line="300" w:lineRule="exact"/>
      <w:ind w:left="840" w:hanging="840"/>
      <w:jc w:val="center"/>
    </w:pPr>
    <w:rPr>
      <w:bCs/>
      <w:caps/>
      <w:noProof/>
      <w:sz w:val="22"/>
      <w:szCs w:val="22"/>
      <w:lang w:val="vi-VN"/>
    </w:rPr>
  </w:style>
  <w:style w:type="paragraph" w:styleId="TableofFigures">
    <w:name w:val="table of figures"/>
    <w:basedOn w:val="Normal"/>
    <w:next w:val="Normal"/>
    <w:rsid w:val="00BE69AD"/>
    <w:pPr>
      <w:tabs>
        <w:tab w:val="left" w:pos="567"/>
      </w:tabs>
      <w:spacing w:line="288" w:lineRule="auto"/>
      <w:jc w:val="both"/>
    </w:pPr>
    <w:rPr>
      <w:sz w:val="27"/>
      <w:szCs w:val="27"/>
    </w:rPr>
  </w:style>
  <w:style w:type="paragraph" w:styleId="TOC2">
    <w:name w:val="toc 2"/>
    <w:basedOn w:val="Normal"/>
    <w:next w:val="Normal"/>
    <w:autoRedefine/>
    <w:rsid w:val="00BE69AD"/>
    <w:pPr>
      <w:tabs>
        <w:tab w:val="right" w:pos="9015"/>
      </w:tabs>
      <w:spacing w:before="20" w:after="20" w:line="320" w:lineRule="exact"/>
      <w:ind w:left="238" w:hanging="238"/>
      <w:jc w:val="center"/>
    </w:pPr>
    <w:rPr>
      <w:bCs/>
      <w:noProof/>
      <w:sz w:val="24"/>
      <w:szCs w:val="24"/>
      <w:lang w:val="zu-ZA" w:eastAsia="zh-CN"/>
    </w:rPr>
  </w:style>
  <w:style w:type="paragraph" w:styleId="TOC5">
    <w:name w:val="toc 5"/>
    <w:basedOn w:val="Normal"/>
    <w:next w:val="Normal"/>
    <w:autoRedefine/>
    <w:rsid w:val="00BE69AD"/>
    <w:pPr>
      <w:tabs>
        <w:tab w:val="right" w:pos="9005"/>
      </w:tabs>
      <w:spacing w:before="20" w:after="20" w:line="320" w:lineRule="exact"/>
      <w:ind w:left="810"/>
      <w:jc w:val="center"/>
    </w:pPr>
    <w:rPr>
      <w:sz w:val="20"/>
      <w:szCs w:val="20"/>
    </w:rPr>
  </w:style>
  <w:style w:type="paragraph" w:styleId="TOC6">
    <w:name w:val="toc 6"/>
    <w:basedOn w:val="Normal"/>
    <w:next w:val="Normal"/>
    <w:autoRedefine/>
    <w:rsid w:val="00BE69AD"/>
    <w:pPr>
      <w:spacing w:line="288" w:lineRule="auto"/>
      <w:ind w:left="1080"/>
      <w:jc w:val="center"/>
    </w:pPr>
    <w:rPr>
      <w:sz w:val="20"/>
      <w:szCs w:val="20"/>
    </w:rPr>
  </w:style>
  <w:style w:type="paragraph" w:styleId="TOC7">
    <w:name w:val="toc 7"/>
    <w:basedOn w:val="Normal"/>
    <w:next w:val="Normal"/>
    <w:autoRedefine/>
    <w:rsid w:val="00BE69AD"/>
    <w:pPr>
      <w:spacing w:line="288" w:lineRule="auto"/>
      <w:ind w:left="1350"/>
      <w:jc w:val="center"/>
    </w:pPr>
    <w:rPr>
      <w:sz w:val="20"/>
      <w:szCs w:val="20"/>
    </w:rPr>
  </w:style>
  <w:style w:type="paragraph" w:styleId="TOC8">
    <w:name w:val="toc 8"/>
    <w:basedOn w:val="Normal"/>
    <w:next w:val="Normal"/>
    <w:autoRedefine/>
    <w:rsid w:val="00BE69AD"/>
    <w:pPr>
      <w:spacing w:line="288" w:lineRule="auto"/>
      <w:ind w:left="1620"/>
      <w:jc w:val="center"/>
    </w:pPr>
    <w:rPr>
      <w:sz w:val="20"/>
      <w:szCs w:val="20"/>
    </w:rPr>
  </w:style>
  <w:style w:type="paragraph" w:styleId="TOC9">
    <w:name w:val="toc 9"/>
    <w:basedOn w:val="Normal"/>
    <w:next w:val="Normal"/>
    <w:autoRedefine/>
    <w:rsid w:val="00BE69AD"/>
    <w:pPr>
      <w:spacing w:line="288" w:lineRule="auto"/>
      <w:ind w:left="1890"/>
      <w:jc w:val="center"/>
    </w:pPr>
    <w:rPr>
      <w:sz w:val="20"/>
      <w:szCs w:val="20"/>
    </w:rPr>
  </w:style>
  <w:style w:type="paragraph" w:customStyle="1" w:styleId="xl25">
    <w:name w:val="xl25"/>
    <w:basedOn w:val="Normal"/>
    <w:rsid w:val="00BE69AD"/>
    <w:pPr>
      <w:tabs>
        <w:tab w:val="left" w:pos="567"/>
      </w:tabs>
      <w:spacing w:after="20" w:line="288" w:lineRule="auto"/>
      <w:jc w:val="both"/>
      <w:textAlignment w:val="top"/>
    </w:pPr>
    <w:rPr>
      <w:rFonts w:eastAsia="Arial Unicode MS" w:cs="Arial Unicode MS"/>
      <w:b/>
      <w:i/>
      <w:sz w:val="27"/>
      <w:szCs w:val="27"/>
      <w:lang w:val="vi-VN"/>
    </w:rPr>
  </w:style>
  <w:style w:type="paragraph" w:customStyle="1" w:styleId="Norm19">
    <w:name w:val="Norm19"/>
    <w:basedOn w:val="Normal"/>
    <w:next w:val="Normal"/>
    <w:rsid w:val="00BE69AD"/>
    <w:pPr>
      <w:widowControl w:val="0"/>
      <w:tabs>
        <w:tab w:val="left" w:pos="567"/>
      </w:tabs>
      <w:spacing w:after="120" w:line="380" w:lineRule="exact"/>
      <w:ind w:firstLine="567"/>
      <w:jc w:val="both"/>
    </w:pPr>
    <w:rPr>
      <w:rFonts w:ascii=".VnTime" w:hAnsi=".VnTime" w:cs="Arial"/>
      <w:spacing w:val="2"/>
      <w:szCs w:val="20"/>
      <w:lang w:val="vi-VN"/>
    </w:rPr>
  </w:style>
  <w:style w:type="paragraph" w:customStyle="1" w:styleId="Char1CharCharCharCharCharCharCharCharCharCharCharCharCharCharCharChar1CharChar">
    <w:name w:val="Char1 Char Char Char Char Char Char Char Char Char Char Char Char Char Char Char Char1 Char Char"/>
    <w:basedOn w:val="Normal"/>
    <w:rsid w:val="00BE69AD"/>
    <w:pPr>
      <w:widowControl w:val="0"/>
      <w:tabs>
        <w:tab w:val="left" w:pos="567"/>
      </w:tabs>
      <w:spacing w:line="288" w:lineRule="auto"/>
      <w:jc w:val="both"/>
    </w:pPr>
    <w:rPr>
      <w:rFonts w:eastAsia="SimSun"/>
      <w:kern w:val="2"/>
      <w:sz w:val="24"/>
      <w:szCs w:val="24"/>
      <w:lang w:eastAsia="zh-CN"/>
    </w:rPr>
  </w:style>
  <w:style w:type="paragraph" w:customStyle="1" w:styleId="CharChar1CharCharCharCharCharCharCharCharCharChar">
    <w:name w:val="Char Char1 Char Char Char Char Char Char Char Char Char Char"/>
    <w:basedOn w:val="Normal"/>
    <w:rsid w:val="00BE69AD"/>
    <w:pPr>
      <w:framePr w:wrap="around" w:vAnchor="text" w:hAnchor="text" w:y="1"/>
      <w:widowControl w:val="0"/>
      <w:tabs>
        <w:tab w:val="left" w:pos="567"/>
      </w:tabs>
      <w:spacing w:line="288" w:lineRule="auto"/>
      <w:ind w:left="720" w:hanging="360"/>
      <w:jc w:val="both"/>
    </w:pPr>
    <w:rPr>
      <w:rFonts w:eastAsia="SimSun"/>
      <w:kern w:val="2"/>
      <w:sz w:val="24"/>
      <w:szCs w:val="24"/>
      <w:lang w:eastAsia="zh-CN"/>
    </w:rPr>
  </w:style>
  <w:style w:type="paragraph" w:customStyle="1" w:styleId="Normal0">
    <w:name w:val="[Normal]"/>
    <w:semiHidden/>
    <w:rsid w:val="00BE69AD"/>
    <w:pPr>
      <w:autoSpaceDE w:val="0"/>
      <w:autoSpaceDN w:val="0"/>
      <w:adjustRightInd w:val="0"/>
      <w:spacing w:before="120"/>
      <w:ind w:firstLine="720"/>
      <w:jc w:val="both"/>
    </w:pPr>
    <w:rPr>
      <w:rFonts w:eastAsia="MS Mincho"/>
      <w:sz w:val="28"/>
      <w:szCs w:val="28"/>
      <w:lang w:eastAsia="ja-JP"/>
    </w:rPr>
  </w:style>
  <w:style w:type="character" w:customStyle="1" w:styleId="apple-style-span">
    <w:name w:val="apple-style-span"/>
    <w:basedOn w:val="DefaultParagraphFont"/>
    <w:rsid w:val="00BE69AD"/>
  </w:style>
  <w:style w:type="paragraph" w:customStyle="1" w:styleId="b">
    <w:name w:val="b"/>
    <w:basedOn w:val="Normal"/>
    <w:rsid w:val="00BE69AD"/>
    <w:pPr>
      <w:tabs>
        <w:tab w:val="left" w:pos="567"/>
      </w:tabs>
      <w:spacing w:before="40" w:after="40" w:line="276" w:lineRule="auto"/>
      <w:jc w:val="both"/>
    </w:pPr>
    <w:rPr>
      <w:rFonts w:ascii=".VnArial" w:hAnsi=".VnArial" w:cs="Arial"/>
      <w:sz w:val="20"/>
      <w:lang w:val="vi-VN"/>
    </w:rPr>
  </w:style>
  <w:style w:type="paragraph" w:customStyle="1" w:styleId="bodytext0">
    <w:name w:val="bodytext"/>
    <w:basedOn w:val="Normal"/>
    <w:rsid w:val="00BE69AD"/>
    <w:pPr>
      <w:spacing w:before="100" w:beforeAutospacing="1" w:after="100" w:afterAutospacing="1"/>
      <w:jc w:val="center"/>
    </w:pPr>
    <w:rPr>
      <w:rFonts w:ascii=".VnTime" w:hAnsi=".VnTime" w:cs="Arial"/>
      <w:sz w:val="24"/>
      <w:lang w:val="vi-VN"/>
    </w:rPr>
  </w:style>
  <w:style w:type="paragraph" w:customStyle="1" w:styleId="Default">
    <w:name w:val="Default"/>
    <w:autoRedefine/>
    <w:rsid w:val="00BE69AD"/>
    <w:pPr>
      <w:widowControl w:val="0"/>
      <w:autoSpaceDE w:val="0"/>
      <w:autoSpaceDN w:val="0"/>
      <w:adjustRightInd w:val="0"/>
      <w:spacing w:before="20" w:after="20"/>
      <w:ind w:left="720" w:hanging="720"/>
      <w:jc w:val="both"/>
    </w:pPr>
    <w:rPr>
      <w:color w:val="000000"/>
      <w:sz w:val="24"/>
      <w:szCs w:val="24"/>
    </w:rPr>
  </w:style>
  <w:style w:type="character" w:styleId="EndnoteReference">
    <w:name w:val="endnote reference"/>
    <w:rsid w:val="00BE69AD"/>
    <w:rPr>
      <w:vertAlign w:val="superscript"/>
    </w:rPr>
  </w:style>
  <w:style w:type="paragraph" w:styleId="EndnoteText">
    <w:name w:val="endnote text"/>
    <w:basedOn w:val="Normal"/>
    <w:link w:val="EndnoteTextChar"/>
    <w:rsid w:val="00BE69AD"/>
    <w:pPr>
      <w:jc w:val="center"/>
    </w:pPr>
    <w:rPr>
      <w:rFonts w:ascii=".VnTime" w:hAnsi=".VnTime" w:cs="Arial"/>
      <w:sz w:val="20"/>
      <w:szCs w:val="20"/>
      <w:lang w:val="vi-VN"/>
    </w:rPr>
  </w:style>
  <w:style w:type="character" w:customStyle="1" w:styleId="EndnoteTextChar">
    <w:name w:val="Endnote Text Char"/>
    <w:link w:val="EndnoteText"/>
    <w:rsid w:val="00BE69AD"/>
    <w:rPr>
      <w:rFonts w:ascii=".VnTime" w:hAnsi=".VnTime" w:cs="Arial"/>
      <w:lang w:val="vi-VN" w:eastAsia="en-US" w:bidi="ar-SA"/>
    </w:rPr>
  </w:style>
  <w:style w:type="character" w:customStyle="1" w:styleId="highlightedsearchterm">
    <w:name w:val="highlightedsearchterm"/>
    <w:basedOn w:val="DefaultParagraphFont"/>
    <w:semiHidden/>
    <w:rsid w:val="00BE69AD"/>
  </w:style>
  <w:style w:type="paragraph" w:customStyle="1" w:styleId="KHbody">
    <w:name w:val="KH_body"/>
    <w:basedOn w:val="Normal"/>
    <w:semiHidden/>
    <w:rsid w:val="00BE69AD"/>
    <w:pPr>
      <w:tabs>
        <w:tab w:val="left" w:pos="567"/>
      </w:tabs>
      <w:spacing w:before="40" w:after="40" w:line="252" w:lineRule="auto"/>
      <w:ind w:firstLine="567"/>
      <w:jc w:val="both"/>
    </w:pPr>
    <w:rPr>
      <w:rFonts w:ascii=".VnTime" w:hAnsi=".VnTime" w:cs="Arial"/>
      <w:lang w:val="vi-VN"/>
    </w:rPr>
  </w:style>
  <w:style w:type="paragraph" w:customStyle="1" w:styleId="pbody">
    <w:name w:val="pbody"/>
    <w:basedOn w:val="Normal"/>
    <w:rsid w:val="00BE69AD"/>
    <w:pPr>
      <w:tabs>
        <w:tab w:val="left" w:pos="567"/>
      </w:tabs>
      <w:spacing w:before="100" w:beforeAutospacing="1" w:after="100" w:afterAutospacing="1" w:line="276" w:lineRule="auto"/>
      <w:jc w:val="both"/>
    </w:pPr>
    <w:rPr>
      <w:sz w:val="24"/>
      <w:szCs w:val="24"/>
    </w:rPr>
  </w:style>
  <w:style w:type="character" w:customStyle="1" w:styleId="StyleKHbodyBlackChar">
    <w:name w:val="Style KH_body + Black Char"/>
    <w:semiHidden/>
    <w:rsid w:val="00BE69AD"/>
    <w:rPr>
      <w:rFonts w:ascii=".VnTime" w:hAnsi=".VnTime"/>
      <w:color w:val="000000"/>
      <w:sz w:val="28"/>
      <w:szCs w:val="28"/>
      <w:lang w:val="en-US" w:eastAsia="en-US" w:bidi="ar-SA"/>
    </w:rPr>
  </w:style>
  <w:style w:type="paragraph" w:customStyle="1" w:styleId="Style1">
    <w:name w:val="Style1"/>
    <w:link w:val="Style1Char"/>
    <w:rsid w:val="00BE69AD"/>
    <w:pPr>
      <w:jc w:val="center"/>
    </w:pPr>
  </w:style>
  <w:style w:type="paragraph" w:customStyle="1" w:styleId="vietnoidung">
    <w:name w:val="vietnoidung"/>
    <w:basedOn w:val="Normal"/>
    <w:semiHidden/>
    <w:rsid w:val="00BE69AD"/>
    <w:pPr>
      <w:tabs>
        <w:tab w:val="left" w:pos="567"/>
      </w:tabs>
      <w:spacing w:before="100" w:beforeAutospacing="1" w:after="100" w:afterAutospacing="1" w:line="276" w:lineRule="auto"/>
      <w:jc w:val="both"/>
    </w:pPr>
    <w:rPr>
      <w:color w:val="000000"/>
      <w:sz w:val="24"/>
      <w:lang w:val="en-GB"/>
    </w:rPr>
  </w:style>
  <w:style w:type="paragraph" w:customStyle="1" w:styleId="xl26">
    <w:name w:val="xl26"/>
    <w:basedOn w:val="Normal"/>
    <w:semiHidden/>
    <w:rsid w:val="00BE69AD"/>
    <w:pPr>
      <w:pBdr>
        <w:bottom w:val="single" w:sz="4" w:space="0" w:color="auto"/>
        <w:right w:val="single" w:sz="4" w:space="0" w:color="auto"/>
      </w:pBdr>
      <w:tabs>
        <w:tab w:val="left" w:pos="567"/>
      </w:tabs>
      <w:spacing w:before="100" w:beforeAutospacing="1" w:after="100" w:afterAutospacing="1" w:line="276" w:lineRule="auto"/>
      <w:jc w:val="right"/>
      <w:textAlignment w:val="top"/>
    </w:pPr>
    <w:rPr>
      <w:rFonts w:ascii=".VnTime" w:eastAsia="Arial Unicode MS" w:hAnsi=".VnTime" w:cs="Arial Unicode MS"/>
    </w:rPr>
  </w:style>
  <w:style w:type="paragraph" w:customStyle="1" w:styleId="xl35">
    <w:name w:val="xl35"/>
    <w:basedOn w:val="Normal"/>
    <w:semiHidden/>
    <w:rsid w:val="00BE69AD"/>
    <w:pPr>
      <w:pBdr>
        <w:left w:val="single" w:sz="4" w:space="0" w:color="auto"/>
        <w:bottom w:val="single" w:sz="4" w:space="0" w:color="auto"/>
        <w:right w:val="single" w:sz="4" w:space="0" w:color="auto"/>
      </w:pBdr>
      <w:tabs>
        <w:tab w:val="left" w:pos="567"/>
      </w:tabs>
      <w:spacing w:before="100" w:beforeAutospacing="1" w:after="100" w:afterAutospacing="1" w:line="276" w:lineRule="auto"/>
      <w:jc w:val="center"/>
      <w:textAlignment w:val="top"/>
    </w:pPr>
    <w:rPr>
      <w:rFonts w:ascii=".VnTime" w:eastAsia="Arial Unicode MS" w:hAnsi=".VnTime" w:cs="Arial Unicode MS"/>
    </w:rPr>
  </w:style>
  <w:style w:type="paragraph" w:customStyle="1" w:styleId="CharCharChar1Char">
    <w:name w:val="Char Char Char1 Char"/>
    <w:basedOn w:val="Normal"/>
    <w:rsid w:val="00BE69AD"/>
    <w:pPr>
      <w:spacing w:after="160" w:line="240" w:lineRule="exact"/>
      <w:jc w:val="center"/>
    </w:pPr>
    <w:rPr>
      <w:rFonts w:ascii="Tahoma" w:eastAsia="PMingLiU" w:hAnsi="Tahoma"/>
      <w:sz w:val="20"/>
      <w:szCs w:val="20"/>
    </w:rPr>
  </w:style>
  <w:style w:type="character" w:customStyle="1" w:styleId="fftimenewsromanfs12pt">
    <w:name w:val="ff_time_news_roman_fs_12pt"/>
    <w:basedOn w:val="DefaultParagraphFont"/>
    <w:rsid w:val="00BE69AD"/>
  </w:style>
  <w:style w:type="paragraph" w:customStyle="1" w:styleId="Mucnho2">
    <w:name w:val="Muc nho 2"/>
    <w:basedOn w:val="Heading1"/>
    <w:rsid w:val="00BE69AD"/>
    <w:pPr>
      <w:keepNext w:val="0"/>
      <w:widowControl w:val="0"/>
      <w:tabs>
        <w:tab w:val="center" w:pos="1985"/>
        <w:tab w:val="center" w:pos="6663"/>
      </w:tabs>
      <w:spacing w:before="60" w:after="60" w:line="460" w:lineRule="exact"/>
      <w:ind w:firstLine="567"/>
      <w:jc w:val="right"/>
      <w:outlineLvl w:val="9"/>
    </w:pPr>
    <w:rPr>
      <w:rFonts w:ascii=".VnTime" w:hAnsi=".VnTime"/>
      <w:b/>
      <w:i/>
      <w:kern w:val="28"/>
      <w:sz w:val="24"/>
      <w:szCs w:val="20"/>
    </w:rPr>
  </w:style>
  <w:style w:type="paragraph" w:customStyle="1" w:styleId="Mucnho3">
    <w:name w:val="Muc nho 3"/>
    <w:basedOn w:val="Heading1"/>
    <w:rsid w:val="00BE69AD"/>
    <w:pPr>
      <w:keepNext w:val="0"/>
      <w:widowControl w:val="0"/>
      <w:tabs>
        <w:tab w:val="center" w:pos="1985"/>
        <w:tab w:val="center" w:pos="6663"/>
      </w:tabs>
      <w:spacing w:before="60" w:after="60" w:line="-460" w:lineRule="auto"/>
      <w:ind w:firstLine="567"/>
      <w:jc w:val="both"/>
      <w:outlineLvl w:val="9"/>
    </w:pPr>
    <w:rPr>
      <w:rFonts w:ascii=".VnTime" w:hAnsi=".VnTime"/>
      <w:i/>
      <w:kern w:val="28"/>
      <w:szCs w:val="20"/>
    </w:rPr>
  </w:style>
  <w:style w:type="paragraph" w:customStyle="1" w:styleId="ChuongTitle">
    <w:name w:val="Chuong Title"/>
    <w:basedOn w:val="Normal"/>
    <w:rsid w:val="00BE69AD"/>
    <w:pPr>
      <w:widowControl w:val="0"/>
      <w:spacing w:before="480" w:after="120" w:line="-600" w:lineRule="auto"/>
      <w:jc w:val="center"/>
    </w:pPr>
    <w:rPr>
      <w:rFonts w:ascii=".VnArialH" w:hAnsi=".VnArialH"/>
      <w:b/>
      <w:spacing w:val="24"/>
      <w:sz w:val="44"/>
      <w:szCs w:val="20"/>
    </w:rPr>
  </w:style>
  <w:style w:type="paragraph" w:customStyle="1" w:styleId="Muclon">
    <w:name w:val="Muc lon"/>
    <w:basedOn w:val="Heading1"/>
    <w:rsid w:val="00BE69AD"/>
    <w:pPr>
      <w:keepNext w:val="0"/>
      <w:widowControl w:val="0"/>
      <w:tabs>
        <w:tab w:val="center" w:pos="1985"/>
        <w:tab w:val="center" w:pos="6663"/>
      </w:tabs>
      <w:spacing w:before="80" w:after="60" w:line="-480" w:lineRule="auto"/>
      <w:ind w:firstLine="454"/>
      <w:jc w:val="both"/>
      <w:outlineLvl w:val="9"/>
    </w:pPr>
    <w:rPr>
      <w:rFonts w:ascii=".VnTime" w:hAnsi=".VnTime"/>
      <w:b/>
      <w:kern w:val="28"/>
      <w:sz w:val="29"/>
      <w:szCs w:val="20"/>
    </w:rPr>
  </w:style>
  <w:style w:type="paragraph" w:customStyle="1" w:styleId="Macdinh">
    <w:name w:val="Mac dinh"/>
    <w:basedOn w:val="Heading1"/>
    <w:rsid w:val="00BE69AD"/>
    <w:pPr>
      <w:keepNext w:val="0"/>
      <w:widowControl w:val="0"/>
      <w:tabs>
        <w:tab w:val="center" w:pos="1985"/>
        <w:tab w:val="center" w:pos="6663"/>
      </w:tabs>
      <w:spacing w:before="60" w:after="60" w:line="-400" w:lineRule="auto"/>
      <w:ind w:firstLine="680"/>
      <w:jc w:val="both"/>
      <w:outlineLvl w:val="9"/>
    </w:pPr>
    <w:rPr>
      <w:rFonts w:ascii=".VnTime" w:hAnsi=".VnTime"/>
      <w:kern w:val="28"/>
      <w:sz w:val="27"/>
      <w:szCs w:val="20"/>
    </w:rPr>
  </w:style>
  <w:style w:type="paragraph" w:customStyle="1" w:styleId="Lama">
    <w:name w:val="La ma"/>
    <w:basedOn w:val="Heading1"/>
    <w:rsid w:val="00BE69AD"/>
    <w:pPr>
      <w:keepNext w:val="0"/>
      <w:widowControl w:val="0"/>
      <w:tabs>
        <w:tab w:val="center" w:pos="1985"/>
        <w:tab w:val="center" w:pos="6663"/>
      </w:tabs>
      <w:spacing w:before="100" w:after="80" w:line="-560" w:lineRule="auto"/>
      <w:ind w:firstLine="284"/>
      <w:jc w:val="both"/>
      <w:outlineLvl w:val="9"/>
    </w:pPr>
    <w:rPr>
      <w:rFonts w:ascii=".VnTimeH" w:hAnsi=".VnTimeH"/>
      <w:b/>
      <w:kern w:val="28"/>
      <w:szCs w:val="20"/>
    </w:rPr>
  </w:style>
  <w:style w:type="paragraph" w:customStyle="1" w:styleId="cvbody">
    <w:name w:val="cvbody"/>
    <w:basedOn w:val="Normal"/>
    <w:autoRedefine/>
    <w:rsid w:val="00BE69AD"/>
    <w:pPr>
      <w:spacing w:after="40" w:line="288" w:lineRule="auto"/>
      <w:jc w:val="right"/>
    </w:pPr>
    <w:rPr>
      <w:rFonts w:ascii=".VnTime" w:hAnsi=".VnTime"/>
      <w:b/>
      <w:snapToGrid w:val="0"/>
      <w:sz w:val="24"/>
      <w:szCs w:val="24"/>
    </w:rPr>
  </w:style>
  <w:style w:type="paragraph" w:customStyle="1" w:styleId="xl75">
    <w:name w:val="xl75"/>
    <w:basedOn w:val="Normal"/>
    <w:rsid w:val="00BE69AD"/>
    <w:pPr>
      <w:pBdr>
        <w:left w:val="single" w:sz="4" w:space="0" w:color="auto"/>
        <w:right w:val="single" w:sz="4" w:space="0" w:color="auto"/>
      </w:pBdr>
      <w:spacing w:before="100" w:after="100"/>
      <w:jc w:val="center"/>
      <w:textAlignment w:val="center"/>
    </w:pPr>
    <w:rPr>
      <w:rFonts w:ascii=".VnTime" w:hAnsi=".VnTime"/>
      <w:b/>
      <w:sz w:val="24"/>
      <w:szCs w:val="20"/>
    </w:rPr>
  </w:style>
  <w:style w:type="paragraph" w:customStyle="1" w:styleId="xl62">
    <w:name w:val="xl62"/>
    <w:basedOn w:val="Normal"/>
    <w:rsid w:val="00BE69AD"/>
    <w:pPr>
      <w:pBdr>
        <w:left w:val="single" w:sz="4" w:space="0" w:color="auto"/>
        <w:bottom w:val="single" w:sz="4" w:space="0" w:color="auto"/>
        <w:right w:val="single" w:sz="4" w:space="0" w:color="auto"/>
      </w:pBdr>
      <w:spacing w:before="100" w:after="100"/>
      <w:jc w:val="center"/>
    </w:pPr>
    <w:rPr>
      <w:rFonts w:ascii=".VnTime" w:hAnsi=".VnTime"/>
      <w:sz w:val="24"/>
      <w:szCs w:val="20"/>
    </w:rPr>
  </w:style>
  <w:style w:type="paragraph" w:styleId="Index1">
    <w:name w:val="index 1"/>
    <w:basedOn w:val="Normal"/>
    <w:next w:val="Normal"/>
    <w:autoRedefine/>
    <w:rsid w:val="00BE69AD"/>
    <w:pPr>
      <w:spacing w:before="120"/>
      <w:jc w:val="center"/>
    </w:pPr>
    <w:rPr>
      <w:rFonts w:ascii=".VnTime" w:hAnsi=".VnTime"/>
      <w:b/>
      <w:i/>
      <w:szCs w:val="20"/>
    </w:rPr>
  </w:style>
  <w:style w:type="paragraph" w:customStyle="1" w:styleId="CharCharChar">
    <w:name w:val="Char Char Char"/>
    <w:basedOn w:val="Normal"/>
    <w:rsid w:val="00BE69AD"/>
    <w:pPr>
      <w:widowControl w:val="0"/>
      <w:jc w:val="both"/>
    </w:pPr>
    <w:rPr>
      <w:rFonts w:eastAsia="SimSun"/>
      <w:kern w:val="2"/>
      <w:sz w:val="24"/>
      <w:szCs w:val="24"/>
      <w:lang w:eastAsia="zh-CN"/>
    </w:rPr>
  </w:style>
  <w:style w:type="paragraph" w:customStyle="1" w:styleId="CharCharCharCharCharCharCharCharCharCharCharCharCharCharCharCharCharCharChar">
    <w:name w:val="Char Char Char Char Char Char Char Char Char Char Char Char Char Char Char Char Char Char Char"/>
    <w:basedOn w:val="Normal"/>
    <w:rsid w:val="00BE69AD"/>
    <w:pPr>
      <w:widowControl w:val="0"/>
      <w:jc w:val="both"/>
    </w:pPr>
    <w:rPr>
      <w:rFonts w:eastAsia="SimSun"/>
      <w:kern w:val="2"/>
      <w:sz w:val="24"/>
      <w:szCs w:val="24"/>
      <w:lang w:eastAsia="zh-CN"/>
    </w:rPr>
  </w:style>
  <w:style w:type="paragraph" w:customStyle="1" w:styleId="CharCharCharCharCharCharChar">
    <w:name w:val="Char Char Char Char Char Char Char"/>
    <w:basedOn w:val="Normal"/>
    <w:rsid w:val="00BE69AD"/>
    <w:pPr>
      <w:widowControl w:val="0"/>
      <w:jc w:val="both"/>
    </w:pPr>
    <w:rPr>
      <w:rFonts w:eastAsia="SimSun"/>
      <w:kern w:val="2"/>
      <w:sz w:val="24"/>
      <w:szCs w:val="24"/>
      <w:lang w:eastAsia="zh-CN"/>
    </w:rPr>
  </w:style>
  <w:style w:type="paragraph" w:customStyle="1" w:styleId="CharCharCharCharCharCharCharCharCharCharCharChar1CharCharCharCharCharCharCharCharCharCharCharCharCharCharCharCharCharCharCharCharCharCharCharCharCharCharCharChar3CharCharCharChar">
    <w:name w:val="Char Char Char Char Char Char Char Char Char Char Char Char1 Char Char Char Char Char Char Char Char Char Char Char Char Char Char Char Char Char Char Char Char Char Char Char Char Char Char Char Char3 Char Char Char Char"/>
    <w:basedOn w:val="Normal"/>
    <w:rsid w:val="00BE69AD"/>
    <w:pPr>
      <w:spacing w:after="160" w:line="240" w:lineRule="exact"/>
      <w:jc w:val="center"/>
    </w:pPr>
    <w:rPr>
      <w:rFonts w:ascii="Verdana" w:hAnsi="Verdana"/>
      <w:i/>
      <w:kern w:val="28"/>
      <w:sz w:val="20"/>
      <w:szCs w:val="20"/>
    </w:rPr>
  </w:style>
  <w:style w:type="character" w:customStyle="1" w:styleId="notranslate">
    <w:name w:val="notranslate"/>
    <w:basedOn w:val="DefaultParagraphFont"/>
    <w:rsid w:val="00BE69AD"/>
  </w:style>
  <w:style w:type="character" w:customStyle="1" w:styleId="ff3">
    <w:name w:val="ff3"/>
    <w:basedOn w:val="DefaultParagraphFont"/>
    <w:rsid w:val="00BE69AD"/>
  </w:style>
  <w:style w:type="paragraph" w:customStyle="1" w:styleId="plff1">
    <w:name w:val="pl ff1"/>
    <w:basedOn w:val="Normal"/>
    <w:rsid w:val="00BE69AD"/>
    <w:pPr>
      <w:spacing w:before="100" w:beforeAutospacing="1" w:after="100" w:afterAutospacing="1"/>
      <w:jc w:val="center"/>
    </w:pPr>
    <w:rPr>
      <w:rFonts w:eastAsia="SimSun"/>
      <w:sz w:val="24"/>
      <w:szCs w:val="24"/>
      <w:lang w:eastAsia="zh-CN"/>
    </w:rPr>
  </w:style>
  <w:style w:type="character" w:customStyle="1" w:styleId="ff2">
    <w:name w:val="ff2"/>
    <w:basedOn w:val="DefaultParagraphFont"/>
    <w:rsid w:val="00BE69AD"/>
  </w:style>
  <w:style w:type="paragraph" w:customStyle="1" w:styleId="pjff1">
    <w:name w:val="pj ff1"/>
    <w:basedOn w:val="Normal"/>
    <w:rsid w:val="00BE69AD"/>
    <w:pPr>
      <w:spacing w:before="100" w:beforeAutospacing="1" w:after="100" w:afterAutospacing="1"/>
      <w:jc w:val="center"/>
    </w:pPr>
    <w:rPr>
      <w:rFonts w:eastAsia="SimSun"/>
      <w:sz w:val="24"/>
      <w:szCs w:val="24"/>
      <w:lang w:eastAsia="zh-CN"/>
    </w:rPr>
  </w:style>
  <w:style w:type="character" w:customStyle="1" w:styleId="nw">
    <w:name w:val="nw"/>
    <w:basedOn w:val="DefaultParagraphFont"/>
    <w:rsid w:val="00BE69AD"/>
  </w:style>
  <w:style w:type="paragraph" w:customStyle="1" w:styleId="indent">
    <w:name w:val="indent"/>
    <w:basedOn w:val="Normal"/>
    <w:rsid w:val="00BE69AD"/>
    <w:pPr>
      <w:spacing w:before="120"/>
      <w:ind w:firstLine="720"/>
      <w:jc w:val="both"/>
    </w:pPr>
    <w:rPr>
      <w:spacing w:val="-6"/>
      <w:szCs w:val="20"/>
    </w:rPr>
  </w:style>
  <w:style w:type="character" w:customStyle="1" w:styleId="ff1">
    <w:name w:val="ff1"/>
    <w:basedOn w:val="DefaultParagraphFont"/>
    <w:rsid w:val="00BE69AD"/>
  </w:style>
  <w:style w:type="character" w:customStyle="1" w:styleId="jbr">
    <w:name w:val="jbr"/>
    <w:basedOn w:val="DefaultParagraphFont"/>
    <w:rsid w:val="00BE69AD"/>
  </w:style>
  <w:style w:type="character" w:customStyle="1" w:styleId="noofpages">
    <w:name w:val="no_of_pages"/>
    <w:basedOn w:val="DefaultParagraphFont"/>
    <w:rsid w:val="00BE69AD"/>
  </w:style>
  <w:style w:type="character" w:customStyle="1" w:styleId="noofpagesnotranslate">
    <w:name w:val="no_of_pages notranslate"/>
    <w:basedOn w:val="DefaultParagraphFont"/>
    <w:rsid w:val="00BE69AD"/>
  </w:style>
  <w:style w:type="paragraph" w:styleId="z-TopofForm">
    <w:name w:val="HTML Top of Form"/>
    <w:basedOn w:val="Normal"/>
    <w:next w:val="Normal"/>
    <w:link w:val="z-TopofFormChar"/>
    <w:hidden/>
    <w:rsid w:val="00BE69AD"/>
    <w:pPr>
      <w:pBdr>
        <w:bottom w:val="single" w:sz="6" w:space="1" w:color="auto"/>
      </w:pBdr>
      <w:jc w:val="center"/>
    </w:pPr>
    <w:rPr>
      <w:rFonts w:ascii="Arial" w:eastAsia="SimSun" w:hAnsi="Arial" w:cs="Arial"/>
      <w:vanish/>
      <w:sz w:val="16"/>
      <w:szCs w:val="16"/>
      <w:lang w:eastAsia="zh-CN"/>
    </w:rPr>
  </w:style>
  <w:style w:type="character" w:customStyle="1" w:styleId="z-TopofFormChar">
    <w:name w:val="z-Top of Form Char"/>
    <w:link w:val="z-TopofForm"/>
    <w:rsid w:val="00BE69AD"/>
    <w:rPr>
      <w:rFonts w:ascii="Arial" w:eastAsia="SimSun" w:hAnsi="Arial" w:cs="Arial"/>
      <w:vanish/>
      <w:sz w:val="16"/>
      <w:szCs w:val="16"/>
      <w:lang w:val="en-US" w:eastAsia="zh-CN" w:bidi="ar-SA"/>
    </w:rPr>
  </w:style>
  <w:style w:type="paragraph" w:styleId="z-BottomofForm">
    <w:name w:val="HTML Bottom of Form"/>
    <w:basedOn w:val="Normal"/>
    <w:next w:val="Normal"/>
    <w:link w:val="z-BottomofFormChar"/>
    <w:hidden/>
    <w:rsid w:val="00BE69AD"/>
    <w:pPr>
      <w:pBdr>
        <w:top w:val="single" w:sz="6" w:space="1" w:color="auto"/>
      </w:pBdr>
      <w:jc w:val="center"/>
    </w:pPr>
    <w:rPr>
      <w:rFonts w:ascii="Arial" w:eastAsia="SimSun" w:hAnsi="Arial" w:cs="Arial"/>
      <w:vanish/>
      <w:sz w:val="16"/>
      <w:szCs w:val="16"/>
      <w:lang w:eastAsia="zh-CN"/>
    </w:rPr>
  </w:style>
  <w:style w:type="character" w:customStyle="1" w:styleId="z-BottomofFormChar">
    <w:name w:val="z-Bottom of Form Char"/>
    <w:link w:val="z-BottomofForm"/>
    <w:rsid w:val="00BE69AD"/>
    <w:rPr>
      <w:rFonts w:ascii="Arial" w:eastAsia="SimSun" w:hAnsi="Arial" w:cs="Arial"/>
      <w:vanish/>
      <w:sz w:val="16"/>
      <w:szCs w:val="16"/>
      <w:lang w:val="en-US" w:eastAsia="zh-CN" w:bidi="ar-SA"/>
    </w:rPr>
  </w:style>
  <w:style w:type="character" w:customStyle="1" w:styleId="Heading6Char">
    <w:name w:val="Heading 6 Char"/>
    <w:link w:val="Heading6"/>
    <w:rsid w:val="00BE69AD"/>
    <w:rPr>
      <w:b/>
      <w:bCs/>
      <w:sz w:val="26"/>
      <w:szCs w:val="24"/>
      <w:lang w:val="en-US" w:eastAsia="en-US" w:bidi="ar-SA"/>
    </w:rPr>
  </w:style>
  <w:style w:type="character" w:customStyle="1" w:styleId="Heading3Char1">
    <w:name w:val="Heading 3 Char1"/>
    <w:aliases w:val="Heading 3 Char Char"/>
    <w:rsid w:val="00BE69AD"/>
    <w:rPr>
      <w:rFonts w:ascii="VNI-Times" w:hAnsi="VNI-Times"/>
      <w:b/>
      <w:sz w:val="24"/>
      <w:szCs w:val="26"/>
      <w:lang w:val="en-US" w:eastAsia="en-US" w:bidi="ar-SA"/>
    </w:rPr>
  </w:style>
  <w:style w:type="paragraph" w:styleId="DocumentMap">
    <w:name w:val="Document Map"/>
    <w:basedOn w:val="Normal"/>
    <w:link w:val="DocumentMapChar"/>
    <w:rsid w:val="00BE69AD"/>
    <w:pPr>
      <w:jc w:val="center"/>
    </w:pPr>
    <w:rPr>
      <w:rFonts w:ascii="Tahoma" w:hAnsi="Tahoma" w:cs="Tahoma"/>
      <w:sz w:val="16"/>
      <w:szCs w:val="16"/>
    </w:rPr>
  </w:style>
  <w:style w:type="character" w:customStyle="1" w:styleId="DocumentMapChar">
    <w:name w:val="Document Map Char"/>
    <w:link w:val="DocumentMap"/>
    <w:rsid w:val="00BE69AD"/>
    <w:rPr>
      <w:rFonts w:ascii="Tahoma" w:hAnsi="Tahoma" w:cs="Tahoma"/>
      <w:sz w:val="16"/>
      <w:szCs w:val="16"/>
      <w:lang w:val="en-US" w:eastAsia="en-US" w:bidi="ar-SA"/>
    </w:rPr>
  </w:style>
  <w:style w:type="paragraph" w:customStyle="1" w:styleId="CharChar3Char">
    <w:name w:val="Char Char3 Char"/>
    <w:basedOn w:val="Normal"/>
    <w:rsid w:val="00BE69AD"/>
    <w:pPr>
      <w:spacing w:after="160" w:line="240" w:lineRule="exact"/>
      <w:jc w:val="center"/>
    </w:pPr>
    <w:rPr>
      <w:rFonts w:ascii="Verdana" w:hAnsi="Verdana"/>
      <w:sz w:val="20"/>
      <w:szCs w:val="20"/>
    </w:rPr>
  </w:style>
  <w:style w:type="character" w:customStyle="1" w:styleId="CharChar1">
    <w:name w:val="Char Char1"/>
    <w:rsid w:val="00BE69AD"/>
    <w:rPr>
      <w:rFonts w:ascii="VNI-Times" w:hAnsi="VNI-Times"/>
      <w:sz w:val="26"/>
      <w:lang w:val="en-US" w:eastAsia="en-US" w:bidi="ar-SA"/>
    </w:rPr>
  </w:style>
  <w:style w:type="character" w:customStyle="1" w:styleId="BodyText2Char">
    <w:name w:val="Body Text 2 Char"/>
    <w:link w:val="BodyText2"/>
    <w:rsid w:val="00BE69AD"/>
    <w:rPr>
      <w:sz w:val="28"/>
      <w:szCs w:val="24"/>
      <w:lang w:val="en-US" w:eastAsia="en-US" w:bidi="ar-SA"/>
    </w:rPr>
  </w:style>
  <w:style w:type="paragraph" w:customStyle="1" w:styleId="earticleboy">
    <w:name w:val="e_articleboy"/>
    <w:basedOn w:val="Normal"/>
    <w:rsid w:val="00BE69AD"/>
    <w:pPr>
      <w:spacing w:before="100" w:beforeAutospacing="1" w:after="100" w:afterAutospacing="1"/>
      <w:jc w:val="center"/>
    </w:pPr>
    <w:rPr>
      <w:sz w:val="24"/>
      <w:szCs w:val="24"/>
    </w:rPr>
  </w:style>
  <w:style w:type="paragraph" w:customStyle="1" w:styleId="Normal14pt">
    <w:name w:val="Normal + 14 pt"/>
    <w:aliases w:val="Justified,First line:  0.5&quot;,After:  6 pt,Expanded by  0.7 ...,Blue,5&quot;,After:  6 pt + Bold,Normal + 13 pt,First line:  0.38&quot;"/>
    <w:basedOn w:val="Normal"/>
    <w:rsid w:val="00BE69AD"/>
    <w:pPr>
      <w:widowControl w:val="0"/>
      <w:autoSpaceDE w:val="0"/>
      <w:autoSpaceDN w:val="0"/>
      <w:adjustRightInd w:val="0"/>
      <w:spacing w:before="120" w:after="120" w:line="320" w:lineRule="exact"/>
      <w:ind w:firstLine="540"/>
      <w:jc w:val="both"/>
    </w:pPr>
    <w:rPr>
      <w:spacing w:val="-8"/>
      <w:lang w:val="vi-VN"/>
    </w:rPr>
  </w:style>
  <w:style w:type="paragraph" w:customStyle="1" w:styleId="10Thmquynk">
    <w:name w:val="10 Thẩm quyền ký"/>
    <w:rsid w:val="00BE69AD"/>
    <w:pPr>
      <w:widowControl w:val="0"/>
      <w:tabs>
        <w:tab w:val="center" w:pos="7371"/>
      </w:tabs>
      <w:jc w:val="center"/>
    </w:pPr>
    <w:rPr>
      <w:b/>
      <w:sz w:val="26"/>
      <w:szCs w:val="28"/>
    </w:rPr>
  </w:style>
  <w:style w:type="character" w:customStyle="1" w:styleId="NormalWebChar1">
    <w:name w:val="Normal (Web) Char1"/>
    <w:aliases w:val="Normal (Web) Char Char"/>
    <w:locked/>
    <w:rsid w:val="00BE69AD"/>
    <w:rPr>
      <w:rFonts w:ascii="Arial Unicode MS" w:eastAsia="Arial Unicode MS" w:hAnsi="Arial Unicode MS" w:cs="Arial Unicode MS"/>
      <w:sz w:val="24"/>
      <w:szCs w:val="24"/>
    </w:rPr>
  </w:style>
  <w:style w:type="paragraph" w:customStyle="1" w:styleId="Stylebulleted">
    <w:name w:val="Style bulleted"/>
    <w:qFormat/>
    <w:rsid w:val="00BE69AD"/>
    <w:pPr>
      <w:numPr>
        <w:numId w:val="30"/>
      </w:numPr>
      <w:tabs>
        <w:tab w:val="right" w:pos="9072"/>
      </w:tabs>
      <w:spacing w:before="120" w:after="120"/>
    </w:pPr>
    <w:rPr>
      <w:sz w:val="24"/>
      <w:szCs w:val="24"/>
    </w:rPr>
  </w:style>
  <w:style w:type="paragraph" w:customStyle="1" w:styleId="Titleoftable">
    <w:name w:val="Title of table"/>
    <w:next w:val="Normal"/>
    <w:link w:val="TitleoftableChar"/>
    <w:qFormat/>
    <w:rsid w:val="00BE69AD"/>
    <w:pPr>
      <w:spacing w:before="120" w:after="120"/>
      <w:jc w:val="center"/>
    </w:pPr>
    <w:rPr>
      <w:b/>
      <w:sz w:val="28"/>
      <w:szCs w:val="28"/>
    </w:rPr>
  </w:style>
  <w:style w:type="character" w:customStyle="1" w:styleId="TitleoftableChar">
    <w:name w:val="Title of table Char"/>
    <w:link w:val="Titleoftable"/>
    <w:rsid w:val="00BE69AD"/>
    <w:rPr>
      <w:b/>
      <w:sz w:val="28"/>
      <w:szCs w:val="28"/>
      <w:lang w:val="en-US" w:eastAsia="en-US" w:bidi="ar-SA"/>
    </w:rPr>
  </w:style>
  <w:style w:type="paragraph" w:customStyle="1" w:styleId="Dateofdocuments">
    <w:name w:val="Date of documents"/>
    <w:next w:val="Normal"/>
    <w:qFormat/>
    <w:rsid w:val="00BE69AD"/>
    <w:pPr>
      <w:spacing w:before="120" w:after="120"/>
      <w:jc w:val="right"/>
    </w:pPr>
    <w:rPr>
      <w:i/>
      <w:sz w:val="24"/>
      <w:szCs w:val="24"/>
    </w:rPr>
  </w:style>
  <w:style w:type="paragraph" w:customStyle="1" w:styleId="Number">
    <w:name w:val="Number"/>
    <w:next w:val="Normal"/>
    <w:qFormat/>
    <w:rsid w:val="00BE69AD"/>
    <w:pPr>
      <w:spacing w:before="120" w:after="120"/>
      <w:jc w:val="center"/>
    </w:pPr>
    <w:rPr>
      <w:i/>
      <w:sz w:val="24"/>
      <w:szCs w:val="24"/>
    </w:rPr>
  </w:style>
  <w:style w:type="paragraph" w:customStyle="1" w:styleId="Slogan">
    <w:name w:val="Slogan"/>
    <w:next w:val="Normal"/>
    <w:qFormat/>
    <w:rsid w:val="00BE69AD"/>
    <w:pPr>
      <w:spacing w:before="120" w:after="120"/>
      <w:jc w:val="center"/>
    </w:pPr>
    <w:rPr>
      <w:sz w:val="24"/>
      <w:szCs w:val="24"/>
    </w:rPr>
  </w:style>
  <w:style w:type="paragraph" w:customStyle="1" w:styleId="CharChar1CharChar">
    <w:name w:val="Char Char1 Char Char"/>
    <w:basedOn w:val="DocumentMap"/>
    <w:autoRedefine/>
    <w:rsid w:val="00BE69AD"/>
    <w:pPr>
      <w:widowControl w:val="0"/>
      <w:shd w:val="clear" w:color="auto" w:fill="000080"/>
      <w:jc w:val="both"/>
    </w:pPr>
    <w:rPr>
      <w:rFonts w:eastAsia="SimSun" w:cs="Times New Roman"/>
      <w:kern w:val="2"/>
      <w:sz w:val="24"/>
      <w:szCs w:val="24"/>
      <w:lang w:eastAsia="zh-CN"/>
    </w:rPr>
  </w:style>
  <w:style w:type="paragraph" w:customStyle="1" w:styleId="Char1CharCharCharCharCharChar">
    <w:name w:val="Char1 Char Char Char Char Char Char"/>
    <w:next w:val="Normal"/>
    <w:autoRedefine/>
    <w:semiHidden/>
    <w:rsid w:val="00BE69AD"/>
    <w:pPr>
      <w:spacing w:after="160" w:line="240" w:lineRule="exact"/>
      <w:jc w:val="both"/>
    </w:pPr>
    <w:rPr>
      <w:sz w:val="28"/>
      <w:szCs w:val="22"/>
    </w:rPr>
  </w:style>
  <w:style w:type="paragraph" w:customStyle="1" w:styleId="font5">
    <w:name w:val="font5"/>
    <w:basedOn w:val="Normal"/>
    <w:rsid w:val="00BE69AD"/>
    <w:pPr>
      <w:spacing w:before="100" w:beforeAutospacing="1" w:after="100" w:afterAutospacing="1"/>
    </w:pPr>
    <w:rPr>
      <w:b/>
      <w:bCs/>
      <w:i/>
      <w:iCs/>
      <w:sz w:val="24"/>
      <w:szCs w:val="24"/>
    </w:rPr>
  </w:style>
  <w:style w:type="paragraph" w:customStyle="1" w:styleId="xl65">
    <w:name w:val="xl65"/>
    <w:basedOn w:val="Normal"/>
    <w:rsid w:val="00BE69AD"/>
    <w:pPr>
      <w:spacing w:before="100" w:beforeAutospacing="1" w:after="100" w:afterAutospacing="1"/>
    </w:pPr>
    <w:rPr>
      <w:sz w:val="20"/>
      <w:szCs w:val="20"/>
    </w:rPr>
  </w:style>
  <w:style w:type="paragraph" w:customStyle="1" w:styleId="xl66">
    <w:name w:val="xl6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7">
    <w:name w:val="xl67"/>
    <w:basedOn w:val="Normal"/>
    <w:rsid w:val="00BE69AD"/>
    <w:pPr>
      <w:spacing w:before="100" w:beforeAutospacing="1" w:after="100" w:afterAutospacing="1"/>
      <w:textAlignment w:val="center"/>
    </w:pPr>
    <w:rPr>
      <w:sz w:val="24"/>
      <w:szCs w:val="24"/>
    </w:rPr>
  </w:style>
  <w:style w:type="paragraph" w:customStyle="1" w:styleId="xl68">
    <w:name w:val="xl68"/>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69">
    <w:name w:val="xl6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0">
    <w:name w:val="xl7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1">
    <w:name w:val="xl7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2">
    <w:name w:val="xl72"/>
    <w:basedOn w:val="Normal"/>
    <w:rsid w:val="00BE69AD"/>
    <w:pPr>
      <w:pBdr>
        <w:left w:val="single" w:sz="4" w:space="0" w:color="auto"/>
        <w:bottom w:val="dotted"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73">
    <w:name w:val="xl73"/>
    <w:basedOn w:val="Normal"/>
    <w:rsid w:val="00BE69AD"/>
    <w:pPr>
      <w:pBdr>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74">
    <w:name w:val="xl74"/>
    <w:basedOn w:val="Normal"/>
    <w:rsid w:val="00BE69AD"/>
    <w:pPr>
      <w:pBdr>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76">
    <w:name w:val="xl76"/>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sz w:val="20"/>
      <w:szCs w:val="20"/>
    </w:rPr>
  </w:style>
  <w:style w:type="paragraph" w:customStyle="1" w:styleId="xl77">
    <w:name w:val="xl77"/>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79">
    <w:name w:val="xl79"/>
    <w:basedOn w:val="Normal"/>
    <w:rsid w:val="00BE69AD"/>
    <w:pPr>
      <w:pBdr>
        <w:top w:val="dotted" w:sz="4" w:space="0" w:color="auto"/>
        <w:left w:val="single" w:sz="4" w:space="0" w:color="auto"/>
        <w:bottom w:val="dotted" w:sz="4" w:space="0" w:color="auto"/>
        <w:right w:val="single" w:sz="4" w:space="0" w:color="auto"/>
      </w:pBdr>
      <w:shd w:val="clear" w:color="000000" w:fill="CCFFFF"/>
      <w:spacing w:before="100" w:beforeAutospacing="1" w:after="100" w:afterAutospacing="1"/>
      <w:textAlignment w:val="center"/>
    </w:pPr>
    <w:rPr>
      <w:sz w:val="24"/>
      <w:szCs w:val="24"/>
    </w:rPr>
  </w:style>
  <w:style w:type="paragraph" w:customStyle="1" w:styleId="xl80">
    <w:name w:val="xl80"/>
    <w:basedOn w:val="Normal"/>
    <w:rsid w:val="00BE69AD"/>
    <w:pPr>
      <w:pBdr>
        <w:top w:val="dotted" w:sz="4" w:space="0" w:color="auto"/>
        <w:left w:val="single" w:sz="4" w:space="0" w:color="auto"/>
        <w:bottom w:val="dotted" w:sz="4" w:space="0" w:color="auto"/>
        <w:right w:val="single" w:sz="4" w:space="0" w:color="auto"/>
      </w:pBdr>
      <w:shd w:val="clear" w:color="000000" w:fill="CCFFFF"/>
      <w:spacing w:before="100" w:beforeAutospacing="1" w:after="100" w:afterAutospacing="1"/>
      <w:jc w:val="both"/>
      <w:textAlignment w:val="center"/>
    </w:pPr>
    <w:rPr>
      <w:sz w:val="24"/>
      <w:szCs w:val="24"/>
    </w:rPr>
  </w:style>
  <w:style w:type="paragraph" w:customStyle="1" w:styleId="xl81">
    <w:name w:val="xl81"/>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textAlignment w:val="center"/>
    </w:pPr>
    <w:rPr>
      <w:sz w:val="24"/>
      <w:szCs w:val="24"/>
    </w:rPr>
  </w:style>
  <w:style w:type="paragraph" w:customStyle="1" w:styleId="xl82">
    <w:name w:val="xl82"/>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sz w:val="24"/>
      <w:szCs w:val="24"/>
    </w:rPr>
  </w:style>
  <w:style w:type="paragraph" w:customStyle="1" w:styleId="xl83">
    <w:name w:val="xl83"/>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84">
    <w:name w:val="xl84"/>
    <w:basedOn w:val="Normal"/>
    <w:rsid w:val="00BE69AD"/>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85">
    <w:name w:val="xl85"/>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87">
    <w:name w:val="xl87"/>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jc w:val="both"/>
      <w:textAlignment w:val="center"/>
    </w:pPr>
    <w:rPr>
      <w:sz w:val="24"/>
      <w:szCs w:val="24"/>
    </w:rPr>
  </w:style>
  <w:style w:type="paragraph" w:customStyle="1" w:styleId="xl88">
    <w:name w:val="xl88"/>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jc w:val="both"/>
      <w:textAlignment w:val="center"/>
    </w:pPr>
    <w:rPr>
      <w:sz w:val="24"/>
      <w:szCs w:val="24"/>
    </w:rPr>
  </w:style>
  <w:style w:type="paragraph" w:customStyle="1" w:styleId="xl89">
    <w:name w:val="xl89"/>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textAlignment w:val="center"/>
    </w:pPr>
    <w:rPr>
      <w:sz w:val="24"/>
      <w:szCs w:val="24"/>
    </w:rPr>
  </w:style>
  <w:style w:type="paragraph" w:customStyle="1" w:styleId="xl90">
    <w:name w:val="xl90"/>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sz w:val="24"/>
      <w:szCs w:val="24"/>
    </w:rPr>
  </w:style>
  <w:style w:type="paragraph" w:customStyle="1" w:styleId="xl91">
    <w:name w:val="xl91"/>
    <w:basedOn w:val="Normal"/>
    <w:rsid w:val="00BE69AD"/>
    <w:pPr>
      <w:spacing w:before="100" w:beforeAutospacing="1" w:after="100" w:afterAutospacing="1"/>
    </w:pPr>
    <w:rPr>
      <w:sz w:val="24"/>
      <w:szCs w:val="24"/>
    </w:rPr>
  </w:style>
  <w:style w:type="paragraph" w:customStyle="1" w:styleId="xl92">
    <w:name w:val="xl92"/>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93">
    <w:name w:val="xl93"/>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right"/>
      <w:textAlignment w:val="center"/>
    </w:pPr>
    <w:rPr>
      <w:sz w:val="24"/>
      <w:szCs w:val="24"/>
    </w:rPr>
  </w:style>
  <w:style w:type="paragraph" w:customStyle="1" w:styleId="xl94">
    <w:name w:val="xl94"/>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95">
    <w:name w:val="xl95"/>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96">
    <w:name w:val="xl96"/>
    <w:basedOn w:val="Normal"/>
    <w:rsid w:val="00BE69AD"/>
    <w:pPr>
      <w:pBdr>
        <w:top w:val="dotted" w:sz="4" w:space="0" w:color="auto"/>
        <w:left w:val="single" w:sz="4" w:space="0" w:color="auto"/>
        <w:bottom w:val="dotted" w:sz="4" w:space="0" w:color="auto"/>
        <w:right w:val="single" w:sz="4" w:space="0" w:color="auto"/>
      </w:pBdr>
      <w:shd w:val="clear" w:color="000000" w:fill="CCFFFF"/>
      <w:spacing w:before="100" w:beforeAutospacing="1" w:after="100" w:afterAutospacing="1"/>
      <w:textAlignment w:val="center"/>
    </w:pPr>
    <w:rPr>
      <w:sz w:val="24"/>
      <w:szCs w:val="24"/>
    </w:rPr>
  </w:style>
  <w:style w:type="paragraph" w:customStyle="1" w:styleId="xl97">
    <w:name w:val="xl97"/>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8">
    <w:name w:val="xl98"/>
    <w:basedOn w:val="Normal"/>
    <w:rsid w:val="00BE69AD"/>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both"/>
      <w:textAlignment w:val="center"/>
    </w:pPr>
    <w:rPr>
      <w:sz w:val="24"/>
      <w:szCs w:val="24"/>
    </w:rPr>
  </w:style>
  <w:style w:type="paragraph" w:customStyle="1" w:styleId="xl99">
    <w:name w:val="xl99"/>
    <w:basedOn w:val="Normal"/>
    <w:rsid w:val="00BE69AD"/>
    <w:pPr>
      <w:pBdr>
        <w:top w:val="dotted" w:sz="4" w:space="0" w:color="auto"/>
        <w:left w:val="single" w:sz="4" w:space="0" w:color="auto"/>
        <w:bottom w:val="dotted" w:sz="4" w:space="0" w:color="auto"/>
        <w:right w:val="single" w:sz="4" w:space="0" w:color="auto"/>
      </w:pBdr>
      <w:shd w:val="clear" w:color="000000" w:fill="B6DDE8"/>
      <w:spacing w:before="100" w:beforeAutospacing="1" w:after="100" w:afterAutospacing="1"/>
      <w:jc w:val="both"/>
      <w:textAlignment w:val="center"/>
    </w:pPr>
    <w:rPr>
      <w:sz w:val="24"/>
      <w:szCs w:val="24"/>
    </w:rPr>
  </w:style>
  <w:style w:type="paragraph" w:customStyle="1" w:styleId="xl100">
    <w:name w:val="xl100"/>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101">
    <w:name w:val="xl101"/>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textAlignment w:val="center"/>
    </w:pPr>
    <w:rPr>
      <w:sz w:val="24"/>
      <w:szCs w:val="24"/>
    </w:rPr>
  </w:style>
  <w:style w:type="paragraph" w:customStyle="1" w:styleId="xl102">
    <w:name w:val="xl102"/>
    <w:basedOn w:val="Normal"/>
    <w:rsid w:val="00BE69AD"/>
    <w:pPr>
      <w:pBdr>
        <w:top w:val="dotted" w:sz="4" w:space="0" w:color="auto"/>
        <w:left w:val="single" w:sz="4" w:space="0" w:color="auto"/>
        <w:bottom w:val="dotted" w:sz="4" w:space="0" w:color="auto"/>
        <w:right w:val="single" w:sz="4" w:space="0" w:color="auto"/>
      </w:pBdr>
      <w:shd w:val="clear" w:color="000000" w:fill="DBEEF3"/>
      <w:spacing w:before="100" w:beforeAutospacing="1" w:after="100" w:afterAutospacing="1"/>
      <w:textAlignment w:val="center"/>
    </w:pPr>
    <w:rPr>
      <w:sz w:val="24"/>
      <w:szCs w:val="24"/>
    </w:rPr>
  </w:style>
  <w:style w:type="paragraph" w:customStyle="1" w:styleId="xl103">
    <w:name w:val="xl103"/>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104">
    <w:name w:val="xl104"/>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105">
    <w:name w:val="xl105"/>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106">
    <w:name w:val="xl106"/>
    <w:basedOn w:val="Normal"/>
    <w:rsid w:val="00BE69AD"/>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07">
    <w:name w:val="xl107"/>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108">
    <w:name w:val="xl108"/>
    <w:basedOn w:val="Normal"/>
    <w:rsid w:val="00BE69AD"/>
    <w:pPr>
      <w:spacing w:before="100" w:beforeAutospacing="1" w:after="100" w:afterAutospacing="1"/>
    </w:pPr>
    <w:rPr>
      <w:b/>
      <w:bCs/>
      <w:sz w:val="20"/>
      <w:szCs w:val="20"/>
    </w:rPr>
  </w:style>
  <w:style w:type="paragraph" w:customStyle="1" w:styleId="xl109">
    <w:name w:val="xl10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0">
    <w:name w:val="xl11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11">
    <w:name w:val="xl11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2">
    <w:name w:val="xl112"/>
    <w:basedOn w:val="Normal"/>
    <w:rsid w:val="00BE69AD"/>
    <w:pPr>
      <w:spacing w:before="100" w:beforeAutospacing="1" w:after="100" w:afterAutospacing="1"/>
      <w:jc w:val="center"/>
      <w:textAlignment w:val="center"/>
    </w:pPr>
    <w:rPr>
      <w:sz w:val="20"/>
      <w:szCs w:val="20"/>
    </w:rPr>
  </w:style>
  <w:style w:type="paragraph" w:customStyle="1" w:styleId="xl113">
    <w:name w:val="xl113"/>
    <w:basedOn w:val="Normal"/>
    <w:rsid w:val="00BE69AD"/>
    <w:pPr>
      <w:spacing w:before="100" w:beforeAutospacing="1" w:after="100" w:afterAutospacing="1"/>
      <w:textAlignment w:val="center"/>
    </w:pPr>
    <w:rPr>
      <w:rFonts w:ascii=".VnTime" w:hAnsi=".VnTime"/>
      <w:sz w:val="24"/>
      <w:szCs w:val="24"/>
    </w:rPr>
  </w:style>
  <w:style w:type="paragraph" w:customStyle="1" w:styleId="xl114">
    <w:name w:val="xl114"/>
    <w:basedOn w:val="Normal"/>
    <w:rsid w:val="00BE69AD"/>
    <w:pPr>
      <w:spacing w:before="100" w:beforeAutospacing="1" w:after="100" w:afterAutospacing="1"/>
    </w:pPr>
    <w:rPr>
      <w:rFonts w:ascii=".VnTime" w:hAnsi=".VnTime"/>
      <w:sz w:val="20"/>
      <w:szCs w:val="20"/>
    </w:rPr>
  </w:style>
  <w:style w:type="paragraph" w:customStyle="1" w:styleId="xl115">
    <w:name w:val="xl115"/>
    <w:basedOn w:val="Normal"/>
    <w:rsid w:val="00BE69AD"/>
    <w:pPr>
      <w:spacing w:before="100" w:beforeAutospacing="1" w:after="100" w:afterAutospacing="1"/>
    </w:pPr>
    <w:rPr>
      <w:sz w:val="24"/>
      <w:szCs w:val="24"/>
    </w:rPr>
  </w:style>
  <w:style w:type="paragraph" w:customStyle="1" w:styleId="xl116">
    <w:name w:val="xl116"/>
    <w:basedOn w:val="Normal"/>
    <w:rsid w:val="00BE69AD"/>
    <w:pPr>
      <w:pBdr>
        <w:top w:val="single" w:sz="4" w:space="0" w:color="auto"/>
      </w:pBdr>
      <w:spacing w:before="100" w:beforeAutospacing="1" w:after="100" w:afterAutospacing="1"/>
      <w:textAlignment w:val="center"/>
    </w:pPr>
    <w:rPr>
      <w:i/>
      <w:iCs/>
      <w:sz w:val="24"/>
      <w:szCs w:val="24"/>
    </w:rPr>
  </w:style>
  <w:style w:type="paragraph" w:customStyle="1" w:styleId="xl117">
    <w:name w:val="xl117"/>
    <w:basedOn w:val="Normal"/>
    <w:rsid w:val="00BE69AD"/>
    <w:pPr>
      <w:spacing w:before="100" w:beforeAutospacing="1" w:after="100" w:afterAutospacing="1"/>
      <w:textAlignment w:val="center"/>
    </w:pPr>
    <w:rPr>
      <w:i/>
      <w:iCs/>
      <w:sz w:val="24"/>
      <w:szCs w:val="24"/>
    </w:rPr>
  </w:style>
  <w:style w:type="paragraph" w:customStyle="1" w:styleId="xl118">
    <w:name w:val="xl118"/>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02TnloiVB">
    <w:name w:val="02 Tên loại VB"/>
    <w:rsid w:val="00BE69AD"/>
    <w:pPr>
      <w:widowControl w:val="0"/>
      <w:spacing w:before="600" w:line="400" w:lineRule="atLeast"/>
      <w:jc w:val="center"/>
    </w:pPr>
    <w:rPr>
      <w:b/>
      <w:sz w:val="32"/>
      <w:szCs w:val="28"/>
    </w:rPr>
  </w:style>
  <w:style w:type="paragraph" w:customStyle="1" w:styleId="03Trchyu">
    <w:name w:val="03 Trích yếu"/>
    <w:link w:val="03TrchyuChar"/>
    <w:rsid w:val="00BE69AD"/>
    <w:pPr>
      <w:widowControl w:val="0"/>
      <w:spacing w:line="400" w:lineRule="atLeast"/>
      <w:jc w:val="center"/>
    </w:pPr>
    <w:rPr>
      <w:b/>
      <w:sz w:val="28"/>
      <w:szCs w:val="28"/>
    </w:rPr>
  </w:style>
  <w:style w:type="paragraph" w:customStyle="1" w:styleId="04Cquanbanhnh">
    <w:name w:val="04 Cơ quan ban hành"/>
    <w:rsid w:val="00BE69AD"/>
    <w:pPr>
      <w:widowControl w:val="0"/>
      <w:spacing w:line="400" w:lineRule="atLeast"/>
      <w:jc w:val="center"/>
    </w:pPr>
    <w:rPr>
      <w:b/>
      <w:sz w:val="28"/>
      <w:szCs w:val="28"/>
    </w:rPr>
  </w:style>
  <w:style w:type="paragraph" w:customStyle="1" w:styleId="05NidungVB">
    <w:name w:val="05 Nội dung VB"/>
    <w:basedOn w:val="Normal"/>
    <w:link w:val="05NidungVBChar"/>
    <w:rsid w:val="00BE69AD"/>
    <w:pPr>
      <w:widowControl w:val="0"/>
      <w:spacing w:after="120" w:line="400" w:lineRule="atLeast"/>
      <w:ind w:firstLine="567"/>
      <w:jc w:val="both"/>
    </w:pPr>
    <w:rPr>
      <w:lang w:val="x-none" w:eastAsia="x-none"/>
    </w:rPr>
  </w:style>
  <w:style w:type="paragraph" w:customStyle="1" w:styleId="06Canhgia">
    <w:name w:val="06 Canh giữa"/>
    <w:aliases w:val="đậm,a Canh giữa"/>
    <w:rsid w:val="00BE69AD"/>
    <w:pPr>
      <w:spacing w:line="400" w:lineRule="atLeast"/>
      <w:jc w:val="center"/>
    </w:pPr>
    <w:rPr>
      <w:b/>
      <w:sz w:val="28"/>
      <w:szCs w:val="28"/>
    </w:rPr>
  </w:style>
  <w:style w:type="paragraph" w:customStyle="1" w:styleId="09Kmtheo">
    <w:name w:val="09 (Kèm theo)"/>
    <w:rsid w:val="00BE69AD"/>
    <w:pPr>
      <w:widowControl w:val="0"/>
      <w:spacing w:line="400" w:lineRule="atLeast"/>
      <w:jc w:val="center"/>
    </w:pPr>
    <w:rPr>
      <w:i/>
      <w:sz w:val="28"/>
      <w:szCs w:val="28"/>
    </w:rPr>
  </w:style>
  <w:style w:type="paragraph" w:customStyle="1" w:styleId="Normal10">
    <w:name w:val="Normal1"/>
    <w:basedOn w:val="Normal"/>
    <w:next w:val="Normal"/>
    <w:autoRedefine/>
    <w:semiHidden/>
    <w:rsid w:val="00BE69AD"/>
    <w:pPr>
      <w:spacing w:after="160" w:line="240" w:lineRule="exact"/>
    </w:pPr>
    <w:rPr>
      <w:szCs w:val="22"/>
    </w:rPr>
  </w:style>
  <w:style w:type="character" w:customStyle="1" w:styleId="apple-converted-space">
    <w:name w:val="apple-converted-space"/>
    <w:basedOn w:val="DefaultParagraphFont"/>
    <w:rsid w:val="00BE69AD"/>
  </w:style>
  <w:style w:type="paragraph" w:customStyle="1" w:styleId="08QUYCH">
    <w:name w:val="08 QUY CHẾ"/>
    <w:rsid w:val="00BE69AD"/>
    <w:pPr>
      <w:widowControl w:val="0"/>
      <w:spacing w:line="400" w:lineRule="atLeast"/>
      <w:jc w:val="center"/>
    </w:pPr>
    <w:rPr>
      <w:b/>
      <w:sz w:val="32"/>
      <w:szCs w:val="28"/>
    </w:rPr>
  </w:style>
  <w:style w:type="paragraph" w:customStyle="1" w:styleId="07m">
    <w:name w:val="07 Đậm"/>
    <w:basedOn w:val="Normal"/>
    <w:rsid w:val="00BE69AD"/>
    <w:pPr>
      <w:widowControl w:val="0"/>
      <w:spacing w:after="120" w:line="400" w:lineRule="atLeast"/>
      <w:ind w:firstLine="567"/>
      <w:jc w:val="both"/>
    </w:pPr>
    <w:rPr>
      <w:b/>
    </w:rPr>
  </w:style>
  <w:style w:type="character" w:customStyle="1" w:styleId="03TrchyuChar">
    <w:name w:val="03 Trích yếu Char"/>
    <w:link w:val="03Trchyu"/>
    <w:rsid w:val="00BE69AD"/>
    <w:rPr>
      <w:b/>
      <w:sz w:val="28"/>
      <w:szCs w:val="28"/>
      <w:lang w:val="en-US" w:eastAsia="en-US" w:bidi="ar-SA"/>
    </w:rPr>
  </w:style>
  <w:style w:type="paragraph" w:customStyle="1" w:styleId="bodynormal">
    <w:name w:val="body_normal"/>
    <w:basedOn w:val="Normal"/>
    <w:rsid w:val="00BE69AD"/>
    <w:pPr>
      <w:spacing w:before="280" w:after="280"/>
    </w:pPr>
    <w:rPr>
      <w:rFonts w:eastAsia="Batang"/>
      <w:sz w:val="24"/>
      <w:szCs w:val="24"/>
      <w:lang w:eastAsia="ar-SA"/>
    </w:rPr>
  </w:style>
  <w:style w:type="paragraph" w:customStyle="1" w:styleId="1normal">
    <w:name w:val="1normal"/>
    <w:basedOn w:val="Normal"/>
    <w:link w:val="1normalChar"/>
    <w:qFormat/>
    <w:rsid w:val="00BE69AD"/>
    <w:pPr>
      <w:spacing w:before="120" w:line="276" w:lineRule="auto"/>
      <w:ind w:firstLine="567"/>
      <w:jc w:val="both"/>
    </w:pPr>
    <w:rPr>
      <w:sz w:val="26"/>
      <w:szCs w:val="24"/>
      <w:lang w:val="sv-SE" w:eastAsia="x-none"/>
    </w:rPr>
  </w:style>
  <w:style w:type="character" w:customStyle="1" w:styleId="1normalChar">
    <w:name w:val="1normal Char"/>
    <w:link w:val="1normal"/>
    <w:rsid w:val="00BE69AD"/>
    <w:rPr>
      <w:sz w:val="26"/>
      <w:szCs w:val="24"/>
      <w:lang w:val="sv-SE" w:eastAsia="x-none" w:bidi="ar-SA"/>
    </w:rPr>
  </w:style>
  <w:style w:type="character" w:customStyle="1" w:styleId="subhead">
    <w:name w:val="subhead"/>
    <w:basedOn w:val="DefaultParagraphFont"/>
    <w:rsid w:val="00BE69AD"/>
  </w:style>
  <w:style w:type="paragraph" w:styleId="NoSpacing">
    <w:name w:val="No Spacing"/>
    <w:basedOn w:val="Normal"/>
    <w:link w:val="NoSpacingChar"/>
    <w:qFormat/>
    <w:rsid w:val="00BE69AD"/>
    <w:pPr>
      <w:jc w:val="center"/>
    </w:pPr>
    <w:rPr>
      <w:rFonts w:ascii="Calibri" w:eastAsia="Calibri" w:hAnsi="Calibri"/>
      <w:sz w:val="24"/>
      <w:szCs w:val="32"/>
      <w:lang w:bidi="en-US"/>
    </w:rPr>
  </w:style>
  <w:style w:type="paragraph" w:styleId="Quote">
    <w:name w:val="Quote"/>
    <w:basedOn w:val="Normal"/>
    <w:next w:val="Normal"/>
    <w:link w:val="QuoteChar"/>
    <w:qFormat/>
    <w:rsid w:val="00BE69AD"/>
    <w:pPr>
      <w:jc w:val="center"/>
    </w:pPr>
    <w:rPr>
      <w:rFonts w:ascii="Calibri" w:eastAsia="Calibri" w:hAnsi="Calibri"/>
      <w:i/>
      <w:sz w:val="24"/>
      <w:szCs w:val="24"/>
      <w:lang w:bidi="en-US"/>
    </w:rPr>
  </w:style>
  <w:style w:type="character" w:customStyle="1" w:styleId="QuoteChar">
    <w:name w:val="Quote Char"/>
    <w:link w:val="Quote"/>
    <w:rsid w:val="00BE69AD"/>
    <w:rPr>
      <w:rFonts w:ascii="Calibri" w:eastAsia="Calibri" w:hAnsi="Calibri"/>
      <w:i/>
      <w:sz w:val="24"/>
      <w:szCs w:val="24"/>
      <w:lang w:val="en-US" w:eastAsia="en-US" w:bidi="en-US"/>
    </w:rPr>
  </w:style>
  <w:style w:type="paragraph" w:styleId="IntenseQuote">
    <w:name w:val="Intense Quote"/>
    <w:basedOn w:val="Normal"/>
    <w:next w:val="Normal"/>
    <w:link w:val="IntenseQuoteChar"/>
    <w:qFormat/>
    <w:rsid w:val="00BE69AD"/>
    <w:pPr>
      <w:ind w:left="720" w:right="720"/>
      <w:jc w:val="center"/>
    </w:pPr>
    <w:rPr>
      <w:rFonts w:ascii="Calibri" w:eastAsia="Calibri" w:hAnsi="Calibri"/>
      <w:b/>
      <w:i/>
      <w:sz w:val="24"/>
      <w:szCs w:val="22"/>
      <w:lang w:bidi="en-US"/>
    </w:rPr>
  </w:style>
  <w:style w:type="character" w:customStyle="1" w:styleId="IntenseQuoteChar">
    <w:name w:val="Intense Quote Char"/>
    <w:link w:val="IntenseQuote"/>
    <w:rsid w:val="00BE69AD"/>
    <w:rPr>
      <w:rFonts w:ascii="Calibri" w:eastAsia="Calibri" w:hAnsi="Calibri"/>
      <w:b/>
      <w:i/>
      <w:sz w:val="24"/>
      <w:szCs w:val="22"/>
      <w:lang w:val="en-US" w:eastAsia="en-US" w:bidi="en-US"/>
    </w:rPr>
  </w:style>
  <w:style w:type="character" w:styleId="SubtleEmphasis">
    <w:name w:val="Subtle Emphasis"/>
    <w:qFormat/>
    <w:rsid w:val="00BE69AD"/>
    <w:rPr>
      <w:i/>
      <w:color w:val="5A5A5A"/>
    </w:rPr>
  </w:style>
  <w:style w:type="character" w:styleId="IntenseEmphasis">
    <w:name w:val="Intense Emphasis"/>
    <w:qFormat/>
    <w:rsid w:val="00BE69AD"/>
    <w:rPr>
      <w:b/>
      <w:i/>
      <w:sz w:val="24"/>
      <w:szCs w:val="24"/>
      <w:u w:val="single"/>
    </w:rPr>
  </w:style>
  <w:style w:type="character" w:styleId="SubtleReference">
    <w:name w:val="Subtle Reference"/>
    <w:qFormat/>
    <w:rsid w:val="00BE69AD"/>
    <w:rPr>
      <w:sz w:val="24"/>
      <w:szCs w:val="24"/>
      <w:u w:val="single"/>
    </w:rPr>
  </w:style>
  <w:style w:type="character" w:styleId="IntenseReference">
    <w:name w:val="Intense Reference"/>
    <w:qFormat/>
    <w:rsid w:val="00BE69AD"/>
    <w:rPr>
      <w:b/>
      <w:sz w:val="24"/>
      <w:u w:val="single"/>
    </w:rPr>
  </w:style>
  <w:style w:type="character" w:styleId="BookTitle">
    <w:name w:val="Book Title"/>
    <w:qFormat/>
    <w:rsid w:val="00BE69AD"/>
    <w:rPr>
      <w:rFonts w:ascii="Cambria" w:eastAsia="Times New Roman" w:hAnsi="Cambria"/>
      <w:b/>
      <w:i/>
      <w:sz w:val="24"/>
      <w:szCs w:val="24"/>
    </w:rPr>
  </w:style>
  <w:style w:type="paragraph" w:styleId="TOCHeading">
    <w:name w:val="TOC Heading"/>
    <w:basedOn w:val="Heading1"/>
    <w:next w:val="Normal"/>
    <w:qFormat/>
    <w:rsid w:val="00BE69AD"/>
    <w:pPr>
      <w:spacing w:before="240" w:after="60"/>
      <w:outlineLvl w:val="9"/>
    </w:pPr>
    <w:rPr>
      <w:rFonts w:ascii="Cambria" w:hAnsi="Cambria"/>
      <w:b/>
      <w:bCs/>
      <w:kern w:val="32"/>
      <w:sz w:val="32"/>
      <w:szCs w:val="32"/>
      <w:lang w:bidi="en-US"/>
    </w:rPr>
  </w:style>
  <w:style w:type="paragraph" w:customStyle="1" w:styleId="font1">
    <w:name w:val="font1"/>
    <w:basedOn w:val="Normal"/>
    <w:rsid w:val="00BE69AD"/>
    <w:pPr>
      <w:spacing w:before="100" w:beforeAutospacing="1" w:after="100" w:afterAutospacing="1"/>
    </w:pPr>
    <w:rPr>
      <w:rFonts w:ascii="VNI-Times" w:hAnsi="VNI-Times"/>
      <w:sz w:val="22"/>
      <w:szCs w:val="22"/>
    </w:rPr>
  </w:style>
  <w:style w:type="paragraph" w:customStyle="1" w:styleId="font6">
    <w:name w:val="font6"/>
    <w:basedOn w:val="Normal"/>
    <w:rsid w:val="00BE69AD"/>
    <w:pPr>
      <w:spacing w:before="100" w:beforeAutospacing="1" w:after="100" w:afterAutospacing="1"/>
    </w:pPr>
    <w:rPr>
      <w:b/>
      <w:bCs/>
      <w:sz w:val="24"/>
      <w:szCs w:val="24"/>
    </w:rPr>
  </w:style>
  <w:style w:type="paragraph" w:customStyle="1" w:styleId="font7">
    <w:name w:val="font7"/>
    <w:basedOn w:val="Normal"/>
    <w:rsid w:val="00BE69AD"/>
    <w:pPr>
      <w:spacing w:before="100" w:beforeAutospacing="1" w:after="100" w:afterAutospacing="1"/>
    </w:pPr>
    <w:rPr>
      <w:b/>
      <w:bCs/>
      <w:sz w:val="24"/>
      <w:szCs w:val="24"/>
      <w:u w:val="single"/>
    </w:rPr>
  </w:style>
  <w:style w:type="paragraph" w:customStyle="1" w:styleId="font8">
    <w:name w:val="font8"/>
    <w:basedOn w:val="Normal"/>
    <w:rsid w:val="00BE69AD"/>
    <w:pPr>
      <w:spacing w:before="100" w:beforeAutospacing="1" w:after="100" w:afterAutospacing="1"/>
    </w:pPr>
    <w:rPr>
      <w:b/>
      <w:bCs/>
      <w:i/>
      <w:iCs/>
      <w:sz w:val="24"/>
      <w:szCs w:val="24"/>
      <w:u w:val="single"/>
    </w:rPr>
  </w:style>
  <w:style w:type="paragraph" w:customStyle="1" w:styleId="font9">
    <w:name w:val="font9"/>
    <w:basedOn w:val="Normal"/>
    <w:rsid w:val="00BE69AD"/>
    <w:pPr>
      <w:spacing w:before="100" w:beforeAutospacing="1" w:after="100" w:afterAutospacing="1"/>
    </w:pPr>
    <w:rPr>
      <w:sz w:val="24"/>
      <w:szCs w:val="24"/>
    </w:rPr>
  </w:style>
  <w:style w:type="paragraph" w:customStyle="1" w:styleId="font10">
    <w:name w:val="font10"/>
    <w:basedOn w:val="Normal"/>
    <w:rsid w:val="00BE69AD"/>
    <w:pPr>
      <w:spacing w:before="100" w:beforeAutospacing="1" w:after="100" w:afterAutospacing="1"/>
    </w:pPr>
    <w:rPr>
      <w:b/>
      <w:bCs/>
      <w:i/>
      <w:iCs/>
      <w:sz w:val="24"/>
      <w:szCs w:val="24"/>
    </w:rPr>
  </w:style>
  <w:style w:type="paragraph" w:customStyle="1" w:styleId="font11">
    <w:name w:val="font11"/>
    <w:basedOn w:val="Normal"/>
    <w:rsid w:val="00BE69AD"/>
    <w:pPr>
      <w:spacing w:before="100" w:beforeAutospacing="1" w:after="100" w:afterAutospacing="1"/>
    </w:pPr>
    <w:rPr>
      <w:b/>
      <w:bCs/>
      <w:sz w:val="24"/>
      <w:szCs w:val="24"/>
    </w:rPr>
  </w:style>
  <w:style w:type="paragraph" w:customStyle="1" w:styleId="font12">
    <w:name w:val="font12"/>
    <w:basedOn w:val="Normal"/>
    <w:rsid w:val="00BE69AD"/>
    <w:pPr>
      <w:spacing w:before="100" w:beforeAutospacing="1" w:after="100" w:afterAutospacing="1"/>
    </w:pPr>
    <w:rPr>
      <w:i/>
      <w:iCs/>
      <w:sz w:val="22"/>
      <w:szCs w:val="22"/>
    </w:rPr>
  </w:style>
  <w:style w:type="paragraph" w:customStyle="1" w:styleId="font13">
    <w:name w:val="font13"/>
    <w:basedOn w:val="Normal"/>
    <w:rsid w:val="00BE69AD"/>
    <w:pPr>
      <w:spacing w:before="100" w:beforeAutospacing="1" w:after="100" w:afterAutospacing="1"/>
    </w:pPr>
    <w:rPr>
      <w:i/>
      <w:iCs/>
      <w:sz w:val="24"/>
      <w:szCs w:val="24"/>
    </w:rPr>
  </w:style>
  <w:style w:type="paragraph" w:customStyle="1" w:styleId="xl119">
    <w:name w:val="xl119"/>
    <w:basedOn w:val="Normal"/>
    <w:rsid w:val="00BE69AD"/>
    <w:pPr>
      <w:shd w:val="clear" w:color="000000" w:fill="FFFFFF"/>
      <w:spacing w:before="100" w:beforeAutospacing="1" w:after="100" w:afterAutospacing="1"/>
      <w:jc w:val="center"/>
      <w:textAlignment w:val="center"/>
    </w:pPr>
    <w:rPr>
      <w:sz w:val="24"/>
      <w:szCs w:val="24"/>
    </w:rPr>
  </w:style>
  <w:style w:type="paragraph" w:customStyle="1" w:styleId="xl120">
    <w:name w:val="xl120"/>
    <w:basedOn w:val="Normal"/>
    <w:rsid w:val="00BE69AD"/>
    <w:pPr>
      <w:shd w:val="clear" w:color="000000" w:fill="FFFFFF"/>
      <w:spacing w:before="100" w:beforeAutospacing="1" w:after="100" w:afterAutospacing="1"/>
    </w:pPr>
    <w:rPr>
      <w:sz w:val="24"/>
      <w:szCs w:val="24"/>
    </w:rPr>
  </w:style>
  <w:style w:type="paragraph" w:customStyle="1" w:styleId="xl121">
    <w:name w:val="xl121"/>
    <w:basedOn w:val="Normal"/>
    <w:rsid w:val="00BE69AD"/>
    <w:pPr>
      <w:spacing w:before="100" w:beforeAutospacing="1" w:after="100" w:afterAutospacing="1"/>
    </w:pPr>
    <w:rPr>
      <w:sz w:val="24"/>
      <w:szCs w:val="24"/>
    </w:rPr>
  </w:style>
  <w:style w:type="paragraph" w:customStyle="1" w:styleId="xl122">
    <w:name w:val="xl12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i/>
      <w:iCs/>
      <w:sz w:val="24"/>
      <w:szCs w:val="24"/>
    </w:rPr>
  </w:style>
  <w:style w:type="paragraph" w:customStyle="1" w:styleId="xl123">
    <w:name w:val="xl12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i/>
      <w:iCs/>
      <w:sz w:val="24"/>
      <w:szCs w:val="24"/>
    </w:rPr>
  </w:style>
  <w:style w:type="paragraph" w:customStyle="1" w:styleId="xl124">
    <w:name w:val="xl124"/>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b/>
      <w:bCs/>
      <w:sz w:val="24"/>
      <w:szCs w:val="24"/>
      <w:u w:val="single"/>
    </w:rPr>
  </w:style>
  <w:style w:type="paragraph" w:customStyle="1" w:styleId="xl125">
    <w:name w:val="xl125"/>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sz w:val="24"/>
      <w:szCs w:val="24"/>
    </w:rPr>
  </w:style>
  <w:style w:type="paragraph" w:customStyle="1" w:styleId="xl126">
    <w:name w:val="xl126"/>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top"/>
    </w:pPr>
    <w:rPr>
      <w:sz w:val="24"/>
      <w:szCs w:val="24"/>
    </w:rPr>
  </w:style>
  <w:style w:type="paragraph" w:customStyle="1" w:styleId="xl127">
    <w:name w:val="xl127"/>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128">
    <w:name w:val="xl128"/>
    <w:basedOn w:val="Normal"/>
    <w:rsid w:val="00BE69A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29">
    <w:name w:val="xl129"/>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sz w:val="24"/>
      <w:szCs w:val="24"/>
    </w:rPr>
  </w:style>
  <w:style w:type="paragraph" w:customStyle="1" w:styleId="xl130">
    <w:name w:val="xl130"/>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sz w:val="24"/>
      <w:szCs w:val="24"/>
    </w:rPr>
  </w:style>
  <w:style w:type="paragraph" w:customStyle="1" w:styleId="xl131">
    <w:name w:val="xl131"/>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2">
    <w:name w:val="xl132"/>
    <w:basedOn w:val="Normal"/>
    <w:rsid w:val="00BE69A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3">
    <w:name w:val="xl133"/>
    <w:basedOn w:val="Normal"/>
    <w:rsid w:val="00BE69A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4">
    <w:name w:val="xl134"/>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135">
    <w:name w:val="xl135"/>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szCs w:val="24"/>
    </w:rPr>
  </w:style>
  <w:style w:type="paragraph" w:customStyle="1" w:styleId="xl136">
    <w:name w:val="xl136"/>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szCs w:val="24"/>
    </w:rPr>
  </w:style>
  <w:style w:type="paragraph" w:customStyle="1" w:styleId="xl137">
    <w:name w:val="xl137"/>
    <w:basedOn w:val="Normal"/>
    <w:rsid w:val="00BE69AD"/>
    <w:pPr>
      <w:spacing w:before="100" w:beforeAutospacing="1" w:after="100" w:afterAutospacing="1"/>
      <w:jc w:val="center"/>
    </w:pPr>
    <w:rPr>
      <w:b/>
      <w:bCs/>
      <w:sz w:val="26"/>
      <w:szCs w:val="26"/>
    </w:rPr>
  </w:style>
  <w:style w:type="paragraph" w:customStyle="1" w:styleId="xl138">
    <w:name w:val="xl138"/>
    <w:basedOn w:val="Normal"/>
    <w:rsid w:val="00BE69AD"/>
    <w:pPr>
      <w:pBdr>
        <w:top w:val="single" w:sz="4" w:space="0" w:color="auto"/>
        <w:bottom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9">
    <w:name w:val="xl139"/>
    <w:basedOn w:val="Normal"/>
    <w:rsid w:val="00BE69AD"/>
    <w:pPr>
      <w:spacing w:before="100" w:beforeAutospacing="1" w:after="100" w:afterAutospacing="1"/>
      <w:jc w:val="center"/>
    </w:pPr>
    <w:rPr>
      <w:sz w:val="24"/>
      <w:szCs w:val="24"/>
    </w:rPr>
  </w:style>
  <w:style w:type="paragraph" w:customStyle="1" w:styleId="xl140">
    <w:name w:val="xl140"/>
    <w:basedOn w:val="Normal"/>
    <w:rsid w:val="00BE69AD"/>
    <w:pPr>
      <w:spacing w:before="100" w:beforeAutospacing="1" w:after="100" w:afterAutospacing="1"/>
      <w:jc w:val="center"/>
    </w:pPr>
    <w:rPr>
      <w:i/>
      <w:iCs/>
    </w:rPr>
  </w:style>
  <w:style w:type="paragraph" w:customStyle="1" w:styleId="xl141">
    <w:name w:val="xl141"/>
    <w:basedOn w:val="Normal"/>
    <w:rsid w:val="00BE69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2">
    <w:name w:val="xl142"/>
    <w:basedOn w:val="Normal"/>
    <w:rsid w:val="00BE69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3">
    <w:name w:val="xl143"/>
    <w:basedOn w:val="Normal"/>
    <w:rsid w:val="00BE69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4">
    <w:name w:val="xl144"/>
    <w:basedOn w:val="Normal"/>
    <w:rsid w:val="00BE69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5">
    <w:name w:val="xl145"/>
    <w:basedOn w:val="Normal"/>
    <w:rsid w:val="00BE69AD"/>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sz w:val="24"/>
      <w:szCs w:val="24"/>
    </w:rPr>
  </w:style>
  <w:style w:type="paragraph" w:customStyle="1" w:styleId="xl146">
    <w:name w:val="xl146"/>
    <w:basedOn w:val="Normal"/>
    <w:rsid w:val="00BE69AD"/>
    <w:pPr>
      <w:pBdr>
        <w:top w:val="single" w:sz="4" w:space="0" w:color="auto"/>
        <w:bottom w:val="single" w:sz="4" w:space="0" w:color="auto"/>
      </w:pBdr>
      <w:shd w:val="clear" w:color="000000" w:fill="FFFFFF"/>
      <w:spacing w:before="100" w:beforeAutospacing="1" w:after="100" w:afterAutospacing="1"/>
      <w:textAlignment w:val="center"/>
    </w:pPr>
    <w:rPr>
      <w:sz w:val="24"/>
      <w:szCs w:val="24"/>
    </w:rPr>
  </w:style>
  <w:style w:type="paragraph" w:customStyle="1" w:styleId="xl147">
    <w:name w:val="xl147"/>
    <w:basedOn w:val="Normal"/>
    <w:rsid w:val="00BE69AD"/>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48">
    <w:name w:val="xl148"/>
    <w:basedOn w:val="Normal"/>
    <w:rsid w:val="00BE69AD"/>
    <w:pPr>
      <w:pBdr>
        <w:left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49">
    <w:name w:val="xl149"/>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50">
    <w:name w:val="xl150"/>
    <w:basedOn w:val="Normal"/>
    <w:rsid w:val="00BE69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51">
    <w:name w:val="xl151"/>
    <w:basedOn w:val="Normal"/>
    <w:rsid w:val="00BE69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arialtitle">
    <w:name w:val="arialtitle"/>
    <w:basedOn w:val="Normal"/>
    <w:rsid w:val="00BE69AD"/>
    <w:pPr>
      <w:spacing w:before="60" w:after="200"/>
    </w:pPr>
    <w:rPr>
      <w:rFonts w:ascii="Arial" w:hAnsi="Arial" w:cs="Arial"/>
      <w:color w:val="CC0000"/>
      <w:sz w:val="36"/>
      <w:szCs w:val="36"/>
    </w:rPr>
  </w:style>
  <w:style w:type="character" w:customStyle="1" w:styleId="FontStyle17">
    <w:name w:val="Font Style17"/>
    <w:rsid w:val="00BE69AD"/>
    <w:rPr>
      <w:rFonts w:ascii="Times New Roman" w:hAnsi="Times New Roman" w:cs="Times New Roman" w:hint="default"/>
      <w:color w:val="000000"/>
      <w:sz w:val="26"/>
      <w:szCs w:val="26"/>
    </w:rPr>
  </w:style>
  <w:style w:type="character" w:customStyle="1" w:styleId="CharChar3">
    <w:name w:val="Char Char3"/>
    <w:rsid w:val="00BE69AD"/>
    <w:rPr>
      <w:rFonts w:ascii="VNI-Times" w:hAnsi="VNI-Times"/>
      <w:sz w:val="26"/>
    </w:rPr>
  </w:style>
  <w:style w:type="paragraph" w:customStyle="1" w:styleId="yiv5408979859msonormal">
    <w:name w:val="yiv5408979859msonormal"/>
    <w:basedOn w:val="Normal"/>
    <w:rsid w:val="00BE69AD"/>
    <w:pPr>
      <w:spacing w:before="100" w:beforeAutospacing="1" w:after="100" w:afterAutospacing="1"/>
    </w:pPr>
    <w:rPr>
      <w:sz w:val="24"/>
      <w:szCs w:val="24"/>
    </w:rPr>
  </w:style>
  <w:style w:type="paragraph" w:customStyle="1" w:styleId="III">
    <w:name w:val="III"/>
    <w:basedOn w:val="Normal"/>
    <w:rsid w:val="00BE69AD"/>
    <w:pPr>
      <w:jc w:val="both"/>
    </w:pPr>
    <w:rPr>
      <w:b/>
      <w:sz w:val="26"/>
      <w:szCs w:val="26"/>
    </w:rPr>
  </w:style>
  <w:style w:type="paragraph" w:customStyle="1" w:styleId="CharChar">
    <w:name w:val="Char Char"/>
    <w:basedOn w:val="Normal"/>
    <w:rsid w:val="00BE69AD"/>
    <w:pPr>
      <w:spacing w:after="160" w:line="240" w:lineRule="exact"/>
    </w:pPr>
    <w:rPr>
      <w:rFonts w:ascii="Verdana" w:eastAsia="MS Mincho" w:hAnsi="Verdana"/>
      <w:sz w:val="20"/>
      <w:szCs w:val="20"/>
    </w:rPr>
  </w:style>
  <w:style w:type="paragraph" w:customStyle="1" w:styleId="CharCharCharCharCharChar">
    <w:name w:val="Char Char Char Char Char Char"/>
    <w:basedOn w:val="Normal"/>
    <w:rsid w:val="00BE69AD"/>
    <w:pPr>
      <w:spacing w:after="160" w:line="240" w:lineRule="exact"/>
    </w:pPr>
    <w:rPr>
      <w:rFonts w:ascii="Verdana" w:eastAsia="MS Mincho" w:hAnsi="Verdana"/>
      <w:sz w:val="20"/>
      <w:szCs w:val="20"/>
    </w:rPr>
  </w:style>
  <w:style w:type="character" w:customStyle="1" w:styleId="StyleCaptionVnArialNarrowCharCharChar">
    <w:name w:val="Style Caption + .VnArial Narrow Char Char Char"/>
    <w:link w:val="StyleCaptionVnArialNarrowChar"/>
    <w:rsid w:val="00BE69AD"/>
    <w:rPr>
      <w:rFonts w:ascii=".VnArial Narrow" w:hAnsi=".VnArial Narrow"/>
      <w:i/>
      <w:iCs/>
      <w:sz w:val="24"/>
      <w:szCs w:val="24"/>
      <w:lang w:bidi="ar-SA"/>
    </w:rPr>
  </w:style>
  <w:style w:type="paragraph" w:customStyle="1" w:styleId="StyleCaptionVnArialNarrowChar">
    <w:name w:val="Style Caption + .VnArial Narrow Char"/>
    <w:basedOn w:val="Caption"/>
    <w:link w:val="StyleCaptionVnArialNarrowCharCharChar"/>
    <w:rsid w:val="00BE69AD"/>
    <w:pPr>
      <w:keepNext/>
      <w:widowControl w:val="0"/>
      <w:tabs>
        <w:tab w:val="left" w:pos="-2428"/>
      </w:tabs>
      <w:ind w:hanging="115"/>
    </w:pPr>
    <w:rPr>
      <w:rFonts w:ascii=".VnArial Narrow" w:hAnsi=".VnArial Narrow"/>
      <w:b w:val="0"/>
      <w:i/>
      <w:iCs/>
      <w:sz w:val="24"/>
      <w:szCs w:val="24"/>
    </w:rPr>
  </w:style>
  <w:style w:type="character" w:customStyle="1" w:styleId="StyleSuperscript">
    <w:name w:val="Style Superscript"/>
    <w:rsid w:val="00BE69AD"/>
    <w:rPr>
      <w:rFonts w:ascii="Times New Roman" w:hAnsi="Times New Roman"/>
      <w:vertAlign w:val="superscript"/>
    </w:rPr>
  </w:style>
  <w:style w:type="character" w:customStyle="1" w:styleId="selectmean1">
    <w:name w:val="select_mean1"/>
    <w:rsid w:val="00BE69AD"/>
    <w:rPr>
      <w:rFonts w:ascii="Arial" w:hAnsi="Arial" w:cs="Arial" w:hint="default"/>
      <w:strike w:val="0"/>
      <w:dstrike w:val="0"/>
      <w:color w:val="0032C0"/>
      <w:sz w:val="20"/>
      <w:szCs w:val="20"/>
      <w:u w:val="none"/>
    </w:rPr>
  </w:style>
  <w:style w:type="character" w:customStyle="1" w:styleId="text">
    <w:name w:val="text"/>
    <w:basedOn w:val="DefaultParagraphFont"/>
    <w:rsid w:val="00BE69AD"/>
  </w:style>
  <w:style w:type="character" w:customStyle="1" w:styleId="NOIDUNG1CharChar">
    <w:name w:val="NOI DUNG 1 Char Char"/>
    <w:link w:val="NOIDUNG1"/>
    <w:rsid w:val="00BE69AD"/>
    <w:rPr>
      <w:sz w:val="26"/>
      <w:szCs w:val="26"/>
      <w:lang w:bidi="ar-SA"/>
    </w:rPr>
  </w:style>
  <w:style w:type="paragraph" w:customStyle="1" w:styleId="NOIDUNG1">
    <w:name w:val="NOI DUNG 1"/>
    <w:basedOn w:val="Normal"/>
    <w:link w:val="NOIDUNG1CharChar"/>
    <w:rsid w:val="00BE69AD"/>
    <w:pPr>
      <w:spacing w:before="120" w:after="120" w:line="312" w:lineRule="auto"/>
      <w:ind w:firstLine="720"/>
      <w:jc w:val="both"/>
    </w:pPr>
    <w:rPr>
      <w:sz w:val="26"/>
      <w:szCs w:val="26"/>
      <w:lang w:val="x-none" w:eastAsia="x-none"/>
    </w:rPr>
  </w:style>
  <w:style w:type="character" w:customStyle="1" w:styleId="HnhCharChar">
    <w:name w:val="Hình Char Char"/>
    <w:link w:val="Hnh"/>
    <w:rsid w:val="00BE69AD"/>
    <w:rPr>
      <w:b/>
      <w:bCs/>
      <w:i/>
      <w:sz w:val="26"/>
      <w:szCs w:val="26"/>
      <w:lang w:val="pt-BR" w:bidi="ar-SA"/>
    </w:rPr>
  </w:style>
  <w:style w:type="paragraph" w:customStyle="1" w:styleId="Hnh">
    <w:name w:val="Hình"/>
    <w:basedOn w:val="Heading4"/>
    <w:link w:val="HnhCharChar"/>
    <w:rsid w:val="00BE69AD"/>
    <w:pPr>
      <w:spacing w:line="312" w:lineRule="auto"/>
    </w:pPr>
    <w:rPr>
      <w:i/>
      <w:sz w:val="26"/>
      <w:szCs w:val="26"/>
      <w:lang w:val="pt-BR" w:eastAsia="x-none"/>
    </w:rPr>
  </w:style>
  <w:style w:type="character" w:customStyle="1" w:styleId="NOIDUNGCharChar">
    <w:name w:val="NOI DUNG Char Char"/>
    <w:link w:val="NOIDUNG"/>
    <w:rsid w:val="00BE69AD"/>
    <w:rPr>
      <w:sz w:val="26"/>
      <w:szCs w:val="24"/>
      <w:lang w:bidi="ar-SA"/>
    </w:rPr>
  </w:style>
  <w:style w:type="paragraph" w:customStyle="1" w:styleId="NOIDUNG">
    <w:name w:val="NOI DUNG"/>
    <w:basedOn w:val="Normal"/>
    <w:link w:val="NOIDUNGCharChar"/>
    <w:rsid w:val="00BE69AD"/>
    <w:pPr>
      <w:widowControl w:val="0"/>
      <w:spacing w:before="120" w:after="120"/>
      <w:ind w:left="851"/>
      <w:jc w:val="both"/>
    </w:pPr>
    <w:rPr>
      <w:sz w:val="26"/>
      <w:szCs w:val="24"/>
      <w:lang w:val="x-none" w:eastAsia="x-none"/>
    </w:rPr>
  </w:style>
  <w:style w:type="character" w:customStyle="1" w:styleId="Stylerepaire">
    <w:name w:val="Style repaire"/>
    <w:rsid w:val="00BE69AD"/>
    <w:rPr>
      <w:rFonts w:ascii="Times New Roman" w:hAnsi="Times New Roman"/>
      <w:color w:val="FF0000"/>
    </w:rPr>
  </w:style>
  <w:style w:type="character" w:customStyle="1" w:styleId="BodyText3Char1">
    <w:name w:val="Body Text 3 Char1"/>
    <w:semiHidden/>
    <w:rsid w:val="00BE69AD"/>
    <w:rPr>
      <w:sz w:val="16"/>
      <w:szCs w:val="16"/>
    </w:rPr>
  </w:style>
  <w:style w:type="character" w:customStyle="1" w:styleId="FootnoteTextChar1">
    <w:name w:val="Footnote Text Char1"/>
    <w:semiHidden/>
    <w:rsid w:val="00BE69AD"/>
    <w:rPr>
      <w:sz w:val="20"/>
      <w:szCs w:val="20"/>
    </w:rPr>
  </w:style>
  <w:style w:type="paragraph" w:customStyle="1" w:styleId="Noteoftables">
    <w:name w:val="Note of tables"/>
    <w:next w:val="Normal"/>
    <w:rsid w:val="00BE69AD"/>
    <w:pPr>
      <w:jc w:val="right"/>
    </w:pPr>
  </w:style>
  <w:style w:type="paragraph" w:customStyle="1" w:styleId="BngHnh">
    <w:name w:val="Bảng Hạnh"/>
    <w:basedOn w:val="TOC1"/>
    <w:rsid w:val="00BE69AD"/>
    <w:pPr>
      <w:tabs>
        <w:tab w:val="clear" w:pos="9029"/>
        <w:tab w:val="right" w:leader="dot" w:pos="8778"/>
        <w:tab w:val="right" w:leader="dot" w:pos="9360"/>
      </w:tabs>
      <w:spacing w:before="120" w:after="0" w:line="312" w:lineRule="auto"/>
      <w:ind w:left="0" w:right="355" w:firstLine="0"/>
      <w:jc w:val="left"/>
    </w:pPr>
    <w:rPr>
      <w:rFonts w:cs="Arial"/>
      <w:b/>
      <w:i/>
      <w:caps w:val="0"/>
      <w:noProof w:val="0"/>
      <w:sz w:val="26"/>
      <w:szCs w:val="26"/>
      <w:lang w:val="en-US"/>
    </w:rPr>
  </w:style>
  <w:style w:type="paragraph" w:customStyle="1" w:styleId="Tablesfont">
    <w:name w:val="Table's font"/>
    <w:rsid w:val="00BE69AD"/>
    <w:pPr>
      <w:jc w:val="right"/>
    </w:pPr>
    <w:rPr>
      <w:bCs/>
      <w:kern w:val="28"/>
    </w:rPr>
  </w:style>
  <w:style w:type="paragraph" w:customStyle="1" w:styleId="Char1">
    <w:name w:val="Char1"/>
    <w:basedOn w:val="Normal"/>
    <w:rsid w:val="00BE69AD"/>
    <w:pPr>
      <w:spacing w:after="160" w:line="240" w:lineRule="exact"/>
    </w:pPr>
    <w:rPr>
      <w:rFonts w:ascii="Verdana" w:hAnsi="Verdana"/>
      <w:sz w:val="20"/>
      <w:szCs w:val="20"/>
    </w:rPr>
  </w:style>
  <w:style w:type="paragraph" w:customStyle="1" w:styleId="B0">
    <w:name w:val="B"/>
    <w:basedOn w:val="Normal"/>
    <w:rsid w:val="00BE69AD"/>
    <w:pPr>
      <w:spacing w:line="360" w:lineRule="auto"/>
      <w:jc w:val="center"/>
    </w:pPr>
    <w:rPr>
      <w:rFonts w:eastAsia="MS Mincho"/>
      <w:b/>
    </w:rPr>
  </w:style>
  <w:style w:type="paragraph" w:customStyle="1" w:styleId="vanban">
    <w:name w:val="vanban"/>
    <w:basedOn w:val="Normal"/>
    <w:rsid w:val="00BE69AD"/>
    <w:pPr>
      <w:spacing w:before="100" w:beforeAutospacing="1" w:after="100" w:afterAutospacing="1"/>
    </w:pPr>
    <w:rPr>
      <w:sz w:val="24"/>
      <w:szCs w:val="24"/>
    </w:rPr>
  </w:style>
  <w:style w:type="paragraph" w:customStyle="1" w:styleId="CharCharChar1CharCharCharCharCharChar">
    <w:name w:val="Char Char Char1 Char Char Char Char Char Char"/>
    <w:basedOn w:val="Normal"/>
    <w:rsid w:val="00BE69AD"/>
    <w:rPr>
      <w:rFonts w:ascii="Arial" w:hAnsi="Arial"/>
      <w:sz w:val="22"/>
      <w:szCs w:val="20"/>
      <w:lang w:val="en-AU"/>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rsid w:val="00BE69AD"/>
    <w:pPr>
      <w:tabs>
        <w:tab w:val="left" w:pos="1152"/>
      </w:tabs>
      <w:spacing w:before="120" w:after="120" w:line="312" w:lineRule="auto"/>
    </w:pPr>
    <w:rPr>
      <w:rFonts w:ascii="Arial" w:hAnsi="Arial" w:cs="Arial"/>
      <w:sz w:val="26"/>
      <w:szCs w:val="26"/>
    </w:rPr>
  </w:style>
  <w:style w:type="paragraph" w:customStyle="1" w:styleId="ColorfulList-Accent11">
    <w:name w:val="Colorful List - Accent 11"/>
    <w:basedOn w:val="Normal"/>
    <w:rsid w:val="00BE69AD"/>
    <w:pPr>
      <w:widowControl w:val="0"/>
      <w:ind w:left="720"/>
      <w:contextualSpacing/>
    </w:pPr>
    <w:rPr>
      <w:rFonts w:ascii=".VnArial Narrow" w:hAnsi=".VnArial Narrow"/>
      <w:sz w:val="26"/>
      <w:szCs w:val="26"/>
    </w:rPr>
  </w:style>
  <w:style w:type="paragraph" w:customStyle="1" w:styleId="xl38">
    <w:name w:val="xl38"/>
    <w:basedOn w:val="Normal"/>
    <w:rsid w:val="00BE69AD"/>
    <w:pPr>
      <w:pBdr>
        <w:left w:val="single" w:sz="4" w:space="0" w:color="auto"/>
        <w:right w:val="single" w:sz="4" w:space="0" w:color="auto"/>
      </w:pBdr>
      <w:spacing w:before="100" w:beforeAutospacing="1" w:after="100" w:afterAutospacing="1"/>
    </w:pPr>
    <w:rPr>
      <w:sz w:val="24"/>
      <w:szCs w:val="24"/>
    </w:rPr>
  </w:style>
  <w:style w:type="paragraph" w:customStyle="1" w:styleId="sgtoquestion">
    <w:name w:val="sgtoquestion"/>
    <w:basedOn w:val="Normal"/>
    <w:rsid w:val="00BE69AD"/>
    <w:pPr>
      <w:spacing w:before="100" w:beforeAutospacing="1" w:after="100" w:afterAutospacing="1"/>
    </w:pPr>
    <w:rPr>
      <w:sz w:val="24"/>
      <w:szCs w:val="24"/>
    </w:rPr>
  </w:style>
  <w:style w:type="paragraph" w:customStyle="1" w:styleId="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w:rsid w:val="00BE69AD"/>
    <w:pPr>
      <w:tabs>
        <w:tab w:val="left" w:pos="1152"/>
      </w:tabs>
      <w:spacing w:before="120" w:after="120" w:line="312" w:lineRule="auto"/>
    </w:pPr>
    <w:rPr>
      <w:rFonts w:ascii="Arial" w:hAnsi="Arial" w:cs="Arial"/>
      <w:sz w:val="26"/>
      <w:szCs w:val="26"/>
    </w:rPr>
  </w:style>
  <w:style w:type="paragraph" w:customStyle="1" w:styleId="Than">
    <w:name w:val="Than"/>
    <w:basedOn w:val="Normal"/>
    <w:rsid w:val="00BE69AD"/>
    <w:pPr>
      <w:ind w:firstLine="720"/>
      <w:jc w:val="both"/>
    </w:pPr>
    <w:rPr>
      <w:lang w:val="vi-VN"/>
    </w:rPr>
  </w:style>
  <w:style w:type="paragraph" w:customStyle="1" w:styleId="giua0">
    <w:name w:val="giua"/>
    <w:basedOn w:val="Normal"/>
    <w:rsid w:val="00BE69AD"/>
    <w:pPr>
      <w:widowControl w:val="0"/>
      <w:spacing w:before="240" w:after="240"/>
      <w:jc w:val="center"/>
    </w:pPr>
    <w:rPr>
      <w:rFonts w:ascii=".VnTimeH" w:hAnsi=".VnTimeH"/>
      <w:sz w:val="24"/>
      <w:szCs w:val="20"/>
    </w:rPr>
  </w:style>
  <w:style w:type="paragraph" w:customStyle="1" w:styleId="3">
    <w:name w:val="3"/>
    <w:basedOn w:val="Normal"/>
    <w:rsid w:val="00BE69AD"/>
    <w:pPr>
      <w:ind w:left="522"/>
      <w:jc w:val="both"/>
    </w:pPr>
    <w:rPr>
      <w:rFonts w:ascii="VNI-Times" w:hAnsi="VNI-Times"/>
      <w:sz w:val="26"/>
      <w:szCs w:val="26"/>
    </w:rPr>
  </w:style>
  <w:style w:type="paragraph" w:styleId="Revision">
    <w:name w:val="Revision"/>
    <w:hidden/>
    <w:semiHidden/>
    <w:rsid w:val="00BE69AD"/>
    <w:rPr>
      <w:rFonts w:ascii=".VnTime" w:hAnsi=".VnTime"/>
      <w:sz w:val="24"/>
      <w:szCs w:val="24"/>
    </w:rPr>
  </w:style>
  <w:style w:type="paragraph" w:customStyle="1" w:styleId="CharChar3CharCharCharCharCharCharCharCharCharCharCharCharChar">
    <w:name w:val="Char Char3 Char Char Char Char Char Char Char Char Char Char Char Char Char"/>
    <w:basedOn w:val="Normal"/>
    <w:rsid w:val="00BE69AD"/>
    <w:pPr>
      <w:spacing w:after="160" w:line="240" w:lineRule="exact"/>
    </w:pPr>
    <w:rPr>
      <w:rFonts w:ascii="Verdana" w:hAnsi="Verdana"/>
      <w:sz w:val="20"/>
      <w:szCs w:val="20"/>
    </w:rPr>
  </w:style>
  <w:style w:type="paragraph" w:customStyle="1" w:styleId="CharChar3CharCharCharCharCharCharCharCharCharCharCharCharCharCharCharCharCharCharChar">
    <w:name w:val="Char Char3 Char Char Char Char Char Char Char Char Char Char Char Char Char Char Char Char Char Char Char"/>
    <w:basedOn w:val="Normal"/>
    <w:rsid w:val="00BE69AD"/>
    <w:pPr>
      <w:spacing w:after="160" w:line="240" w:lineRule="exact"/>
    </w:pPr>
    <w:rPr>
      <w:rFonts w:ascii="Verdana" w:hAnsi="Verdana"/>
      <w:sz w:val="20"/>
      <w:szCs w:val="20"/>
    </w:rPr>
  </w:style>
  <w:style w:type="character" w:customStyle="1" w:styleId="pbody1">
    <w:name w:val="pbody1"/>
    <w:rsid w:val="00BE69AD"/>
    <w:rPr>
      <w:rFonts w:ascii="Verdana" w:hAnsi="Verdana" w:cs="Arial" w:hint="default"/>
      <w:color w:val="000000"/>
      <w:sz w:val="15"/>
      <w:szCs w:val="15"/>
    </w:rPr>
  </w:style>
  <w:style w:type="paragraph" w:customStyle="1" w:styleId="CharChar3CharCharCharChar">
    <w:name w:val="Char Char3 Char Char Char Char"/>
    <w:basedOn w:val="Normal"/>
    <w:rsid w:val="00BE69AD"/>
    <w:pPr>
      <w:spacing w:after="160" w:line="240" w:lineRule="exact"/>
    </w:pPr>
    <w:rPr>
      <w:rFonts w:ascii="Verdana" w:hAnsi="Verdana"/>
      <w:sz w:val="20"/>
      <w:szCs w:val="20"/>
    </w:rPr>
  </w:style>
  <w:style w:type="character" w:customStyle="1" w:styleId="FontStyle30">
    <w:name w:val="Font Style30"/>
    <w:rsid w:val="00BE69AD"/>
    <w:rPr>
      <w:rFonts w:ascii="Times New Roman" w:hAnsi="Times New Roman" w:cs="Times New Roman"/>
      <w:b/>
      <w:bCs/>
      <w:color w:val="000000"/>
      <w:sz w:val="26"/>
      <w:szCs w:val="26"/>
    </w:rPr>
  </w:style>
  <w:style w:type="character" w:customStyle="1" w:styleId="normal00200028web0029char1">
    <w:name w:val="normal00200028web0029char1"/>
    <w:basedOn w:val="DefaultParagraphFont"/>
    <w:rsid w:val="00BE69AD"/>
  </w:style>
  <w:style w:type="paragraph" w:customStyle="1" w:styleId="normal-p">
    <w:name w:val="normal-p"/>
    <w:basedOn w:val="Normal"/>
    <w:rsid w:val="00BE69AD"/>
    <w:rPr>
      <w:sz w:val="20"/>
      <w:szCs w:val="20"/>
    </w:rPr>
  </w:style>
  <w:style w:type="character" w:customStyle="1" w:styleId="text1">
    <w:name w:val="text1"/>
    <w:rsid w:val="00BE69AD"/>
    <w:rPr>
      <w:rFonts w:ascii="Arial" w:hAnsi="Arial" w:cs="Arial" w:hint="default"/>
      <w:i w:val="0"/>
      <w:iCs w:val="0"/>
      <w:color w:val="000711"/>
      <w:sz w:val="22"/>
      <w:szCs w:val="22"/>
    </w:rPr>
  </w:style>
  <w:style w:type="paragraph" w:customStyle="1" w:styleId="CharCharCharCharCharCharCharCharCharCharCharChar1CharCharCharCharCharCharCharCharCharCharCharCharCharCharCharCharCharCharCharCharCharCharCharCharCharChar">
    <w:name w:val="Char Char Char Char Char Char Char Char Char Char Char Char1 Char Char Char Char Char Char Char Char Char Char Char Char Char Char Char Char Char Char Char Char Char Char Char Char Char Char"/>
    <w:basedOn w:val="Normal"/>
    <w:rsid w:val="00BE69AD"/>
    <w:pPr>
      <w:spacing w:after="160" w:line="240" w:lineRule="exact"/>
    </w:pPr>
    <w:rPr>
      <w:rFonts w:ascii="Verdana" w:hAnsi="Verdana"/>
      <w:sz w:val="20"/>
      <w:szCs w:val="20"/>
    </w:rPr>
  </w:style>
  <w:style w:type="paragraph" w:customStyle="1" w:styleId="xl152">
    <w:name w:val="xl15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53">
    <w:name w:val="xl15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18"/>
      <w:szCs w:val="18"/>
    </w:rPr>
  </w:style>
  <w:style w:type="paragraph" w:customStyle="1" w:styleId="xl154">
    <w:name w:val="xl154"/>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155">
    <w:name w:val="xl15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56">
    <w:name w:val="xl15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157">
    <w:name w:val="xl15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158">
    <w:name w:val="xl15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u w:val="single"/>
    </w:rPr>
  </w:style>
  <w:style w:type="paragraph" w:customStyle="1" w:styleId="xl159">
    <w:name w:val="xl15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60">
    <w:name w:val="xl160"/>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161">
    <w:name w:val="xl16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u w:val="single"/>
    </w:rPr>
  </w:style>
  <w:style w:type="paragraph" w:customStyle="1" w:styleId="xl162">
    <w:name w:val="xl16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63">
    <w:name w:val="xl16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u w:val="single"/>
    </w:rPr>
  </w:style>
  <w:style w:type="paragraph" w:customStyle="1" w:styleId="xl164">
    <w:name w:val="xl16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65">
    <w:name w:val="xl16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66">
    <w:name w:val="xl16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67">
    <w:name w:val="xl16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u w:val="single"/>
    </w:rPr>
  </w:style>
  <w:style w:type="paragraph" w:customStyle="1" w:styleId="xl168">
    <w:name w:val="xl16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169">
    <w:name w:val="xl169"/>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xl170">
    <w:name w:val="xl170"/>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171">
    <w:name w:val="xl17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u w:val="single"/>
    </w:rPr>
  </w:style>
  <w:style w:type="paragraph" w:customStyle="1" w:styleId="xl172">
    <w:name w:val="xl17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u w:val="single"/>
    </w:rPr>
  </w:style>
  <w:style w:type="paragraph" w:customStyle="1" w:styleId="xl173">
    <w:name w:val="xl17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174">
    <w:name w:val="xl17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18"/>
      <w:szCs w:val="18"/>
      <w:u w:val="single"/>
    </w:rPr>
  </w:style>
  <w:style w:type="paragraph" w:customStyle="1" w:styleId="xl175">
    <w:name w:val="xl17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18"/>
      <w:szCs w:val="18"/>
      <w:u w:val="single"/>
    </w:rPr>
  </w:style>
  <w:style w:type="paragraph" w:customStyle="1" w:styleId="xl176">
    <w:name w:val="xl17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18"/>
      <w:szCs w:val="18"/>
    </w:rPr>
  </w:style>
  <w:style w:type="paragraph" w:customStyle="1" w:styleId="xl177">
    <w:name w:val="xl177"/>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178">
    <w:name w:val="xl17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18"/>
      <w:szCs w:val="18"/>
      <w:u w:val="single"/>
    </w:rPr>
  </w:style>
  <w:style w:type="paragraph" w:customStyle="1" w:styleId="xl179">
    <w:name w:val="xl179"/>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18"/>
      <w:szCs w:val="18"/>
      <w:u w:val="single"/>
    </w:rPr>
  </w:style>
  <w:style w:type="paragraph" w:customStyle="1" w:styleId="xl180">
    <w:name w:val="xl180"/>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xl181">
    <w:name w:val="xl18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82">
    <w:name w:val="xl18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0"/>
      <w:szCs w:val="20"/>
    </w:rPr>
  </w:style>
  <w:style w:type="paragraph" w:customStyle="1" w:styleId="xl183">
    <w:name w:val="xl18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0"/>
      <w:szCs w:val="20"/>
      <w:u w:val="single"/>
    </w:rPr>
  </w:style>
  <w:style w:type="paragraph" w:customStyle="1" w:styleId="xl184">
    <w:name w:val="xl18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8"/>
      <w:szCs w:val="18"/>
      <w:u w:val="single"/>
    </w:rPr>
  </w:style>
  <w:style w:type="paragraph" w:customStyle="1" w:styleId="xl185">
    <w:name w:val="xl18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u w:val="single"/>
    </w:rPr>
  </w:style>
  <w:style w:type="paragraph" w:customStyle="1" w:styleId="xl186">
    <w:name w:val="xl18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u w:val="single"/>
    </w:rPr>
  </w:style>
  <w:style w:type="paragraph" w:customStyle="1" w:styleId="xl187">
    <w:name w:val="xl18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u w:val="single"/>
    </w:rPr>
  </w:style>
  <w:style w:type="paragraph" w:customStyle="1" w:styleId="xl188">
    <w:name w:val="xl18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u w:val="single"/>
    </w:rPr>
  </w:style>
  <w:style w:type="paragraph" w:customStyle="1" w:styleId="xl189">
    <w:name w:val="xl189"/>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u w:val="single"/>
    </w:rPr>
  </w:style>
  <w:style w:type="paragraph" w:customStyle="1" w:styleId="xl190">
    <w:name w:val="xl19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191">
    <w:name w:val="xl19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192">
    <w:name w:val="xl19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rPr>
  </w:style>
  <w:style w:type="paragraph" w:customStyle="1" w:styleId="xl193">
    <w:name w:val="xl19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94">
    <w:name w:val="xl19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i/>
      <w:iCs/>
      <w:sz w:val="18"/>
      <w:szCs w:val="18"/>
    </w:rPr>
  </w:style>
  <w:style w:type="paragraph" w:customStyle="1" w:styleId="xl195">
    <w:name w:val="xl195"/>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96">
    <w:name w:val="xl19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97">
    <w:name w:val="xl19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rPr>
  </w:style>
  <w:style w:type="paragraph" w:customStyle="1" w:styleId="xl198">
    <w:name w:val="xl198"/>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99">
    <w:name w:val="xl19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18"/>
      <w:szCs w:val="18"/>
      <w:u w:val="single"/>
    </w:rPr>
  </w:style>
  <w:style w:type="paragraph" w:customStyle="1" w:styleId="xl200">
    <w:name w:val="xl20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201">
    <w:name w:val="xl20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xl202">
    <w:name w:val="xl20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0"/>
      <w:szCs w:val="20"/>
    </w:rPr>
  </w:style>
  <w:style w:type="paragraph" w:customStyle="1" w:styleId="xl203">
    <w:name w:val="xl20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204">
    <w:name w:val="xl20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8"/>
      <w:szCs w:val="18"/>
      <w:u w:val="single"/>
    </w:rPr>
  </w:style>
  <w:style w:type="paragraph" w:customStyle="1" w:styleId="xl205">
    <w:name w:val="xl205"/>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06">
    <w:name w:val="xl20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8"/>
      <w:szCs w:val="18"/>
    </w:rPr>
  </w:style>
  <w:style w:type="paragraph" w:customStyle="1" w:styleId="xl207">
    <w:name w:val="xl207"/>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208">
    <w:name w:val="xl20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09">
    <w:name w:val="xl20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210">
    <w:name w:val="xl21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u w:val="single"/>
    </w:rPr>
  </w:style>
  <w:style w:type="paragraph" w:customStyle="1" w:styleId="xl211">
    <w:name w:val="xl21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u w:val="single"/>
    </w:rPr>
  </w:style>
  <w:style w:type="paragraph" w:customStyle="1" w:styleId="xl212">
    <w:name w:val="xl21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u w:val="single"/>
    </w:rPr>
  </w:style>
  <w:style w:type="paragraph" w:customStyle="1" w:styleId="xl213">
    <w:name w:val="xl21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14">
    <w:name w:val="xl21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18"/>
      <w:szCs w:val="18"/>
      <w:u w:val="single"/>
    </w:rPr>
  </w:style>
  <w:style w:type="paragraph" w:customStyle="1" w:styleId="xl215">
    <w:name w:val="xl21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18"/>
      <w:szCs w:val="18"/>
      <w:u w:val="single"/>
    </w:rPr>
  </w:style>
  <w:style w:type="paragraph" w:customStyle="1" w:styleId="xl216">
    <w:name w:val="xl21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17">
    <w:name w:val="xl21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clearformatting">
    <w:name w:val="clearformatting"/>
    <w:basedOn w:val="Normal"/>
    <w:rsid w:val="00BE69AD"/>
    <w:pPr>
      <w:spacing w:before="100" w:beforeAutospacing="1" w:after="100" w:afterAutospacing="1"/>
    </w:pPr>
    <w:rPr>
      <w:sz w:val="24"/>
      <w:szCs w:val="24"/>
    </w:rPr>
  </w:style>
  <w:style w:type="character" w:customStyle="1" w:styleId="Bodytext1">
    <w:name w:val="Body text_"/>
    <w:link w:val="BodyText10"/>
    <w:rsid w:val="00BE69AD"/>
    <w:rPr>
      <w:sz w:val="27"/>
      <w:szCs w:val="27"/>
      <w:shd w:val="clear" w:color="auto" w:fill="FFFFFF"/>
      <w:lang w:bidi="ar-SA"/>
    </w:rPr>
  </w:style>
  <w:style w:type="paragraph" w:customStyle="1" w:styleId="BodyText10">
    <w:name w:val="Body Text1"/>
    <w:basedOn w:val="Normal"/>
    <w:link w:val="Bodytext1"/>
    <w:rsid w:val="00BE69AD"/>
    <w:pPr>
      <w:widowControl w:val="0"/>
      <w:shd w:val="clear" w:color="auto" w:fill="FFFFFF"/>
      <w:spacing w:before="480" w:line="331" w:lineRule="exact"/>
      <w:jc w:val="both"/>
    </w:pPr>
    <w:rPr>
      <w:sz w:val="27"/>
      <w:szCs w:val="27"/>
      <w:shd w:val="clear" w:color="auto" w:fill="FFFFFF"/>
      <w:lang w:val="x-none" w:eastAsia="x-none"/>
    </w:rPr>
  </w:style>
  <w:style w:type="character" w:customStyle="1" w:styleId="Bodytext20">
    <w:name w:val="Body text (2)_"/>
    <w:link w:val="Bodytext22"/>
    <w:rsid w:val="00BE69AD"/>
    <w:rPr>
      <w:b/>
      <w:bCs/>
      <w:sz w:val="27"/>
      <w:szCs w:val="27"/>
      <w:shd w:val="clear" w:color="auto" w:fill="FFFFFF"/>
      <w:lang w:bidi="ar-SA"/>
    </w:rPr>
  </w:style>
  <w:style w:type="character" w:customStyle="1" w:styleId="Heading10">
    <w:name w:val="Heading #1_"/>
    <w:link w:val="Heading11"/>
    <w:rsid w:val="00BE69AD"/>
    <w:rPr>
      <w:b/>
      <w:bCs/>
      <w:sz w:val="27"/>
      <w:szCs w:val="27"/>
      <w:shd w:val="clear" w:color="auto" w:fill="FFFFFF"/>
      <w:lang w:bidi="ar-SA"/>
    </w:rPr>
  </w:style>
  <w:style w:type="paragraph" w:customStyle="1" w:styleId="Bodytext22">
    <w:name w:val="Body text (2)"/>
    <w:basedOn w:val="Normal"/>
    <w:link w:val="Bodytext20"/>
    <w:rsid w:val="00BE69AD"/>
    <w:pPr>
      <w:widowControl w:val="0"/>
      <w:shd w:val="clear" w:color="auto" w:fill="FFFFFF"/>
      <w:spacing w:line="317" w:lineRule="exact"/>
      <w:jc w:val="both"/>
    </w:pPr>
    <w:rPr>
      <w:b/>
      <w:bCs/>
      <w:sz w:val="27"/>
      <w:szCs w:val="27"/>
      <w:shd w:val="clear" w:color="auto" w:fill="FFFFFF"/>
      <w:lang w:val="x-none" w:eastAsia="x-none"/>
    </w:rPr>
  </w:style>
  <w:style w:type="paragraph" w:customStyle="1" w:styleId="Heading11">
    <w:name w:val="Heading #1"/>
    <w:basedOn w:val="Normal"/>
    <w:link w:val="Heading10"/>
    <w:rsid w:val="00BE69AD"/>
    <w:pPr>
      <w:widowControl w:val="0"/>
      <w:shd w:val="clear" w:color="auto" w:fill="FFFFFF"/>
      <w:spacing w:line="0" w:lineRule="atLeast"/>
      <w:ind w:firstLine="720"/>
      <w:jc w:val="both"/>
      <w:outlineLvl w:val="0"/>
    </w:pPr>
    <w:rPr>
      <w:b/>
      <w:bCs/>
      <w:sz w:val="27"/>
      <w:szCs w:val="27"/>
      <w:shd w:val="clear" w:color="auto" w:fill="FFFFFF"/>
      <w:lang w:val="x-none" w:eastAsia="x-none"/>
    </w:rPr>
  </w:style>
  <w:style w:type="character" w:customStyle="1" w:styleId="Bodytext14ptSpacing0pt">
    <w:name w:val="Body text + 14 pt;Spacing 0 pt"/>
    <w:rsid w:val="00BE69A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paragraph" w:customStyle="1" w:styleId="BodyText23">
    <w:name w:val="Body Text2"/>
    <w:basedOn w:val="Normal"/>
    <w:rsid w:val="00BE69AD"/>
    <w:pPr>
      <w:widowControl w:val="0"/>
      <w:shd w:val="clear" w:color="auto" w:fill="FFFFFF"/>
      <w:spacing w:before="420" w:after="60" w:line="322" w:lineRule="exact"/>
      <w:jc w:val="both"/>
    </w:pPr>
    <w:rPr>
      <w:color w:val="000000"/>
      <w:spacing w:val="-10"/>
      <w:sz w:val="29"/>
      <w:szCs w:val="29"/>
      <w:lang w:val="vi-VN"/>
    </w:rPr>
  </w:style>
  <w:style w:type="character" w:customStyle="1" w:styleId="BodytextItalicSpacing0pt">
    <w:name w:val="Body text + Italic;Spacing 0 pt"/>
    <w:rsid w:val="00BE69AD"/>
    <w:rPr>
      <w:rFonts w:ascii="Times New Roman" w:eastAsia="Times New Roman" w:hAnsi="Times New Roman" w:cs="Times New Roman"/>
      <w:b w:val="0"/>
      <w:bCs w:val="0"/>
      <w:i/>
      <w:iCs/>
      <w:smallCaps w:val="0"/>
      <w:strike w:val="0"/>
      <w:color w:val="000000"/>
      <w:spacing w:val="0"/>
      <w:w w:val="100"/>
      <w:position w:val="0"/>
      <w:sz w:val="29"/>
      <w:szCs w:val="29"/>
      <w:u w:val="none"/>
      <w:lang w:val="vi-VN"/>
    </w:rPr>
  </w:style>
  <w:style w:type="paragraph" w:customStyle="1" w:styleId="6">
    <w:name w:val="6"/>
    <w:basedOn w:val="Normal"/>
    <w:semiHidden/>
    <w:rsid w:val="00BE69AD"/>
    <w:pPr>
      <w:spacing w:before="120" w:after="120" w:line="348" w:lineRule="auto"/>
      <w:jc w:val="both"/>
    </w:pPr>
    <w:rPr>
      <w:rFonts w:ascii=".VnTime" w:hAnsi=".VnTime"/>
      <w:b/>
      <w:iCs/>
      <w:sz w:val="26"/>
      <w:szCs w:val="24"/>
    </w:rPr>
  </w:style>
  <w:style w:type="character" w:customStyle="1" w:styleId="Style32Char">
    <w:name w:val="Style32 Char"/>
    <w:link w:val="Style32"/>
    <w:locked/>
    <w:rsid w:val="00BE69AD"/>
    <w:rPr>
      <w:rFonts w:ascii=".VnArial" w:eastAsia="MS Mincho" w:hAnsi=".VnArial"/>
      <w:b/>
      <w:sz w:val="24"/>
      <w:szCs w:val="24"/>
      <w:lang w:val="pt-BR" w:bidi="ar-SA"/>
    </w:rPr>
  </w:style>
  <w:style w:type="paragraph" w:customStyle="1" w:styleId="Style32">
    <w:name w:val="Style32"/>
    <w:basedOn w:val="Normal"/>
    <w:link w:val="Style32Char"/>
    <w:rsid w:val="00BE69AD"/>
    <w:pPr>
      <w:spacing w:before="120" w:after="120"/>
      <w:jc w:val="center"/>
    </w:pPr>
    <w:rPr>
      <w:rFonts w:ascii=".VnArial" w:eastAsia="MS Mincho" w:hAnsi=".VnArial"/>
      <w:b/>
      <w:sz w:val="24"/>
      <w:szCs w:val="24"/>
      <w:lang w:val="pt-BR"/>
    </w:rPr>
  </w:style>
  <w:style w:type="paragraph" w:customStyle="1" w:styleId="NormalTimesNewRoman">
    <w:name w:val="Normal + Times New Roman"/>
    <w:aliases w:val="14 pt,First line:  0,49&quot;,Line spacing:  Multiple ..."/>
    <w:basedOn w:val="Normal"/>
    <w:rsid w:val="00BE69AD"/>
    <w:pPr>
      <w:spacing w:before="120" w:after="120"/>
      <w:ind w:firstLine="567"/>
      <w:jc w:val="both"/>
    </w:pPr>
    <w:rPr>
      <w:rFonts w:eastAsia="Calibri"/>
      <w:lang w:val="en-GB"/>
    </w:rPr>
  </w:style>
  <w:style w:type="character" w:customStyle="1" w:styleId="NoSpacingChar">
    <w:name w:val="No Spacing Char"/>
    <w:link w:val="NoSpacing"/>
    <w:rsid w:val="00BE69AD"/>
    <w:rPr>
      <w:rFonts w:ascii="Calibri" w:eastAsia="Calibri" w:hAnsi="Calibri"/>
      <w:sz w:val="24"/>
      <w:szCs w:val="32"/>
      <w:lang w:val="en-US" w:eastAsia="en-US" w:bidi="en-US"/>
    </w:rPr>
  </w:style>
  <w:style w:type="character" w:customStyle="1" w:styleId="CharChar10">
    <w:name w:val="Char Char1"/>
    <w:rsid w:val="00BE69AD"/>
    <w:rPr>
      <w:sz w:val="22"/>
      <w:szCs w:val="22"/>
    </w:rPr>
  </w:style>
  <w:style w:type="character" w:customStyle="1" w:styleId="CharChar26">
    <w:name w:val="Char Char26"/>
    <w:rsid w:val="00BE69AD"/>
    <w:rPr>
      <w:sz w:val="28"/>
      <w:szCs w:val="24"/>
      <w:lang w:val="en-US" w:eastAsia="en-US" w:bidi="ar-SA"/>
    </w:rPr>
  </w:style>
  <w:style w:type="character" w:customStyle="1" w:styleId="CharChar5">
    <w:name w:val="Char Char5"/>
    <w:rsid w:val="00BE69AD"/>
    <w:rPr>
      <w:sz w:val="28"/>
      <w:szCs w:val="24"/>
      <w:lang w:val="en-US" w:eastAsia="en-US" w:bidi="ar-SA"/>
    </w:rPr>
  </w:style>
  <w:style w:type="character" w:customStyle="1" w:styleId="CharChar6">
    <w:name w:val="Char Char6"/>
    <w:rsid w:val="00BE69AD"/>
    <w:rPr>
      <w:sz w:val="28"/>
      <w:szCs w:val="24"/>
      <w:lang w:val="en-US" w:eastAsia="en-US" w:bidi="ar-SA"/>
    </w:rPr>
  </w:style>
  <w:style w:type="character" w:customStyle="1" w:styleId="CharChar30">
    <w:name w:val="Char Char3"/>
    <w:rsid w:val="00BE69AD"/>
    <w:rPr>
      <w:sz w:val="24"/>
      <w:szCs w:val="24"/>
      <w:lang w:val="en-US" w:eastAsia="en-US" w:bidi="ar-SA"/>
    </w:rPr>
  </w:style>
  <w:style w:type="character" w:customStyle="1" w:styleId="Bodytext5">
    <w:name w:val="Body text (5)_"/>
    <w:link w:val="Bodytext50"/>
    <w:rsid w:val="00BE69AD"/>
    <w:rPr>
      <w:i/>
      <w:iCs/>
      <w:sz w:val="26"/>
      <w:szCs w:val="26"/>
      <w:shd w:val="clear" w:color="auto" w:fill="FFFFFF"/>
      <w:lang w:bidi="ar-SA"/>
    </w:rPr>
  </w:style>
  <w:style w:type="paragraph" w:customStyle="1" w:styleId="Bodytext50">
    <w:name w:val="Body text (5)"/>
    <w:basedOn w:val="Normal"/>
    <w:link w:val="Bodytext5"/>
    <w:rsid w:val="00BE69AD"/>
    <w:pPr>
      <w:widowControl w:val="0"/>
      <w:shd w:val="clear" w:color="auto" w:fill="FFFFFF"/>
      <w:spacing w:before="420" w:after="420" w:line="0" w:lineRule="atLeast"/>
      <w:jc w:val="both"/>
    </w:pPr>
    <w:rPr>
      <w:i/>
      <w:iCs/>
      <w:sz w:val="26"/>
      <w:szCs w:val="26"/>
      <w:shd w:val="clear" w:color="auto" w:fill="FFFFFF"/>
    </w:rPr>
  </w:style>
  <w:style w:type="paragraph" w:customStyle="1" w:styleId="ThchinChths3008CT-BGDTngy18thng8nm2014caBGiodcvotovnhimvtrngtmcagiodcmmnon">
    <w:name w:val="Thực hiện Chỉ thị số 3008/CT-BGDĐT ngày 18 tháng 8 năm 2014 của Bộ Giáo dục và Đào tạo về nhiệm vụ trọng tâm của giáo dục mầm non"/>
    <w:aliases w:val="giáo dục phổ thông,giáo dục thường xuyên và giáo dục chuyên nghiệp năm học 2014-2015,Ủy ban nhân dân tỉnh chỉ đạo ngành Gi"/>
    <w:basedOn w:val="Normal"/>
    <w:link w:val="ThchinChths3008CT-BGDTngy18thng8nm2014caBGiodcvotovnhimvtrngtmcagiodcmmnonChar"/>
    <w:rsid w:val="00BE69AD"/>
    <w:pPr>
      <w:spacing w:after="120"/>
      <w:ind w:firstLine="720"/>
      <w:jc w:val="both"/>
    </w:pPr>
    <w:rPr>
      <w:color w:val="0000FF"/>
      <w:spacing w:val="14"/>
    </w:rPr>
  </w:style>
  <w:style w:type="character" w:customStyle="1" w:styleId="ThchinChths3008CT-BGDTngy18thng8nm2014caBGiodcvotovnhimvtrngtmcagiodcmmnonChar">
    <w:name w:val="Thực hiện Chỉ thị số 3008/CT-BGDĐT ngày 18 tháng 8 năm 2014 của Bộ Giáo dục và Đào tạo về nhiệm vụ trọng tâm của giáo dục mầm non Char"/>
    <w:aliases w:val="giáo dục phổ thông Char,giáo dục thường xuyên và giáo dục chuyên nghiệp năm học 2014-2015 Char"/>
    <w:link w:val="ThchinChths3008CT-BGDTngy18thng8nm2014caBGiodcvotovnhimvtrngtmcagiodcmmnon"/>
    <w:rsid w:val="00BE69AD"/>
    <w:rPr>
      <w:color w:val="0000FF"/>
      <w:spacing w:val="14"/>
      <w:sz w:val="28"/>
      <w:szCs w:val="28"/>
      <w:lang w:val="en-US" w:eastAsia="en-US" w:bidi="ar-SA"/>
    </w:rPr>
  </w:style>
  <w:style w:type="paragraph" w:customStyle="1" w:styleId="Normal15pt">
    <w:name w:val="Normal + 15 pt"/>
    <w:aliases w:val="Bold,Blue + 14 pt,Not Bold,Auto,Expanded by  0,7 pt + Not Bold..."/>
    <w:basedOn w:val="Normal"/>
    <w:link w:val="Normal15ptChar"/>
    <w:rsid w:val="00BE69AD"/>
    <w:pPr>
      <w:tabs>
        <w:tab w:val="left" w:pos="9000"/>
      </w:tabs>
      <w:spacing w:after="120"/>
      <w:ind w:right="-180" w:firstLine="720"/>
      <w:jc w:val="both"/>
    </w:pPr>
    <w:rPr>
      <w:color w:val="0000FF"/>
    </w:rPr>
  </w:style>
  <w:style w:type="character" w:customStyle="1" w:styleId="Normal15ptChar">
    <w:name w:val="Normal + 15 pt Char"/>
    <w:aliases w:val="Bold Char,Blue + 14 pt Char,Not Bold Char,Auto Char,Expanded by  0 Char,7 pt + Not Bold... Char"/>
    <w:link w:val="Normal15pt"/>
    <w:rsid w:val="00BE69AD"/>
    <w:rPr>
      <w:color w:val="0000FF"/>
      <w:sz w:val="28"/>
      <w:szCs w:val="28"/>
      <w:lang w:val="en-US" w:eastAsia="en-US" w:bidi="ar-SA"/>
    </w:rPr>
  </w:style>
  <w:style w:type="character" w:customStyle="1" w:styleId="05NidungVBChar">
    <w:name w:val="05 Nội dung VB Char"/>
    <w:link w:val="05NidungVB"/>
    <w:locked/>
    <w:rsid w:val="00BE69AD"/>
    <w:rPr>
      <w:sz w:val="28"/>
      <w:szCs w:val="28"/>
      <w:lang w:val="x-none" w:eastAsia="x-none" w:bidi="ar-SA"/>
    </w:rPr>
  </w:style>
  <w:style w:type="character" w:customStyle="1" w:styleId="FontStyle15">
    <w:name w:val="Font Style15"/>
    <w:rsid w:val="00BE69AD"/>
    <w:rPr>
      <w:rFonts w:ascii="Times New Roman" w:hAnsi="Times New Roman"/>
      <w:color w:val="000000"/>
      <w:spacing w:val="-10"/>
      <w:sz w:val="36"/>
    </w:rPr>
  </w:style>
  <w:style w:type="character" w:customStyle="1" w:styleId="Bodytext516pt">
    <w:name w:val="Body text (5) + 16 pt"/>
    <w:aliases w:val="Spacing 0 pt12"/>
    <w:rsid w:val="00BE69AD"/>
    <w:rPr>
      <w:b/>
      <w:spacing w:val="10"/>
      <w:sz w:val="32"/>
    </w:rPr>
  </w:style>
  <w:style w:type="character" w:customStyle="1" w:styleId="iuCharChar">
    <w:name w:val="Điều Char Char"/>
    <w:link w:val="iu"/>
    <w:locked/>
    <w:rsid w:val="00BE69AD"/>
    <w:rPr>
      <w:b/>
      <w:sz w:val="28"/>
      <w:szCs w:val="28"/>
      <w:lang w:bidi="ar-SA"/>
    </w:rPr>
  </w:style>
  <w:style w:type="paragraph" w:customStyle="1" w:styleId="iu">
    <w:name w:val="Điều"/>
    <w:basedOn w:val="Normal"/>
    <w:next w:val="Normal"/>
    <w:link w:val="iuCharChar"/>
    <w:rsid w:val="00BE69AD"/>
    <w:pPr>
      <w:spacing w:before="120" w:after="120"/>
      <w:ind w:firstLine="720"/>
      <w:jc w:val="both"/>
      <w:outlineLvl w:val="1"/>
    </w:pPr>
    <w:rPr>
      <w:b/>
      <w:lang w:val="x-none" w:eastAsia="x-none"/>
    </w:rPr>
  </w:style>
  <w:style w:type="paragraph" w:customStyle="1" w:styleId="CharChar2">
    <w:name w:val="Char Char2"/>
    <w:basedOn w:val="Normal"/>
    <w:semiHidden/>
    <w:rsid w:val="00BE69AD"/>
    <w:pPr>
      <w:spacing w:line="360" w:lineRule="auto"/>
    </w:pPr>
  </w:style>
  <w:style w:type="paragraph" w:customStyle="1" w:styleId="Char0">
    <w:name w:val="Char"/>
    <w:next w:val="Normal"/>
    <w:autoRedefine/>
    <w:rsid w:val="00BE69AD"/>
    <w:pPr>
      <w:spacing w:after="160" w:line="240" w:lineRule="exact"/>
      <w:jc w:val="both"/>
    </w:pPr>
    <w:rPr>
      <w:sz w:val="28"/>
      <w:szCs w:val="22"/>
    </w:rPr>
  </w:style>
  <w:style w:type="paragraph" w:customStyle="1" w:styleId="CharCharCharCharCharCharCharCharCharCharCharCharCharCharChar0">
    <w:name w:val="Char Char Char Char Char Char Char Char Char Char Char Char Char Char Char"/>
    <w:basedOn w:val="Normal"/>
    <w:rsid w:val="00BE69AD"/>
    <w:pPr>
      <w:spacing w:after="160" w:line="240" w:lineRule="exact"/>
    </w:pPr>
    <w:rPr>
      <w:rFonts w:ascii="Verdana" w:hAnsi="Verdana"/>
      <w:sz w:val="20"/>
      <w:szCs w:val="20"/>
    </w:rPr>
  </w:style>
  <w:style w:type="paragraph" w:customStyle="1" w:styleId="CharChar1CharCharChar1Char0">
    <w:name w:val="Char Char1 Char Char Char1 Char"/>
    <w:basedOn w:val="Normal"/>
    <w:rsid w:val="00BE69AD"/>
    <w:pPr>
      <w:spacing w:after="160" w:line="240" w:lineRule="exact"/>
      <w:jc w:val="center"/>
    </w:pPr>
    <w:rPr>
      <w:rFonts w:ascii="Verdana" w:hAnsi="Verdana"/>
      <w:sz w:val="20"/>
      <w:szCs w:val="20"/>
    </w:rPr>
  </w:style>
  <w:style w:type="paragraph" w:customStyle="1" w:styleId="CharCharCharCharCharCharCharCharChar1CharCharCharCharCharCharCharCharCharChar0">
    <w:name w:val="Char Char Char Char Char Char Char Char Char1 Char Char Char Char Char Char Char Char Char Char"/>
    <w:basedOn w:val="Normal"/>
    <w:rsid w:val="00BE69AD"/>
    <w:pPr>
      <w:spacing w:after="160" w:line="240" w:lineRule="exact"/>
      <w:jc w:val="center"/>
    </w:pPr>
    <w:rPr>
      <w:rFonts w:ascii="Verdana" w:hAnsi="Verdana"/>
      <w:sz w:val="20"/>
      <w:szCs w:val="20"/>
    </w:rPr>
  </w:style>
  <w:style w:type="paragraph" w:customStyle="1" w:styleId="CharCharCharCharCharCharCharCharCharChar0">
    <w:name w:val="Char Char Char Char Char Char Char Char Char Char"/>
    <w:basedOn w:val="Normal"/>
    <w:next w:val="Normal"/>
    <w:autoRedefine/>
    <w:semiHidden/>
    <w:rsid w:val="00BE69AD"/>
    <w:pPr>
      <w:spacing w:before="120" w:after="120" w:line="312" w:lineRule="auto"/>
      <w:jc w:val="center"/>
    </w:pPr>
  </w:style>
  <w:style w:type="paragraph" w:customStyle="1" w:styleId="CharCharCharCharCharCharCharCharCharCharCharCharChar0">
    <w:name w:val="Char Char Char Char Char Char Char Char Char Char Char Char Char"/>
    <w:basedOn w:val="Normal"/>
    <w:rsid w:val="00BE69AD"/>
    <w:pPr>
      <w:spacing w:after="160" w:line="240" w:lineRule="exact"/>
      <w:jc w:val="center"/>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BE69AD"/>
    <w:pPr>
      <w:spacing w:after="160" w:line="240" w:lineRule="exact"/>
      <w:jc w:val="center"/>
    </w:pPr>
    <w:rPr>
      <w:rFonts w:ascii="Tahoma" w:eastAsia="PMingLiU" w:hAnsi="Tahoma"/>
      <w:sz w:val="20"/>
      <w:szCs w:val="20"/>
    </w:rPr>
  </w:style>
  <w:style w:type="paragraph" w:customStyle="1" w:styleId="Caption2">
    <w:name w:val="Caption2"/>
    <w:basedOn w:val="Normal"/>
    <w:next w:val="BodyText"/>
    <w:semiHidden/>
    <w:rsid w:val="00BE69AD"/>
    <w:pPr>
      <w:tabs>
        <w:tab w:val="left" w:pos="567"/>
        <w:tab w:val="num" w:pos="1080"/>
      </w:tabs>
      <w:spacing w:line="288" w:lineRule="auto"/>
      <w:ind w:firstLine="720"/>
      <w:jc w:val="both"/>
    </w:pPr>
    <w:rPr>
      <w:sz w:val="27"/>
      <w:szCs w:val="20"/>
    </w:rPr>
  </w:style>
  <w:style w:type="paragraph" w:customStyle="1" w:styleId="CharCharChar1Char0">
    <w:name w:val="Char Char Char1 Char"/>
    <w:basedOn w:val="Normal"/>
    <w:rsid w:val="00BE69AD"/>
    <w:pPr>
      <w:spacing w:after="160" w:line="240" w:lineRule="exact"/>
      <w:jc w:val="center"/>
    </w:pPr>
    <w:rPr>
      <w:rFonts w:ascii="Tahoma" w:eastAsia="PMingLiU" w:hAnsi="Tahoma"/>
      <w:sz w:val="20"/>
      <w:szCs w:val="20"/>
    </w:rPr>
  </w:style>
  <w:style w:type="paragraph" w:customStyle="1" w:styleId="CharCharChar0">
    <w:name w:val="Char Char Char"/>
    <w:basedOn w:val="Normal"/>
    <w:rsid w:val="00BE69AD"/>
    <w:pPr>
      <w:widowControl w:val="0"/>
      <w:jc w:val="both"/>
    </w:pPr>
    <w:rPr>
      <w:rFonts w:eastAsia="SimSun"/>
      <w:kern w:val="2"/>
      <w:sz w:val="24"/>
      <w:szCs w:val="24"/>
      <w:lang w:eastAsia="zh-CN"/>
    </w:rPr>
  </w:style>
  <w:style w:type="paragraph" w:customStyle="1" w:styleId="CharCharCharCharCharCharChar0">
    <w:name w:val="Char Char Char Char Char Char Char"/>
    <w:basedOn w:val="Normal"/>
    <w:rsid w:val="00BE69AD"/>
    <w:pPr>
      <w:widowControl w:val="0"/>
      <w:jc w:val="both"/>
    </w:pPr>
    <w:rPr>
      <w:rFonts w:eastAsia="SimSun"/>
      <w:kern w:val="2"/>
      <w:sz w:val="24"/>
      <w:szCs w:val="24"/>
      <w:lang w:eastAsia="zh-CN"/>
    </w:rPr>
  </w:style>
  <w:style w:type="paragraph" w:customStyle="1" w:styleId="CharCharCharCharCharCharCharCharCharCharCharChar1CharCharCharCharCharCharCharCharCharCharCharCharCharCharCharCharCharCharCharCharCharCharCharCharCharCharCharChar3CharCharCharChar0">
    <w:name w:val="Char Char Char Char Char Char Char Char Char Char Char Char1 Char Char Char Char Char Char Char Char Char Char Char Char Char Char Char Char Char Char Char Char Char Char Char Char Char Char Char Char3 Char Char Char Char"/>
    <w:basedOn w:val="Normal"/>
    <w:rsid w:val="00BE69AD"/>
    <w:pPr>
      <w:spacing w:after="160" w:line="240" w:lineRule="exact"/>
      <w:jc w:val="center"/>
    </w:pPr>
    <w:rPr>
      <w:rFonts w:ascii="Verdana" w:hAnsi="Verdana"/>
      <w:i/>
      <w:kern w:val="28"/>
      <w:sz w:val="20"/>
      <w:szCs w:val="20"/>
    </w:rPr>
  </w:style>
  <w:style w:type="paragraph" w:customStyle="1" w:styleId="CharChar3Char0">
    <w:name w:val="Char Char3 Char"/>
    <w:basedOn w:val="Normal"/>
    <w:rsid w:val="00BE69AD"/>
    <w:pPr>
      <w:spacing w:after="160" w:line="240" w:lineRule="exact"/>
      <w:jc w:val="center"/>
    </w:pPr>
    <w:rPr>
      <w:rFonts w:ascii="Verdana" w:hAnsi="Verdana"/>
      <w:sz w:val="20"/>
      <w:szCs w:val="20"/>
    </w:rPr>
  </w:style>
  <w:style w:type="paragraph" w:customStyle="1" w:styleId="CharChar1CharChar0">
    <w:name w:val="Char Char1 Char Char"/>
    <w:basedOn w:val="DocumentMap"/>
    <w:autoRedefine/>
    <w:rsid w:val="00BE69AD"/>
    <w:pPr>
      <w:widowControl w:val="0"/>
      <w:shd w:val="clear" w:color="auto" w:fill="000080"/>
      <w:jc w:val="both"/>
    </w:pPr>
    <w:rPr>
      <w:rFonts w:eastAsia="SimSun" w:cs="Times New Roman"/>
      <w:kern w:val="2"/>
      <w:sz w:val="24"/>
      <w:szCs w:val="24"/>
      <w:lang w:eastAsia="zh-CN"/>
    </w:rPr>
  </w:style>
  <w:style w:type="paragraph" w:customStyle="1" w:styleId="Char1CharCharCharCharCharChar0">
    <w:name w:val="Char1 Char Char Char Char Char Char"/>
    <w:next w:val="Normal"/>
    <w:autoRedefine/>
    <w:semiHidden/>
    <w:rsid w:val="00BE69AD"/>
    <w:pPr>
      <w:spacing w:after="160" w:line="240" w:lineRule="exact"/>
      <w:jc w:val="both"/>
    </w:pPr>
    <w:rPr>
      <w:sz w:val="28"/>
      <w:szCs w:val="22"/>
    </w:rPr>
  </w:style>
  <w:style w:type="character" w:customStyle="1" w:styleId="FontStyle25">
    <w:name w:val="Font Style25"/>
    <w:rsid w:val="004C1FD1"/>
    <w:rPr>
      <w:rFonts w:ascii="Times New Roman" w:hAnsi="Times New Roman" w:cs="Times New Roman"/>
      <w:color w:val="000000"/>
      <w:sz w:val="24"/>
      <w:szCs w:val="24"/>
    </w:rPr>
  </w:style>
  <w:style w:type="character" w:customStyle="1" w:styleId="BodyTextCharCharCharCharChar">
    <w:name w:val="Body Text Char Char Char Char Char"/>
    <w:aliases w:val="Body Text Char Char Char Char Char1,Body Text Char Char Char Char Char2"/>
    <w:rsid w:val="00721240"/>
    <w:rPr>
      <w:sz w:val="28"/>
      <w:szCs w:val="24"/>
    </w:rPr>
  </w:style>
  <w:style w:type="character" w:customStyle="1" w:styleId="Bodytext24">
    <w:name w:val="Body text2"/>
    <w:rsid w:val="004A0B9E"/>
    <w:rPr>
      <w:sz w:val="26"/>
      <w:szCs w:val="26"/>
      <w:shd w:val="clear" w:color="auto" w:fill="FFFFFF"/>
      <w:lang w:bidi="ar-SA"/>
    </w:rPr>
  </w:style>
  <w:style w:type="paragraph" w:customStyle="1" w:styleId="Bodytext11">
    <w:name w:val="Body text1"/>
    <w:basedOn w:val="Normal"/>
    <w:rsid w:val="004A0B9E"/>
    <w:pPr>
      <w:widowControl w:val="0"/>
      <w:shd w:val="clear" w:color="auto" w:fill="FFFFFF"/>
      <w:spacing w:line="240" w:lineRule="atLeast"/>
      <w:jc w:val="right"/>
    </w:pPr>
    <w:rPr>
      <w:sz w:val="26"/>
      <w:szCs w:val="26"/>
    </w:rPr>
  </w:style>
  <w:style w:type="character" w:customStyle="1" w:styleId="Bodytext13">
    <w:name w:val="Body text (13)_"/>
    <w:link w:val="Bodytext131"/>
    <w:rsid w:val="004A0B9E"/>
    <w:rPr>
      <w:sz w:val="26"/>
      <w:szCs w:val="26"/>
      <w:shd w:val="clear" w:color="auto" w:fill="FFFFFF"/>
      <w:lang w:bidi="ar-SA"/>
    </w:rPr>
  </w:style>
  <w:style w:type="paragraph" w:customStyle="1" w:styleId="Bodytext131">
    <w:name w:val="Body text (13)1"/>
    <w:basedOn w:val="Normal"/>
    <w:link w:val="Bodytext13"/>
    <w:rsid w:val="004A0B9E"/>
    <w:pPr>
      <w:widowControl w:val="0"/>
      <w:shd w:val="clear" w:color="auto" w:fill="FFFFFF"/>
      <w:spacing w:after="60" w:line="398" w:lineRule="exact"/>
      <w:jc w:val="both"/>
    </w:pPr>
    <w:rPr>
      <w:sz w:val="26"/>
      <w:szCs w:val="26"/>
      <w:shd w:val="clear" w:color="auto" w:fill="FFFFFF"/>
    </w:rPr>
  </w:style>
  <w:style w:type="paragraph" w:customStyle="1" w:styleId="G">
    <w:name w:val="G"/>
    <w:basedOn w:val="BodyTextIndent2"/>
    <w:rsid w:val="004A0B9E"/>
    <w:pPr>
      <w:spacing w:before="120" w:after="0" w:line="240" w:lineRule="auto"/>
      <w:ind w:left="0" w:right="-1" w:firstLine="567"/>
      <w:jc w:val="both"/>
    </w:pPr>
    <w:rPr>
      <w:rFonts w:ascii="VNI-Times" w:hAnsi="VNI-Times" w:cs="VNI-Times"/>
      <w:sz w:val="26"/>
      <w:szCs w:val="26"/>
    </w:rPr>
  </w:style>
  <w:style w:type="character" w:customStyle="1" w:styleId="Heading20">
    <w:name w:val="Heading #2_"/>
    <w:link w:val="Heading21"/>
    <w:rsid w:val="004A0B9E"/>
    <w:rPr>
      <w:i/>
      <w:iCs/>
      <w:sz w:val="26"/>
      <w:szCs w:val="26"/>
      <w:shd w:val="clear" w:color="auto" w:fill="FFFFFF"/>
      <w:lang w:bidi="ar-SA"/>
    </w:rPr>
  </w:style>
  <w:style w:type="character" w:customStyle="1" w:styleId="Bodytext8">
    <w:name w:val="Body text (8)_"/>
    <w:link w:val="Bodytext80"/>
    <w:rsid w:val="004A0B9E"/>
    <w:rPr>
      <w:shd w:val="clear" w:color="auto" w:fill="FFFFFF"/>
      <w:lang w:bidi="ar-SA"/>
    </w:rPr>
  </w:style>
  <w:style w:type="character" w:customStyle="1" w:styleId="BodyText30">
    <w:name w:val="Body Text3"/>
    <w:rsid w:val="004A0B9E"/>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bidi="ar-SA"/>
    </w:rPr>
  </w:style>
  <w:style w:type="paragraph" w:customStyle="1" w:styleId="Heading21">
    <w:name w:val="Heading #2"/>
    <w:basedOn w:val="Normal"/>
    <w:link w:val="Heading20"/>
    <w:rsid w:val="004A0B9E"/>
    <w:pPr>
      <w:widowControl w:val="0"/>
      <w:shd w:val="clear" w:color="auto" w:fill="FFFFFF"/>
      <w:spacing w:line="0" w:lineRule="atLeast"/>
      <w:outlineLvl w:val="1"/>
    </w:pPr>
    <w:rPr>
      <w:i/>
      <w:iCs/>
      <w:sz w:val="26"/>
      <w:szCs w:val="26"/>
      <w:shd w:val="clear" w:color="auto" w:fill="FFFFFF"/>
    </w:rPr>
  </w:style>
  <w:style w:type="paragraph" w:customStyle="1" w:styleId="Bodytext80">
    <w:name w:val="Body text (8)"/>
    <w:basedOn w:val="Normal"/>
    <w:link w:val="Bodytext8"/>
    <w:rsid w:val="004A0B9E"/>
    <w:pPr>
      <w:widowControl w:val="0"/>
      <w:shd w:val="clear" w:color="auto" w:fill="FFFFFF"/>
      <w:spacing w:line="0" w:lineRule="atLeast"/>
    </w:pPr>
    <w:rPr>
      <w:sz w:val="20"/>
      <w:szCs w:val="20"/>
      <w:shd w:val="clear" w:color="auto" w:fill="FFFFFF"/>
    </w:rPr>
  </w:style>
  <w:style w:type="character" w:customStyle="1" w:styleId="Style1Char">
    <w:name w:val="Style1 Char"/>
    <w:link w:val="Style1"/>
    <w:rsid w:val="00247729"/>
    <w:rPr>
      <w:lang w:val="en-US" w:eastAsia="en-US" w:bidi="ar-SA"/>
    </w:rPr>
  </w:style>
  <w:style w:type="paragraph" w:customStyle="1" w:styleId="msonormal0">
    <w:name w:val="msonormal"/>
    <w:basedOn w:val="Normal"/>
    <w:rsid w:val="00F1769A"/>
    <w:pPr>
      <w:spacing w:before="100" w:beforeAutospacing="1" w:after="100" w:afterAutospacing="1"/>
    </w:pPr>
    <w:rPr>
      <w:sz w:val="24"/>
      <w:szCs w:val="24"/>
    </w:rPr>
  </w:style>
  <w:style w:type="character" w:customStyle="1" w:styleId="fontstyle01">
    <w:name w:val="fontstyle01"/>
    <w:rsid w:val="00295CD4"/>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6112838">
      <w:bodyDiv w:val="1"/>
      <w:marLeft w:val="0"/>
      <w:marRight w:val="0"/>
      <w:marTop w:val="0"/>
      <w:marBottom w:val="0"/>
      <w:divBdr>
        <w:top w:val="none" w:sz="0" w:space="0" w:color="auto"/>
        <w:left w:val="none" w:sz="0" w:space="0" w:color="auto"/>
        <w:bottom w:val="none" w:sz="0" w:space="0" w:color="auto"/>
        <w:right w:val="none" w:sz="0" w:space="0" w:color="auto"/>
      </w:divBdr>
    </w:div>
    <w:div w:id="1506363959">
      <w:bodyDiv w:val="1"/>
      <w:marLeft w:val="0"/>
      <w:marRight w:val="0"/>
      <w:marTop w:val="0"/>
      <w:marBottom w:val="0"/>
      <w:divBdr>
        <w:top w:val="none" w:sz="0" w:space="0" w:color="auto"/>
        <w:left w:val="none" w:sz="0" w:space="0" w:color="auto"/>
        <w:bottom w:val="none" w:sz="0" w:space="0" w:color="auto"/>
        <w:right w:val="none" w:sz="0" w:space="0" w:color="auto"/>
      </w:divBdr>
    </w:div>
    <w:div w:id="1611427753">
      <w:bodyDiv w:val="1"/>
      <w:marLeft w:val="0"/>
      <w:marRight w:val="0"/>
      <w:marTop w:val="0"/>
      <w:marBottom w:val="0"/>
      <w:divBdr>
        <w:top w:val="none" w:sz="0" w:space="0" w:color="auto"/>
        <w:left w:val="none" w:sz="0" w:space="0" w:color="auto"/>
        <w:bottom w:val="none" w:sz="0" w:space="0" w:color="auto"/>
        <w:right w:val="none" w:sz="0" w:space="0" w:color="auto"/>
      </w:divBdr>
    </w:div>
    <w:div w:id="201229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DE2A9-A0B0-4CE1-8BEF-D70800C7E73E}">
  <ds:schemaRefs>
    <ds:schemaRef ds:uri="http://schemas.microsoft.com/sharepoint/v3/contenttype/forms"/>
  </ds:schemaRefs>
</ds:datastoreItem>
</file>

<file path=customXml/itemProps2.xml><?xml version="1.0" encoding="utf-8"?>
<ds:datastoreItem xmlns:ds="http://schemas.openxmlformats.org/officeDocument/2006/customXml" ds:itemID="{4A11AC4C-8CCD-4873-93A5-9DAAAB00FD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737DD28-1988-4D36-BF4D-799210054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A5C8D9E-6782-423A-B28C-41E0082BA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Tay Ninh</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Tran Anh Tuan</dc:creator>
  <cp:lastModifiedBy>Administrator</cp:lastModifiedBy>
  <cp:revision>2</cp:revision>
  <cp:lastPrinted>2024-10-07T02:30:00Z</cp:lastPrinted>
  <dcterms:created xsi:type="dcterms:W3CDTF">2025-02-10T06:46:00Z</dcterms:created>
  <dcterms:modified xsi:type="dcterms:W3CDTF">2025-02-10T06:46:00Z</dcterms:modified>
</cp:coreProperties>
</file>