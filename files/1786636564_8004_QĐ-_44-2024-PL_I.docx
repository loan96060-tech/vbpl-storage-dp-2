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458" w:type="pct"/>
        <w:tblInd w:w="-1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18"/>
        <w:gridCol w:w="9300"/>
      </w:tblGrid>
      <w:tr w:rsidR="005F48F1" w:rsidRPr="005F48F1" w14:paraId="5485E522" w14:textId="77777777" w:rsidTr="00F73705">
        <w:trPr>
          <w:trHeight w:val="1"/>
        </w:trPr>
        <w:tc>
          <w:tcPr>
            <w:tcW w:w="209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78CD84" w14:textId="5FF910BD" w:rsidR="00E94F0C" w:rsidRPr="005F48F1" w:rsidRDefault="00314AFF" w:rsidP="00E94F0C">
            <w:pPr>
              <w:jc w:val="center"/>
              <w:rPr>
                <w:rFonts w:eastAsia="Calibri"/>
                <w:b/>
                <w:sz w:val="26"/>
                <w:szCs w:val="22"/>
              </w:rPr>
            </w:pPr>
            <w:r>
              <w:rPr>
                <w:rFonts w:eastAsia="Calibri"/>
                <w:b/>
                <w:sz w:val="26"/>
                <w:szCs w:val="22"/>
              </w:rPr>
              <w:t>ỦY BAN</w:t>
            </w:r>
            <w:r w:rsidR="00E94F0C" w:rsidRPr="005F48F1">
              <w:rPr>
                <w:rFonts w:eastAsia="Calibri"/>
                <w:b/>
                <w:sz w:val="26"/>
                <w:szCs w:val="22"/>
              </w:rPr>
              <w:t xml:space="preserve"> NHÂN DÂN </w:t>
            </w:r>
          </w:p>
          <w:p w14:paraId="207138FE" w14:textId="77777777" w:rsidR="00E94F0C" w:rsidRPr="005F48F1" w:rsidRDefault="00E94F0C" w:rsidP="00E94F0C">
            <w:pPr>
              <w:jc w:val="center"/>
              <w:rPr>
                <w:rFonts w:eastAsia="Calibri"/>
                <w:sz w:val="22"/>
                <w:szCs w:val="22"/>
              </w:rPr>
            </w:pPr>
            <w:r w:rsidRPr="005F48F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FB42A3C" wp14:editId="670409FB">
                      <wp:simplePos x="0" y="0"/>
                      <wp:positionH relativeFrom="column">
                        <wp:posOffset>1626870</wp:posOffset>
                      </wp:positionH>
                      <wp:positionV relativeFrom="paragraph">
                        <wp:posOffset>287760</wp:posOffset>
                      </wp:positionV>
                      <wp:extent cx="720090" cy="635"/>
                      <wp:effectExtent l="0" t="0" r="22860" b="37465"/>
                      <wp:wrapNone/>
                      <wp:docPr id="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2009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w15="http://schemas.microsoft.com/office/word/2012/wordml" xmlns:cx="http://schemas.microsoft.com/office/drawing/2014/chartex">
                  <w:pict>
                    <v:shapetype w14:anchorId="1AA6B9A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128.1pt;margin-top:22.65pt;width:56.7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"/>
                  </w:pict>
                </mc:Fallback>
              </mc:AlternateContent>
            </w:r>
            <w:r w:rsidRPr="005F48F1">
              <w:rPr>
                <w:rFonts w:eastAsia="Calibri"/>
                <w:b/>
                <w:sz w:val="26"/>
                <w:szCs w:val="22"/>
              </w:rPr>
              <w:t>TỈNH LONG AN</w:t>
            </w:r>
          </w:p>
        </w:tc>
        <w:tc>
          <w:tcPr>
            <w:tcW w:w="290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A41B4D" w14:textId="77777777" w:rsidR="00E94F0C" w:rsidRPr="005F48F1" w:rsidRDefault="00E94F0C" w:rsidP="00E94F0C">
            <w:pPr>
              <w:jc w:val="center"/>
              <w:rPr>
                <w:rFonts w:eastAsia="Calibri"/>
                <w:b/>
                <w:sz w:val="26"/>
                <w:szCs w:val="22"/>
              </w:rPr>
            </w:pPr>
            <w:r w:rsidRPr="005F48F1">
              <w:rPr>
                <w:rFonts w:eastAsia="Calibri"/>
                <w:b/>
                <w:sz w:val="26"/>
                <w:szCs w:val="22"/>
              </w:rPr>
              <w:t>CỘNG HÒA XÃ HỘI CHỦ NGHĨA VIỆT NAM</w:t>
            </w:r>
          </w:p>
          <w:p w14:paraId="5CB82732" w14:textId="77777777" w:rsidR="00E94F0C" w:rsidRPr="005F48F1" w:rsidRDefault="00E94F0C" w:rsidP="00E94F0C">
            <w:pPr>
              <w:tabs>
                <w:tab w:val="left" w:pos="540"/>
              </w:tabs>
              <w:jc w:val="center"/>
              <w:rPr>
                <w:rFonts w:eastAsia="Calibri"/>
                <w:b/>
                <w:sz w:val="28"/>
                <w:szCs w:val="28"/>
              </w:rPr>
            </w:pPr>
            <w:r w:rsidRPr="005F48F1">
              <w:rPr>
                <w:rFonts w:eastAsia="Calibri"/>
                <w:b/>
                <w:sz w:val="28"/>
                <w:szCs w:val="28"/>
              </w:rPr>
              <w:t>Độc lập – Tự do – Hạnh phúc</w:t>
            </w:r>
          </w:p>
          <w:p w14:paraId="1FC49B48" w14:textId="77777777" w:rsidR="00E94F0C" w:rsidRPr="005F48F1" w:rsidRDefault="00E94F0C" w:rsidP="00E94F0C">
            <w:pPr>
              <w:tabs>
                <w:tab w:val="left" w:pos="540"/>
              </w:tabs>
              <w:jc w:val="center"/>
              <w:rPr>
                <w:rFonts w:eastAsia="Calibri"/>
                <w:sz w:val="22"/>
                <w:szCs w:val="22"/>
              </w:rPr>
            </w:pPr>
            <w:r w:rsidRPr="005F48F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CA93D11" wp14:editId="46CAA195">
                      <wp:simplePos x="0" y="0"/>
                      <wp:positionH relativeFrom="column">
                        <wp:posOffset>1685820</wp:posOffset>
                      </wp:positionH>
                      <wp:positionV relativeFrom="paragraph">
                        <wp:posOffset>97155</wp:posOffset>
                      </wp:positionV>
                      <wp:extent cx="2266366" cy="16830"/>
                      <wp:effectExtent l="0" t="0" r="19685" b="21590"/>
                      <wp:wrapNone/>
                      <wp:docPr id="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266366" cy="168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w15="http://schemas.microsoft.com/office/word/2012/wordml" xmlns:cx="http://schemas.microsoft.com/office/drawing/2014/chartex">
                  <w:pict>
                    <v:shape w14:anchorId="4F08A533" id="Straight Arrow Connector 1" o:spid="_x0000_s1026" type="#_x0000_t32" style="position:absolute;margin-left:132.75pt;margin-top:7.65pt;width:178.45pt;height:1.3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"/>
                  </w:pict>
                </mc:Fallback>
              </mc:AlternateContent>
            </w:r>
          </w:p>
        </w:tc>
      </w:tr>
    </w:tbl>
    <w:p w14:paraId="6A5AA71A" w14:textId="77777777" w:rsidR="00164844" w:rsidRPr="005F48F1" w:rsidRDefault="00164844" w:rsidP="009B130A">
      <w:pPr>
        <w:shd w:val="clear" w:color="auto" w:fill="FFFFFF"/>
        <w:jc w:val="center"/>
        <w:rPr>
          <w:b/>
          <w:bCs/>
          <w:sz w:val="28"/>
          <w:szCs w:val="28"/>
        </w:rPr>
      </w:pPr>
    </w:p>
    <w:p w14:paraId="4AF060E3" w14:textId="156BF9CB" w:rsidR="009B130A" w:rsidRPr="005F48F1" w:rsidRDefault="009B130A" w:rsidP="00E757A6">
      <w:pPr>
        <w:shd w:val="clear" w:color="auto" w:fill="FFFFFF"/>
        <w:jc w:val="center"/>
        <w:rPr>
          <w:b/>
          <w:bCs/>
          <w:sz w:val="28"/>
          <w:szCs w:val="28"/>
        </w:rPr>
      </w:pPr>
      <w:r w:rsidRPr="005F48F1">
        <w:rPr>
          <w:b/>
          <w:bCs/>
          <w:sz w:val="28"/>
          <w:szCs w:val="28"/>
        </w:rPr>
        <w:t xml:space="preserve">PHỤ LỤC </w:t>
      </w:r>
      <w:r w:rsidR="00274747" w:rsidRPr="005F48F1">
        <w:rPr>
          <w:b/>
          <w:bCs/>
          <w:sz w:val="28"/>
          <w:szCs w:val="28"/>
        </w:rPr>
        <w:t>I</w:t>
      </w:r>
      <w:r w:rsidR="007A42D7" w:rsidRPr="005F48F1">
        <w:rPr>
          <w:b/>
          <w:bCs/>
          <w:sz w:val="28"/>
          <w:szCs w:val="28"/>
        </w:rPr>
        <w:t xml:space="preserve"> </w:t>
      </w:r>
    </w:p>
    <w:p w14:paraId="139D5637" w14:textId="7D905724" w:rsidR="00017F98" w:rsidRPr="005F48F1" w:rsidRDefault="00017F98" w:rsidP="00E757A6">
      <w:pPr>
        <w:jc w:val="center"/>
        <w:rPr>
          <w:b/>
          <w:sz w:val="28"/>
          <w:szCs w:val="28"/>
          <w:lang w:val="nl-NL"/>
        </w:rPr>
      </w:pPr>
      <w:r w:rsidRPr="005F48F1">
        <w:rPr>
          <w:b/>
          <w:sz w:val="28"/>
          <w:szCs w:val="28"/>
        </w:rPr>
        <w:t xml:space="preserve">SỬA ĐỔI, </w:t>
      </w:r>
      <w:r w:rsidRPr="005F48F1">
        <w:rPr>
          <w:b/>
          <w:sz w:val="28"/>
          <w:szCs w:val="28"/>
          <w:lang w:val="nl-NL"/>
        </w:rPr>
        <w:t xml:space="preserve">BỔ SUNG MỘT SỐ NỘI DUNG TẠI PHỤ LỤC I BẢNG GIÁ </w:t>
      </w:r>
      <w:r w:rsidR="001B2DAE">
        <w:rPr>
          <w:b/>
          <w:sz w:val="28"/>
          <w:szCs w:val="28"/>
          <w:lang w:val="nl-NL"/>
        </w:rPr>
        <w:t xml:space="preserve">NHÓM ĐẤT </w:t>
      </w:r>
      <w:r w:rsidRPr="005F48F1">
        <w:rPr>
          <w:b/>
          <w:sz w:val="28"/>
          <w:szCs w:val="28"/>
          <w:lang w:val="nl-NL"/>
        </w:rPr>
        <w:t>NÔNG NGHIỆP</w:t>
      </w:r>
    </w:p>
    <w:p w14:paraId="5CDF9151" w14:textId="4A21995E" w:rsidR="001F7158" w:rsidRPr="00791BAE" w:rsidRDefault="005078A2" w:rsidP="00E757A6">
      <w:pPr>
        <w:widowControl w:val="0"/>
        <w:ind w:right="-32"/>
        <w:jc w:val="center"/>
        <w:rPr>
          <w:i/>
          <w:sz w:val="28"/>
          <w:szCs w:val="28"/>
          <w:lang w:val="nl-NL"/>
        </w:rPr>
      </w:pPr>
      <w:r w:rsidRPr="00791BAE">
        <w:rPr>
          <w:i/>
          <w:sz w:val="28"/>
          <w:szCs w:val="28"/>
          <w:lang w:val="nl-NL"/>
        </w:rPr>
        <w:t>(K</w:t>
      </w:r>
      <w:r w:rsidR="001F7158" w:rsidRPr="00791BAE">
        <w:rPr>
          <w:i/>
          <w:sz w:val="28"/>
          <w:szCs w:val="28"/>
          <w:lang w:val="nl-NL"/>
        </w:rPr>
        <w:t xml:space="preserve">èm theo </w:t>
      </w:r>
      <w:r w:rsidR="00314AFF" w:rsidRPr="00791BAE">
        <w:rPr>
          <w:i/>
          <w:sz w:val="28"/>
          <w:szCs w:val="28"/>
          <w:lang w:val="nl-NL"/>
        </w:rPr>
        <w:t>Q</w:t>
      </w:r>
      <w:r w:rsidR="00F73705" w:rsidRPr="00791BAE">
        <w:rPr>
          <w:i/>
          <w:sz w:val="28"/>
          <w:szCs w:val="28"/>
          <w:lang w:val="nl-NL"/>
        </w:rPr>
        <w:t>uyết</w:t>
      </w:r>
      <w:r w:rsidR="001F7158" w:rsidRPr="00791BAE">
        <w:rPr>
          <w:i/>
          <w:sz w:val="28"/>
          <w:szCs w:val="28"/>
          <w:lang w:val="nl-NL"/>
        </w:rPr>
        <w:t xml:space="preserve"> </w:t>
      </w:r>
      <w:r w:rsidR="00314AFF" w:rsidRPr="00791BAE">
        <w:rPr>
          <w:i/>
          <w:sz w:val="28"/>
          <w:szCs w:val="28"/>
          <w:lang w:val="nl-NL"/>
        </w:rPr>
        <w:t xml:space="preserve">định </w:t>
      </w:r>
      <w:r w:rsidR="00F13D56">
        <w:rPr>
          <w:i/>
          <w:sz w:val="28"/>
          <w:szCs w:val="28"/>
          <w:lang w:val="nl-NL"/>
        </w:rPr>
        <w:t>số 44</w:t>
      </w:r>
      <w:r w:rsidR="001F7158" w:rsidRPr="00791BAE">
        <w:rPr>
          <w:i/>
          <w:sz w:val="28"/>
          <w:szCs w:val="28"/>
          <w:lang w:val="nl-NL"/>
        </w:rPr>
        <w:t xml:space="preserve"> /202</w:t>
      </w:r>
      <w:r w:rsidR="00CB29E5" w:rsidRPr="00791BAE">
        <w:rPr>
          <w:i/>
          <w:sz w:val="28"/>
          <w:szCs w:val="28"/>
          <w:lang w:val="nl-NL"/>
        </w:rPr>
        <w:t>4</w:t>
      </w:r>
      <w:r w:rsidR="001F7158" w:rsidRPr="00791BAE">
        <w:rPr>
          <w:i/>
          <w:sz w:val="28"/>
          <w:szCs w:val="28"/>
          <w:lang w:val="nl-NL"/>
        </w:rPr>
        <w:t>/</w:t>
      </w:r>
      <w:r w:rsidR="00314AFF" w:rsidRPr="00791BAE">
        <w:rPr>
          <w:i/>
          <w:sz w:val="28"/>
          <w:szCs w:val="28"/>
          <w:lang w:val="nl-NL"/>
        </w:rPr>
        <w:t>QĐ-UBND</w:t>
      </w:r>
      <w:r w:rsidR="00F13D56">
        <w:rPr>
          <w:i/>
          <w:sz w:val="28"/>
          <w:szCs w:val="28"/>
          <w:lang w:val="nl-NL"/>
        </w:rPr>
        <w:t xml:space="preserve"> ngày 14   tháng10</w:t>
      </w:r>
      <w:r w:rsidR="00314AFF" w:rsidRPr="00791BAE">
        <w:rPr>
          <w:i/>
          <w:sz w:val="28"/>
          <w:szCs w:val="28"/>
          <w:lang w:val="nl-NL"/>
        </w:rPr>
        <w:t xml:space="preserve"> </w:t>
      </w:r>
      <w:r w:rsidR="009757B7" w:rsidRPr="00791BAE">
        <w:rPr>
          <w:i/>
          <w:sz w:val="28"/>
          <w:szCs w:val="28"/>
          <w:lang w:val="nl-NL"/>
        </w:rPr>
        <w:t xml:space="preserve"> năm </w:t>
      </w:r>
      <w:r w:rsidR="001F7158" w:rsidRPr="00791BAE">
        <w:rPr>
          <w:i/>
          <w:sz w:val="28"/>
          <w:szCs w:val="28"/>
          <w:lang w:val="nl-NL"/>
        </w:rPr>
        <w:t>202</w:t>
      </w:r>
      <w:r w:rsidR="00CB29E5" w:rsidRPr="00791BAE">
        <w:rPr>
          <w:i/>
          <w:sz w:val="28"/>
          <w:szCs w:val="28"/>
          <w:lang w:val="nl-NL"/>
        </w:rPr>
        <w:t>4</w:t>
      </w:r>
    </w:p>
    <w:p w14:paraId="07D6C5FF" w14:textId="419182FA" w:rsidR="001F7158" w:rsidRPr="005F48F1" w:rsidRDefault="001F7158" w:rsidP="00E757A6">
      <w:pPr>
        <w:widowControl w:val="0"/>
        <w:ind w:right="-32"/>
        <w:jc w:val="center"/>
        <w:rPr>
          <w:i/>
          <w:sz w:val="28"/>
          <w:szCs w:val="28"/>
        </w:rPr>
      </w:pPr>
      <w:proofErr w:type="gramStart"/>
      <w:r w:rsidRPr="005F48F1">
        <w:rPr>
          <w:i/>
          <w:sz w:val="28"/>
          <w:szCs w:val="28"/>
        </w:rPr>
        <w:t>của</w:t>
      </w:r>
      <w:proofErr w:type="gramEnd"/>
      <w:r w:rsidRPr="005F48F1">
        <w:rPr>
          <w:i/>
          <w:sz w:val="28"/>
          <w:szCs w:val="28"/>
        </w:rPr>
        <w:t xml:space="preserve"> </w:t>
      </w:r>
      <w:r w:rsidR="00314AFF">
        <w:rPr>
          <w:i/>
          <w:sz w:val="28"/>
          <w:szCs w:val="28"/>
        </w:rPr>
        <w:t>Ủy ban nhân dân tỉnh</w:t>
      </w:r>
      <w:r w:rsidRPr="005F48F1">
        <w:rPr>
          <w:i/>
          <w:sz w:val="28"/>
          <w:szCs w:val="28"/>
        </w:rPr>
        <w:t xml:space="preserve"> Long An)</w:t>
      </w:r>
    </w:p>
    <w:p w14:paraId="55766B87" w14:textId="77777777" w:rsidR="00FE6005" w:rsidRPr="005F48F1" w:rsidRDefault="009B130A" w:rsidP="001F7158">
      <w:pPr>
        <w:shd w:val="clear" w:color="auto" w:fill="FFFFFF"/>
        <w:jc w:val="center"/>
        <w:rPr>
          <w:b/>
          <w:bCs/>
          <w:vertAlign w:val="superscript"/>
        </w:rPr>
      </w:pPr>
      <w:r w:rsidRPr="005F48F1">
        <w:rPr>
          <w:b/>
          <w:bCs/>
          <w:vertAlign w:val="superscript"/>
        </w:rPr>
        <w:t>___________________________</w:t>
      </w:r>
    </w:p>
    <w:p w14:paraId="58A9851F" w14:textId="77777777" w:rsidR="00993CCB" w:rsidRPr="005F48F1" w:rsidRDefault="008376D1" w:rsidP="008376D1">
      <w:pPr>
        <w:spacing w:before="120" w:after="120"/>
        <w:ind w:firstLine="720"/>
        <w:jc w:val="both"/>
        <w:rPr>
          <w:b/>
          <w:sz w:val="28"/>
          <w:szCs w:val="28"/>
          <w:lang w:val="nl-NL"/>
        </w:rPr>
      </w:pPr>
      <w:bookmarkStart w:id="0" w:name="CANGIUOC"/>
      <w:r w:rsidRPr="005F48F1">
        <w:rPr>
          <w:b/>
          <w:sz w:val="28"/>
          <w:szCs w:val="28"/>
          <w:lang w:val="nl-NL"/>
        </w:rPr>
        <w:t xml:space="preserve">1. </w:t>
      </w:r>
      <w:bookmarkEnd w:id="0"/>
      <w:r w:rsidRPr="005F48F1">
        <w:rPr>
          <w:b/>
          <w:sz w:val="28"/>
          <w:szCs w:val="28"/>
          <w:lang w:val="nl-NL"/>
        </w:rPr>
        <w:t xml:space="preserve">HUYỆN </w:t>
      </w:r>
      <w:r w:rsidRPr="005F48F1">
        <w:rPr>
          <w:b/>
          <w:sz w:val="28"/>
          <w:szCs w:val="28"/>
          <w:lang w:val="vi-VN"/>
        </w:rPr>
        <w:t>THẠNH HÓA</w:t>
      </w:r>
      <w:r w:rsidRPr="005F48F1">
        <w:rPr>
          <w:b/>
          <w:sz w:val="28"/>
          <w:szCs w:val="28"/>
          <w:lang w:val="nl-NL"/>
        </w:rPr>
        <w:t xml:space="preserve">: </w:t>
      </w:r>
    </w:p>
    <w:p w14:paraId="6F87BFC9" w14:textId="53BEC572" w:rsidR="008376D1" w:rsidRPr="005F48F1" w:rsidRDefault="008376D1" w:rsidP="008376D1">
      <w:pPr>
        <w:spacing w:before="120" w:after="120"/>
        <w:ind w:firstLine="720"/>
        <w:jc w:val="both"/>
        <w:rPr>
          <w:b/>
          <w:sz w:val="22"/>
          <w:szCs w:val="22"/>
          <w:lang w:val="nl-NL"/>
        </w:rPr>
      </w:pPr>
      <w:r w:rsidRPr="005F48F1">
        <w:rPr>
          <w:sz w:val="22"/>
          <w:szCs w:val="22"/>
          <w:lang w:val="nl-NL"/>
        </w:rPr>
        <w:t xml:space="preserve">- Tại mục </w:t>
      </w:r>
      <w:r w:rsidRPr="005F48F1">
        <w:rPr>
          <w:sz w:val="22"/>
          <w:szCs w:val="22"/>
          <w:lang w:val="vi-VN"/>
        </w:rPr>
        <w:t>D</w:t>
      </w:r>
      <w:r w:rsidRPr="005F48F1">
        <w:rPr>
          <w:sz w:val="22"/>
          <w:szCs w:val="22"/>
          <w:lang w:val="nl-NL"/>
        </w:rPr>
        <w:t xml:space="preserve">, mục </w:t>
      </w:r>
      <w:r w:rsidRPr="005F48F1">
        <w:rPr>
          <w:sz w:val="22"/>
          <w:szCs w:val="22"/>
          <w:lang w:val="vi-VN"/>
        </w:rPr>
        <w:t>E</w:t>
      </w:r>
      <w:r w:rsidRPr="005F48F1">
        <w:rPr>
          <w:sz w:val="22"/>
          <w:szCs w:val="22"/>
          <w:lang w:val="nl-NL"/>
        </w:rPr>
        <w:t xml:space="preserve"> phần I. </w:t>
      </w:r>
      <w:r w:rsidRPr="005F48F1">
        <w:rPr>
          <w:sz w:val="22"/>
          <w:szCs w:val="22"/>
          <w:lang w:val="vi-VN"/>
        </w:rPr>
        <w:t>Sửa đổi</w:t>
      </w:r>
      <w:r w:rsidRPr="005F48F1">
        <w:rPr>
          <w:sz w:val="22"/>
          <w:szCs w:val="22"/>
        </w:rPr>
        <w:t xml:space="preserve"> </w:t>
      </w:r>
      <w:r w:rsidRPr="005F48F1">
        <w:rPr>
          <w:sz w:val="22"/>
          <w:szCs w:val="22"/>
          <w:lang w:val="nl-NL"/>
        </w:rPr>
        <w:t>nội dung:</w:t>
      </w:r>
    </w:p>
    <w:tbl>
      <w:tblPr>
        <w:tblW w:w="14351" w:type="dxa"/>
        <w:tblInd w:w="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5"/>
        <w:gridCol w:w="2439"/>
        <w:gridCol w:w="2552"/>
        <w:gridCol w:w="993"/>
        <w:gridCol w:w="1134"/>
        <w:gridCol w:w="985"/>
        <w:gridCol w:w="6"/>
        <w:gridCol w:w="993"/>
        <w:gridCol w:w="980"/>
        <w:gridCol w:w="12"/>
        <w:gridCol w:w="1134"/>
        <w:gridCol w:w="1263"/>
        <w:gridCol w:w="12"/>
        <w:gridCol w:w="993"/>
      </w:tblGrid>
      <w:tr w:rsidR="005F48F1" w:rsidRPr="005F48F1" w14:paraId="23506075" w14:textId="77777777" w:rsidTr="00903106">
        <w:trPr>
          <w:trHeight w:val="390"/>
          <w:tblHeader/>
        </w:trPr>
        <w:tc>
          <w:tcPr>
            <w:tcW w:w="855" w:type="dxa"/>
            <w:vMerge w:val="restart"/>
            <w:shd w:val="clear" w:color="auto" w:fill="FFFFFF"/>
            <w:vAlign w:val="center"/>
            <w:hideMark/>
          </w:tcPr>
          <w:p w14:paraId="45D56C1E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F48F1"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2439" w:type="dxa"/>
            <w:vMerge w:val="restart"/>
            <w:shd w:val="clear" w:color="auto" w:fill="FFFFFF"/>
            <w:vAlign w:val="center"/>
            <w:hideMark/>
          </w:tcPr>
          <w:p w14:paraId="27A19C88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F48F1">
              <w:rPr>
                <w:b/>
                <w:bCs/>
                <w:sz w:val="22"/>
                <w:szCs w:val="22"/>
              </w:rPr>
              <w:t>TÊN ĐƯỜNG</w:t>
            </w:r>
          </w:p>
        </w:tc>
        <w:tc>
          <w:tcPr>
            <w:tcW w:w="2552" w:type="dxa"/>
            <w:vMerge w:val="restart"/>
            <w:shd w:val="clear" w:color="auto" w:fill="FFFFFF"/>
            <w:vAlign w:val="center"/>
            <w:hideMark/>
          </w:tcPr>
          <w:p w14:paraId="7DFEDAE1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F48F1">
              <w:rPr>
                <w:b/>
                <w:bCs/>
                <w:sz w:val="22"/>
                <w:szCs w:val="22"/>
              </w:rPr>
              <w:t>ĐOẠN TỪ  . . .  ĐẾN  HẾT</w:t>
            </w:r>
          </w:p>
        </w:tc>
        <w:tc>
          <w:tcPr>
            <w:tcW w:w="8505" w:type="dxa"/>
            <w:gridSpan w:val="11"/>
            <w:shd w:val="clear" w:color="auto" w:fill="FFFFFF"/>
            <w:vAlign w:val="center"/>
            <w:hideMark/>
          </w:tcPr>
          <w:p w14:paraId="351FE2E6" w14:textId="77777777" w:rsidR="008376D1" w:rsidRPr="005F48F1" w:rsidRDefault="008376D1" w:rsidP="003C4C2B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5F48F1">
              <w:rPr>
                <w:b/>
                <w:bCs/>
                <w:sz w:val="22"/>
                <w:szCs w:val="22"/>
              </w:rPr>
              <w:t>ĐƠN GIÁ (đồng/m</w:t>
            </w:r>
            <w:r w:rsidRPr="005F48F1">
              <w:rPr>
                <w:b/>
                <w:bCs/>
                <w:sz w:val="22"/>
                <w:szCs w:val="22"/>
                <w:vertAlign w:val="superscript"/>
              </w:rPr>
              <w:t>2</w:t>
            </w:r>
            <w:r w:rsidRPr="005F48F1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5F48F1" w:rsidRPr="005F48F1" w14:paraId="0B92FE90" w14:textId="77777777" w:rsidTr="00903106">
        <w:trPr>
          <w:trHeight w:val="390"/>
          <w:tblHeader/>
        </w:trPr>
        <w:tc>
          <w:tcPr>
            <w:tcW w:w="855" w:type="dxa"/>
            <w:vMerge/>
            <w:vAlign w:val="center"/>
            <w:hideMark/>
          </w:tcPr>
          <w:p w14:paraId="5D91263E" w14:textId="77777777" w:rsidR="008376D1" w:rsidRPr="005F48F1" w:rsidRDefault="008376D1" w:rsidP="003C4C2B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439" w:type="dxa"/>
            <w:vMerge/>
            <w:vAlign w:val="center"/>
            <w:hideMark/>
          </w:tcPr>
          <w:p w14:paraId="24750C24" w14:textId="77777777" w:rsidR="008376D1" w:rsidRPr="005F48F1" w:rsidRDefault="008376D1" w:rsidP="003C4C2B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552" w:type="dxa"/>
            <w:vMerge/>
            <w:vAlign w:val="center"/>
            <w:hideMark/>
          </w:tcPr>
          <w:p w14:paraId="395F7EF8" w14:textId="77777777" w:rsidR="008376D1" w:rsidRPr="005F48F1" w:rsidRDefault="008376D1" w:rsidP="003C4C2B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111" w:type="dxa"/>
            <w:gridSpan w:val="5"/>
            <w:shd w:val="clear" w:color="auto" w:fill="FFFFFF"/>
            <w:vAlign w:val="center"/>
            <w:hideMark/>
          </w:tcPr>
          <w:p w14:paraId="1F96CB49" w14:textId="77777777" w:rsidR="008376D1" w:rsidRPr="005F48F1" w:rsidRDefault="008376D1" w:rsidP="003C4C2B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5F48F1">
              <w:rPr>
                <w:b/>
                <w:bCs/>
                <w:sz w:val="22"/>
                <w:szCs w:val="22"/>
              </w:rPr>
              <w:t>THỊ TRẤN</w:t>
            </w:r>
          </w:p>
        </w:tc>
        <w:tc>
          <w:tcPr>
            <w:tcW w:w="4394" w:type="dxa"/>
            <w:gridSpan w:val="6"/>
            <w:shd w:val="clear" w:color="auto" w:fill="FFFFFF"/>
            <w:vAlign w:val="center"/>
            <w:hideMark/>
          </w:tcPr>
          <w:p w14:paraId="7701652A" w14:textId="77777777" w:rsidR="008376D1" w:rsidRPr="005F48F1" w:rsidRDefault="008376D1" w:rsidP="003C4C2B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5F48F1">
              <w:rPr>
                <w:b/>
                <w:bCs/>
                <w:sz w:val="22"/>
                <w:szCs w:val="22"/>
              </w:rPr>
              <w:t>XÃ</w:t>
            </w:r>
          </w:p>
        </w:tc>
      </w:tr>
      <w:tr w:rsidR="005F48F1" w:rsidRPr="005F48F1" w14:paraId="5DF45B3D" w14:textId="77777777" w:rsidTr="00903106">
        <w:trPr>
          <w:trHeight w:val="390"/>
          <w:tblHeader/>
        </w:trPr>
        <w:tc>
          <w:tcPr>
            <w:tcW w:w="855" w:type="dxa"/>
            <w:vMerge/>
            <w:vAlign w:val="center"/>
            <w:hideMark/>
          </w:tcPr>
          <w:p w14:paraId="213C88FF" w14:textId="77777777" w:rsidR="008376D1" w:rsidRPr="005F48F1" w:rsidRDefault="008376D1" w:rsidP="003C4C2B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439" w:type="dxa"/>
            <w:vMerge/>
            <w:vAlign w:val="center"/>
            <w:hideMark/>
          </w:tcPr>
          <w:p w14:paraId="2A605855" w14:textId="77777777" w:rsidR="008376D1" w:rsidRPr="005F48F1" w:rsidRDefault="008376D1" w:rsidP="003C4C2B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552" w:type="dxa"/>
            <w:vMerge/>
            <w:vAlign w:val="center"/>
            <w:hideMark/>
          </w:tcPr>
          <w:p w14:paraId="4D298979" w14:textId="77777777" w:rsidR="008376D1" w:rsidRPr="005F48F1" w:rsidRDefault="008376D1" w:rsidP="003C4C2B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FFFFFF"/>
            <w:vAlign w:val="center"/>
            <w:hideMark/>
          </w:tcPr>
          <w:p w14:paraId="4D8BC391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F48F1">
              <w:rPr>
                <w:b/>
                <w:bCs/>
                <w:sz w:val="22"/>
                <w:szCs w:val="22"/>
              </w:rPr>
              <w:t>CHN</w:t>
            </w:r>
          </w:p>
        </w:tc>
        <w:tc>
          <w:tcPr>
            <w:tcW w:w="1134" w:type="dxa"/>
            <w:shd w:val="clear" w:color="auto" w:fill="FFFFFF"/>
            <w:vAlign w:val="center"/>
            <w:hideMark/>
          </w:tcPr>
          <w:p w14:paraId="05DA7F00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F48F1">
              <w:rPr>
                <w:b/>
                <w:bCs/>
                <w:sz w:val="22"/>
                <w:szCs w:val="22"/>
              </w:rPr>
              <w:t>CLN</w:t>
            </w:r>
          </w:p>
        </w:tc>
        <w:tc>
          <w:tcPr>
            <w:tcW w:w="991" w:type="dxa"/>
            <w:gridSpan w:val="2"/>
            <w:shd w:val="clear" w:color="auto" w:fill="FFFFFF"/>
            <w:vAlign w:val="center"/>
            <w:hideMark/>
          </w:tcPr>
          <w:p w14:paraId="2A46D700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F48F1">
              <w:rPr>
                <w:b/>
                <w:bCs/>
                <w:sz w:val="22"/>
                <w:szCs w:val="22"/>
              </w:rPr>
              <w:t>NTS</w:t>
            </w:r>
          </w:p>
        </w:tc>
        <w:tc>
          <w:tcPr>
            <w:tcW w:w="993" w:type="dxa"/>
            <w:shd w:val="clear" w:color="auto" w:fill="FFFFFF"/>
            <w:vAlign w:val="center"/>
            <w:hideMark/>
          </w:tcPr>
          <w:p w14:paraId="7AB2F715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F48F1">
              <w:rPr>
                <w:b/>
                <w:bCs/>
                <w:sz w:val="22"/>
                <w:szCs w:val="22"/>
              </w:rPr>
              <w:t>RSX</w:t>
            </w:r>
          </w:p>
        </w:tc>
        <w:tc>
          <w:tcPr>
            <w:tcW w:w="992" w:type="dxa"/>
            <w:gridSpan w:val="2"/>
            <w:shd w:val="clear" w:color="auto" w:fill="FFFFFF"/>
            <w:vAlign w:val="center"/>
            <w:hideMark/>
          </w:tcPr>
          <w:p w14:paraId="3EBDE9E6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F48F1">
              <w:rPr>
                <w:b/>
                <w:bCs/>
                <w:sz w:val="22"/>
                <w:szCs w:val="22"/>
              </w:rPr>
              <w:t>CHN</w:t>
            </w:r>
          </w:p>
        </w:tc>
        <w:tc>
          <w:tcPr>
            <w:tcW w:w="1134" w:type="dxa"/>
            <w:shd w:val="clear" w:color="auto" w:fill="FFFFFF"/>
            <w:vAlign w:val="center"/>
            <w:hideMark/>
          </w:tcPr>
          <w:p w14:paraId="16C2ED68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F48F1">
              <w:rPr>
                <w:b/>
                <w:bCs/>
                <w:sz w:val="22"/>
                <w:szCs w:val="22"/>
              </w:rPr>
              <w:t>CLN</w:t>
            </w:r>
          </w:p>
        </w:tc>
        <w:tc>
          <w:tcPr>
            <w:tcW w:w="1275" w:type="dxa"/>
            <w:gridSpan w:val="2"/>
            <w:shd w:val="clear" w:color="auto" w:fill="FFFFFF"/>
            <w:vAlign w:val="center"/>
            <w:hideMark/>
          </w:tcPr>
          <w:p w14:paraId="4F1A61E2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F48F1">
              <w:rPr>
                <w:b/>
                <w:bCs/>
                <w:sz w:val="22"/>
                <w:szCs w:val="22"/>
              </w:rPr>
              <w:t>NTS</w:t>
            </w:r>
          </w:p>
        </w:tc>
        <w:tc>
          <w:tcPr>
            <w:tcW w:w="993" w:type="dxa"/>
            <w:shd w:val="clear" w:color="auto" w:fill="FFFFFF"/>
            <w:vAlign w:val="center"/>
            <w:hideMark/>
          </w:tcPr>
          <w:p w14:paraId="4229F04C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F48F1">
              <w:rPr>
                <w:b/>
                <w:bCs/>
                <w:sz w:val="22"/>
                <w:szCs w:val="22"/>
              </w:rPr>
              <w:t>RSX</w:t>
            </w:r>
          </w:p>
        </w:tc>
      </w:tr>
      <w:tr w:rsidR="005F48F1" w:rsidRPr="005F48F1" w14:paraId="7F354AED" w14:textId="77777777" w:rsidTr="00903106">
        <w:trPr>
          <w:trHeight w:val="393"/>
        </w:trPr>
        <w:tc>
          <w:tcPr>
            <w:tcW w:w="5846" w:type="dxa"/>
            <w:gridSpan w:val="3"/>
            <w:shd w:val="clear" w:color="auto" w:fill="FFFFFF"/>
            <w:vAlign w:val="center"/>
            <w:hideMark/>
          </w:tcPr>
          <w:p w14:paraId="025D25E1" w14:textId="77777777" w:rsidR="008376D1" w:rsidRPr="005F48F1" w:rsidRDefault="008376D1" w:rsidP="003C4C2B">
            <w:pPr>
              <w:shd w:val="clear" w:color="auto" w:fill="FFFFFF"/>
              <w:rPr>
                <w:b/>
                <w:bCs/>
                <w:sz w:val="22"/>
                <w:szCs w:val="22"/>
              </w:rPr>
            </w:pPr>
            <w:r w:rsidRPr="005F48F1">
              <w:rPr>
                <w:b/>
                <w:bCs/>
                <w:sz w:val="22"/>
                <w:szCs w:val="22"/>
              </w:rPr>
              <w:t>Phần I: VỊ TRÍ TIẾP GIÁP ĐƯỜNG GIAO THÔNG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4A82DFBC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sz w:val="22"/>
                <w:szCs w:val="22"/>
                <w:lang w:val="nl-NL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19CE1594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85" w:type="dxa"/>
            <w:shd w:val="clear" w:color="auto" w:fill="FFFFFF"/>
            <w:vAlign w:val="center"/>
          </w:tcPr>
          <w:p w14:paraId="121E96ED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9" w:type="dxa"/>
            <w:gridSpan w:val="2"/>
            <w:shd w:val="clear" w:color="auto" w:fill="FFFFFF"/>
            <w:vAlign w:val="center"/>
          </w:tcPr>
          <w:p w14:paraId="3A90B281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80" w:type="dxa"/>
            <w:shd w:val="clear" w:color="auto" w:fill="FFFFFF"/>
            <w:vAlign w:val="center"/>
          </w:tcPr>
          <w:p w14:paraId="5C1CBF60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46" w:type="dxa"/>
            <w:gridSpan w:val="2"/>
            <w:shd w:val="clear" w:color="auto" w:fill="FFFFFF"/>
            <w:vAlign w:val="center"/>
          </w:tcPr>
          <w:p w14:paraId="55E6AEC6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63" w:type="dxa"/>
            <w:shd w:val="clear" w:color="auto" w:fill="FFFFFF"/>
            <w:vAlign w:val="center"/>
          </w:tcPr>
          <w:p w14:paraId="0DCBC729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05" w:type="dxa"/>
            <w:gridSpan w:val="2"/>
            <w:shd w:val="clear" w:color="auto" w:fill="FFFFFF"/>
            <w:vAlign w:val="center"/>
          </w:tcPr>
          <w:p w14:paraId="5DA43294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5F48F1" w:rsidRPr="005F48F1" w14:paraId="0BFF0815" w14:textId="77777777" w:rsidTr="00903106">
        <w:trPr>
          <w:trHeight w:val="390"/>
        </w:trPr>
        <w:tc>
          <w:tcPr>
            <w:tcW w:w="855" w:type="dxa"/>
            <w:shd w:val="clear" w:color="auto" w:fill="FFFFFF"/>
            <w:vAlign w:val="center"/>
            <w:hideMark/>
          </w:tcPr>
          <w:p w14:paraId="3A886D45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sz w:val="22"/>
                <w:szCs w:val="22"/>
                <w:lang w:val="vi-VN"/>
              </w:rPr>
            </w:pPr>
            <w:r w:rsidRPr="005F48F1">
              <w:rPr>
                <w:b/>
                <w:sz w:val="22"/>
                <w:szCs w:val="22"/>
                <w:lang w:val="vi-VN"/>
              </w:rPr>
              <w:t>D</w:t>
            </w:r>
          </w:p>
        </w:tc>
        <w:tc>
          <w:tcPr>
            <w:tcW w:w="2439" w:type="dxa"/>
            <w:shd w:val="clear" w:color="auto" w:fill="FFFFFF"/>
            <w:noWrap/>
            <w:vAlign w:val="center"/>
            <w:hideMark/>
          </w:tcPr>
          <w:p w14:paraId="1ED4BD9F" w14:textId="77777777" w:rsidR="008376D1" w:rsidRPr="005F48F1" w:rsidRDefault="008376D1" w:rsidP="003C4C2B">
            <w:pPr>
              <w:shd w:val="clear" w:color="auto" w:fill="FFFFFF"/>
              <w:rPr>
                <w:b/>
                <w:sz w:val="22"/>
                <w:szCs w:val="22"/>
                <w:lang w:val="vi-VN"/>
              </w:rPr>
            </w:pPr>
            <w:r w:rsidRPr="005F48F1">
              <w:rPr>
                <w:b/>
                <w:bCs/>
                <w:sz w:val="22"/>
                <w:szCs w:val="22"/>
                <w:lang w:val="vi-VN"/>
              </w:rPr>
              <w:t>CÁC ĐƯỜNG KHÁC</w:t>
            </w:r>
          </w:p>
        </w:tc>
        <w:tc>
          <w:tcPr>
            <w:tcW w:w="2552" w:type="dxa"/>
            <w:shd w:val="clear" w:color="auto" w:fill="FFFFFF"/>
            <w:vAlign w:val="center"/>
          </w:tcPr>
          <w:p w14:paraId="627B3029" w14:textId="77777777" w:rsidR="008376D1" w:rsidRPr="005F48F1" w:rsidRDefault="008376D1" w:rsidP="003C4C2B">
            <w:pPr>
              <w:shd w:val="clear" w:color="auto" w:fill="FFFFFF"/>
              <w:rPr>
                <w:bCs/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2AF385F7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nl-NL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5B670BE0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91" w:type="dxa"/>
            <w:gridSpan w:val="2"/>
            <w:shd w:val="clear" w:color="auto" w:fill="FFFFFF"/>
            <w:vAlign w:val="center"/>
          </w:tcPr>
          <w:p w14:paraId="1B3F8497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6ECE6421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92" w:type="dxa"/>
            <w:gridSpan w:val="2"/>
            <w:shd w:val="clear" w:color="auto" w:fill="FFFFFF"/>
            <w:vAlign w:val="center"/>
          </w:tcPr>
          <w:p w14:paraId="7EE42691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11A88E20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75" w:type="dxa"/>
            <w:gridSpan w:val="2"/>
            <w:shd w:val="clear" w:color="auto" w:fill="FFFFFF"/>
            <w:vAlign w:val="center"/>
          </w:tcPr>
          <w:p w14:paraId="0A612870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4C58F6C0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5F48F1" w:rsidRPr="00791BAE" w14:paraId="51CB0F78" w14:textId="77777777" w:rsidTr="00903106">
        <w:trPr>
          <w:trHeight w:val="405"/>
        </w:trPr>
        <w:tc>
          <w:tcPr>
            <w:tcW w:w="855" w:type="dxa"/>
            <w:shd w:val="clear" w:color="auto" w:fill="FFFFFF"/>
            <w:vAlign w:val="center"/>
          </w:tcPr>
          <w:p w14:paraId="51E5C96C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  <w:r w:rsidRPr="005F48F1">
              <w:rPr>
                <w:bCs/>
                <w:sz w:val="22"/>
                <w:szCs w:val="22"/>
                <w:lang w:val="vi-VN"/>
              </w:rPr>
              <w:t>I</w:t>
            </w:r>
          </w:p>
        </w:tc>
        <w:tc>
          <w:tcPr>
            <w:tcW w:w="2439" w:type="dxa"/>
            <w:shd w:val="clear" w:color="auto" w:fill="FFFFFF"/>
            <w:noWrap/>
            <w:vAlign w:val="center"/>
          </w:tcPr>
          <w:p w14:paraId="776D0C1F" w14:textId="77777777" w:rsidR="008376D1" w:rsidRPr="005F48F1" w:rsidRDefault="008376D1" w:rsidP="003C4C2B">
            <w:pPr>
              <w:shd w:val="clear" w:color="auto" w:fill="FFFFFF"/>
              <w:rPr>
                <w:bCs/>
                <w:sz w:val="22"/>
                <w:szCs w:val="22"/>
                <w:lang w:val="vi-VN"/>
              </w:rPr>
            </w:pPr>
            <w:r w:rsidRPr="005F48F1">
              <w:rPr>
                <w:bCs/>
                <w:sz w:val="22"/>
                <w:szCs w:val="22"/>
                <w:lang w:val="vi-VN"/>
              </w:rPr>
              <w:t>Các đường có tên trong nội ô thị trấn</w:t>
            </w:r>
          </w:p>
        </w:tc>
        <w:tc>
          <w:tcPr>
            <w:tcW w:w="2552" w:type="dxa"/>
            <w:shd w:val="clear" w:color="auto" w:fill="FFFFFF"/>
            <w:vAlign w:val="center"/>
          </w:tcPr>
          <w:p w14:paraId="2D7703F0" w14:textId="77777777" w:rsidR="008376D1" w:rsidRPr="00791BAE" w:rsidRDefault="008376D1" w:rsidP="003C4C2B">
            <w:pPr>
              <w:shd w:val="clear" w:color="auto" w:fill="FFFFFF"/>
              <w:jc w:val="both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49DEDFA2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  <w:lang w:val="nl-NL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063634B4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  <w:lang w:val="nl-NL"/>
              </w:rPr>
            </w:pPr>
          </w:p>
        </w:tc>
        <w:tc>
          <w:tcPr>
            <w:tcW w:w="991" w:type="dxa"/>
            <w:gridSpan w:val="2"/>
            <w:shd w:val="clear" w:color="auto" w:fill="FFFFFF"/>
            <w:vAlign w:val="center"/>
          </w:tcPr>
          <w:p w14:paraId="6890919D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  <w:lang w:val="nl-NL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0D2F2508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  <w:lang w:val="nl-NL"/>
              </w:rPr>
            </w:pPr>
          </w:p>
        </w:tc>
        <w:tc>
          <w:tcPr>
            <w:tcW w:w="992" w:type="dxa"/>
            <w:gridSpan w:val="2"/>
            <w:shd w:val="clear" w:color="auto" w:fill="FFFFFF"/>
            <w:vAlign w:val="center"/>
          </w:tcPr>
          <w:p w14:paraId="64AC5415" w14:textId="77777777" w:rsidR="008376D1" w:rsidRPr="00791BAE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  <w:lang w:val="vi-VN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4222A1F7" w14:textId="77777777" w:rsidR="008376D1" w:rsidRPr="00791BAE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  <w:lang w:val="vi-VN"/>
              </w:rPr>
            </w:pPr>
          </w:p>
        </w:tc>
        <w:tc>
          <w:tcPr>
            <w:tcW w:w="1275" w:type="dxa"/>
            <w:gridSpan w:val="2"/>
            <w:shd w:val="clear" w:color="auto" w:fill="FFFFFF"/>
            <w:vAlign w:val="center"/>
          </w:tcPr>
          <w:p w14:paraId="45AC4FA1" w14:textId="77777777" w:rsidR="008376D1" w:rsidRPr="00791BAE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  <w:lang w:val="vi-VN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7E77B797" w14:textId="77777777" w:rsidR="008376D1" w:rsidRPr="00791BAE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  <w:lang w:val="vi-VN"/>
              </w:rPr>
            </w:pPr>
          </w:p>
        </w:tc>
      </w:tr>
      <w:tr w:rsidR="005F48F1" w:rsidRPr="005F48F1" w14:paraId="10DAD105" w14:textId="77777777" w:rsidTr="00903106">
        <w:trPr>
          <w:trHeight w:val="552"/>
        </w:trPr>
        <w:tc>
          <w:tcPr>
            <w:tcW w:w="855" w:type="dxa"/>
            <w:shd w:val="clear" w:color="auto" w:fill="FFFFFF"/>
            <w:vAlign w:val="center"/>
          </w:tcPr>
          <w:p w14:paraId="761D52EB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  <w:r w:rsidRPr="005F48F1">
              <w:rPr>
                <w:bCs/>
                <w:sz w:val="22"/>
                <w:szCs w:val="22"/>
                <w:lang w:val="vi-VN"/>
              </w:rPr>
              <w:t>2</w:t>
            </w:r>
          </w:p>
        </w:tc>
        <w:tc>
          <w:tcPr>
            <w:tcW w:w="2439" w:type="dxa"/>
            <w:shd w:val="clear" w:color="auto" w:fill="FFFFFF"/>
            <w:noWrap/>
            <w:vAlign w:val="center"/>
          </w:tcPr>
          <w:p w14:paraId="5E0309E4" w14:textId="77777777" w:rsidR="008376D1" w:rsidRPr="005F48F1" w:rsidRDefault="008376D1" w:rsidP="003C4C2B">
            <w:pPr>
              <w:shd w:val="clear" w:color="auto" w:fill="FFFFFF"/>
              <w:rPr>
                <w:bCs/>
                <w:sz w:val="22"/>
                <w:szCs w:val="22"/>
                <w:lang w:val="vi-VN"/>
              </w:rPr>
            </w:pPr>
            <w:r w:rsidRPr="005F48F1">
              <w:rPr>
                <w:bCs/>
                <w:sz w:val="22"/>
                <w:szCs w:val="22"/>
                <w:lang w:val="vi-VN"/>
              </w:rPr>
              <w:t>Đường Đỗ Huy Rừa</w:t>
            </w:r>
          </w:p>
        </w:tc>
        <w:tc>
          <w:tcPr>
            <w:tcW w:w="2552" w:type="dxa"/>
            <w:shd w:val="clear" w:color="000000" w:fill="FFFFFF"/>
            <w:vAlign w:val="center"/>
          </w:tcPr>
          <w:p w14:paraId="359F47DF" w14:textId="77777777" w:rsidR="008376D1" w:rsidRPr="005F48F1" w:rsidRDefault="008376D1" w:rsidP="003C4C2B">
            <w:pPr>
              <w:shd w:val="clear" w:color="auto" w:fill="FFFFFF"/>
              <w:jc w:val="both"/>
              <w:rPr>
                <w:sz w:val="22"/>
                <w:szCs w:val="22"/>
                <w:lang w:val="vi-VN"/>
              </w:rPr>
            </w:pPr>
            <w:r w:rsidRPr="00791BAE">
              <w:rPr>
                <w:sz w:val="22"/>
                <w:szCs w:val="22"/>
                <w:lang w:val="vi-VN"/>
              </w:rPr>
              <w:t>Quốc lộ N2-Hết Khu dân cư N2</w:t>
            </w:r>
            <w:r w:rsidRPr="005F48F1">
              <w:rPr>
                <w:sz w:val="22"/>
                <w:szCs w:val="22"/>
                <w:lang w:val="vi-VN"/>
              </w:rPr>
              <w:t xml:space="preserve"> (khu C)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3A94F9E6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  <w:r w:rsidRPr="005F48F1">
              <w:rPr>
                <w:bCs/>
                <w:sz w:val="22"/>
                <w:szCs w:val="22"/>
                <w:lang w:val="vi-VN"/>
              </w:rPr>
              <w:t>210.000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043B5C4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  <w:r w:rsidRPr="005F48F1">
              <w:rPr>
                <w:bCs/>
                <w:sz w:val="22"/>
                <w:szCs w:val="22"/>
                <w:lang w:val="vi-VN"/>
              </w:rPr>
              <w:t>230.000</w:t>
            </w:r>
          </w:p>
        </w:tc>
        <w:tc>
          <w:tcPr>
            <w:tcW w:w="991" w:type="dxa"/>
            <w:gridSpan w:val="2"/>
            <w:shd w:val="clear" w:color="auto" w:fill="FFFFFF"/>
            <w:vAlign w:val="center"/>
          </w:tcPr>
          <w:p w14:paraId="40A0BF13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  <w:r w:rsidRPr="005F48F1">
              <w:rPr>
                <w:bCs/>
                <w:sz w:val="22"/>
                <w:szCs w:val="22"/>
                <w:lang w:val="vi-VN"/>
              </w:rPr>
              <w:t>210.000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71CF0F72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  <w:r w:rsidRPr="005F48F1">
              <w:rPr>
                <w:bCs/>
                <w:sz w:val="22"/>
                <w:szCs w:val="22"/>
                <w:lang w:val="vi-VN"/>
              </w:rPr>
              <w:t>142.000</w:t>
            </w:r>
          </w:p>
        </w:tc>
        <w:tc>
          <w:tcPr>
            <w:tcW w:w="992" w:type="dxa"/>
            <w:gridSpan w:val="2"/>
            <w:shd w:val="clear" w:color="auto" w:fill="FFFFFF"/>
            <w:vAlign w:val="center"/>
          </w:tcPr>
          <w:p w14:paraId="2F9084F2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56490D8E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275" w:type="dxa"/>
            <w:gridSpan w:val="2"/>
            <w:shd w:val="clear" w:color="auto" w:fill="FFFFFF"/>
            <w:vAlign w:val="center"/>
          </w:tcPr>
          <w:p w14:paraId="4B99F207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6BE6D088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</w:tr>
      <w:tr w:rsidR="005F48F1" w:rsidRPr="005F48F1" w14:paraId="335EC677" w14:textId="77777777" w:rsidTr="00903106">
        <w:trPr>
          <w:trHeight w:val="552"/>
        </w:trPr>
        <w:tc>
          <w:tcPr>
            <w:tcW w:w="855" w:type="dxa"/>
            <w:shd w:val="clear" w:color="auto" w:fill="FFFFFF"/>
            <w:vAlign w:val="center"/>
          </w:tcPr>
          <w:p w14:paraId="3591579A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nl-NL"/>
              </w:rPr>
            </w:pPr>
          </w:p>
        </w:tc>
        <w:tc>
          <w:tcPr>
            <w:tcW w:w="2439" w:type="dxa"/>
            <w:shd w:val="clear" w:color="auto" w:fill="FFFFFF"/>
            <w:noWrap/>
            <w:vAlign w:val="center"/>
          </w:tcPr>
          <w:p w14:paraId="23DA7DEC" w14:textId="77777777" w:rsidR="008376D1" w:rsidRPr="005F48F1" w:rsidRDefault="008376D1" w:rsidP="003C4C2B">
            <w:pPr>
              <w:shd w:val="clear" w:color="auto" w:fill="FFFFFF"/>
              <w:rPr>
                <w:bCs/>
                <w:sz w:val="22"/>
                <w:szCs w:val="22"/>
                <w:lang w:val="nl-NL"/>
              </w:rPr>
            </w:pPr>
          </w:p>
        </w:tc>
        <w:tc>
          <w:tcPr>
            <w:tcW w:w="2552" w:type="dxa"/>
            <w:shd w:val="clear" w:color="000000" w:fill="FFFFFF"/>
            <w:vAlign w:val="center"/>
          </w:tcPr>
          <w:p w14:paraId="101D8B72" w14:textId="77777777" w:rsidR="008376D1" w:rsidRPr="005F48F1" w:rsidRDefault="008376D1" w:rsidP="003C4C2B">
            <w:pPr>
              <w:shd w:val="clear" w:color="auto" w:fill="FFFFFF"/>
              <w:jc w:val="both"/>
              <w:rPr>
                <w:sz w:val="22"/>
                <w:szCs w:val="22"/>
                <w:lang w:val="vi-VN"/>
              </w:rPr>
            </w:pPr>
            <w:r w:rsidRPr="005F48F1">
              <w:rPr>
                <w:sz w:val="22"/>
                <w:szCs w:val="22"/>
                <w:lang w:val="vi-VN"/>
              </w:rPr>
              <w:t xml:space="preserve">Hết Khu dân cư N2 (khu C) </w:t>
            </w:r>
            <w:r w:rsidRPr="00791BAE">
              <w:rPr>
                <w:sz w:val="22"/>
                <w:szCs w:val="22"/>
                <w:lang w:val="nl-NL"/>
              </w:rPr>
              <w:t xml:space="preserve">- </w:t>
            </w:r>
            <w:r w:rsidRPr="005F48F1">
              <w:rPr>
                <w:sz w:val="22"/>
                <w:szCs w:val="22"/>
                <w:lang w:val="vi-VN"/>
              </w:rPr>
              <w:t>Cầu Bến Kè (Sông Vàm Cỏ Tây)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587B5D8B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  <w:r w:rsidRPr="005F48F1">
              <w:rPr>
                <w:bCs/>
                <w:sz w:val="22"/>
                <w:szCs w:val="22"/>
                <w:lang w:val="vi-VN"/>
              </w:rPr>
              <w:t>210.000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FC08221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  <w:r w:rsidRPr="005F48F1">
              <w:rPr>
                <w:bCs/>
                <w:sz w:val="22"/>
                <w:szCs w:val="22"/>
                <w:lang w:val="vi-VN"/>
              </w:rPr>
              <w:t>230.000</w:t>
            </w:r>
          </w:p>
        </w:tc>
        <w:tc>
          <w:tcPr>
            <w:tcW w:w="991" w:type="dxa"/>
            <w:gridSpan w:val="2"/>
            <w:shd w:val="clear" w:color="auto" w:fill="FFFFFF"/>
            <w:vAlign w:val="center"/>
          </w:tcPr>
          <w:p w14:paraId="674CDD4A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  <w:r w:rsidRPr="005F48F1">
              <w:rPr>
                <w:bCs/>
                <w:sz w:val="22"/>
                <w:szCs w:val="22"/>
                <w:lang w:val="vi-VN"/>
              </w:rPr>
              <w:t>210.000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0AD24DA8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  <w:r w:rsidRPr="005F48F1">
              <w:rPr>
                <w:bCs/>
                <w:sz w:val="22"/>
                <w:szCs w:val="22"/>
                <w:lang w:val="vi-VN"/>
              </w:rPr>
              <w:t>142.000</w:t>
            </w:r>
          </w:p>
        </w:tc>
        <w:tc>
          <w:tcPr>
            <w:tcW w:w="992" w:type="dxa"/>
            <w:gridSpan w:val="2"/>
            <w:shd w:val="clear" w:color="auto" w:fill="FFFFFF"/>
            <w:vAlign w:val="center"/>
          </w:tcPr>
          <w:p w14:paraId="40F9DD7A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4CB27B0B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275" w:type="dxa"/>
            <w:gridSpan w:val="2"/>
            <w:shd w:val="clear" w:color="auto" w:fill="FFFFFF"/>
            <w:vAlign w:val="center"/>
          </w:tcPr>
          <w:p w14:paraId="76273A25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59EEA5E2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</w:tr>
      <w:tr w:rsidR="005F48F1" w:rsidRPr="00791BAE" w14:paraId="0D21D8F1" w14:textId="77777777" w:rsidTr="00903106">
        <w:trPr>
          <w:trHeight w:val="552"/>
        </w:trPr>
        <w:tc>
          <w:tcPr>
            <w:tcW w:w="855" w:type="dxa"/>
            <w:shd w:val="clear" w:color="auto" w:fill="FFFFFF"/>
            <w:vAlign w:val="center"/>
          </w:tcPr>
          <w:p w14:paraId="55F08444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sz w:val="22"/>
                <w:szCs w:val="22"/>
                <w:lang w:val="vi-VN"/>
              </w:rPr>
            </w:pPr>
            <w:r w:rsidRPr="005F48F1">
              <w:rPr>
                <w:b/>
                <w:sz w:val="22"/>
                <w:szCs w:val="22"/>
                <w:lang w:val="vi-VN"/>
              </w:rPr>
              <w:t>E</w:t>
            </w:r>
          </w:p>
        </w:tc>
        <w:tc>
          <w:tcPr>
            <w:tcW w:w="2439" w:type="dxa"/>
            <w:shd w:val="clear" w:color="auto" w:fill="FFFFFF"/>
            <w:noWrap/>
            <w:vAlign w:val="center"/>
          </w:tcPr>
          <w:p w14:paraId="070F1806" w14:textId="77777777" w:rsidR="008376D1" w:rsidRPr="005F48F1" w:rsidRDefault="008376D1" w:rsidP="003C4C2B">
            <w:pPr>
              <w:shd w:val="clear" w:color="auto" w:fill="FFFFFF"/>
              <w:rPr>
                <w:b/>
                <w:sz w:val="22"/>
                <w:szCs w:val="22"/>
                <w:lang w:val="vi-VN"/>
              </w:rPr>
            </w:pPr>
            <w:r w:rsidRPr="005F48F1">
              <w:rPr>
                <w:b/>
                <w:sz w:val="22"/>
                <w:szCs w:val="22"/>
                <w:lang w:val="vi-VN"/>
              </w:rPr>
              <w:t>CÁC KHU DÂN CƯ TẬP TRUNG</w:t>
            </w:r>
          </w:p>
        </w:tc>
        <w:tc>
          <w:tcPr>
            <w:tcW w:w="2552" w:type="dxa"/>
            <w:shd w:val="clear" w:color="000000" w:fill="FFFFFF"/>
            <w:vAlign w:val="center"/>
          </w:tcPr>
          <w:p w14:paraId="69194032" w14:textId="77777777" w:rsidR="008376D1" w:rsidRPr="00791BAE" w:rsidRDefault="008376D1" w:rsidP="003C4C2B">
            <w:pPr>
              <w:shd w:val="clear" w:color="auto" w:fill="FFFFFF"/>
              <w:jc w:val="both"/>
              <w:rPr>
                <w:sz w:val="22"/>
                <w:szCs w:val="22"/>
                <w:lang w:val="vi-VN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08C0A9D7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nl-NL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62405141" w14:textId="77777777" w:rsidR="008376D1" w:rsidRPr="00791BAE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</w:p>
        </w:tc>
        <w:tc>
          <w:tcPr>
            <w:tcW w:w="991" w:type="dxa"/>
            <w:gridSpan w:val="2"/>
            <w:shd w:val="clear" w:color="auto" w:fill="FFFFFF"/>
            <w:vAlign w:val="center"/>
          </w:tcPr>
          <w:p w14:paraId="587A14A3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nl-NL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5E768BE0" w14:textId="77777777" w:rsidR="008376D1" w:rsidRPr="00791BAE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</w:p>
        </w:tc>
        <w:tc>
          <w:tcPr>
            <w:tcW w:w="992" w:type="dxa"/>
            <w:gridSpan w:val="2"/>
            <w:shd w:val="clear" w:color="auto" w:fill="FFFFFF"/>
            <w:vAlign w:val="center"/>
          </w:tcPr>
          <w:p w14:paraId="04E10857" w14:textId="77777777" w:rsidR="008376D1" w:rsidRPr="00791BAE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48099DAA" w14:textId="77777777" w:rsidR="008376D1" w:rsidRPr="00791BAE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</w:p>
        </w:tc>
        <w:tc>
          <w:tcPr>
            <w:tcW w:w="1275" w:type="dxa"/>
            <w:gridSpan w:val="2"/>
            <w:shd w:val="clear" w:color="auto" w:fill="FFFFFF"/>
            <w:vAlign w:val="center"/>
          </w:tcPr>
          <w:p w14:paraId="33F2551B" w14:textId="77777777" w:rsidR="008376D1" w:rsidRPr="00791BAE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72B7B82F" w14:textId="77777777" w:rsidR="008376D1" w:rsidRPr="00791BAE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</w:p>
        </w:tc>
      </w:tr>
      <w:tr w:rsidR="005F48F1" w:rsidRPr="00791BAE" w14:paraId="0493F251" w14:textId="77777777" w:rsidTr="00903106">
        <w:trPr>
          <w:trHeight w:val="552"/>
        </w:trPr>
        <w:tc>
          <w:tcPr>
            <w:tcW w:w="855" w:type="dxa"/>
            <w:shd w:val="clear" w:color="auto" w:fill="FFFFFF"/>
            <w:vAlign w:val="center"/>
          </w:tcPr>
          <w:p w14:paraId="668C3E62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sz w:val="22"/>
                <w:szCs w:val="22"/>
                <w:lang w:val="vi-VN"/>
              </w:rPr>
            </w:pPr>
            <w:r w:rsidRPr="005F48F1">
              <w:rPr>
                <w:b/>
                <w:sz w:val="22"/>
                <w:szCs w:val="22"/>
                <w:lang w:val="nl-NL"/>
              </w:rPr>
              <w:t>I</w:t>
            </w:r>
            <w:r w:rsidRPr="005F48F1">
              <w:rPr>
                <w:b/>
                <w:sz w:val="22"/>
                <w:szCs w:val="22"/>
                <w:lang w:val="vi-VN"/>
              </w:rPr>
              <w:t>V</w:t>
            </w:r>
          </w:p>
        </w:tc>
        <w:tc>
          <w:tcPr>
            <w:tcW w:w="2439" w:type="dxa"/>
            <w:shd w:val="clear" w:color="auto" w:fill="FFFFFF"/>
            <w:noWrap/>
            <w:vAlign w:val="center"/>
          </w:tcPr>
          <w:p w14:paraId="2D423595" w14:textId="77777777" w:rsidR="008376D1" w:rsidRPr="005F48F1" w:rsidRDefault="008376D1" w:rsidP="003C4C2B">
            <w:pPr>
              <w:shd w:val="clear" w:color="auto" w:fill="FFFFFF"/>
              <w:rPr>
                <w:b/>
                <w:sz w:val="22"/>
                <w:szCs w:val="22"/>
                <w:lang w:val="vi-VN"/>
              </w:rPr>
            </w:pPr>
            <w:r w:rsidRPr="005F48F1">
              <w:rPr>
                <w:b/>
                <w:sz w:val="22"/>
                <w:szCs w:val="22"/>
                <w:lang w:val="vi-VN"/>
              </w:rPr>
              <w:t>Khu dân cư N2 (khu C)</w:t>
            </w:r>
          </w:p>
        </w:tc>
        <w:tc>
          <w:tcPr>
            <w:tcW w:w="2552" w:type="dxa"/>
            <w:shd w:val="clear" w:color="000000" w:fill="FFFFFF"/>
            <w:vAlign w:val="center"/>
          </w:tcPr>
          <w:p w14:paraId="600E51E5" w14:textId="77777777" w:rsidR="008376D1" w:rsidRPr="00791BAE" w:rsidRDefault="008376D1" w:rsidP="003C4C2B">
            <w:pPr>
              <w:shd w:val="clear" w:color="auto" w:fill="FFFFFF"/>
              <w:jc w:val="both"/>
              <w:rPr>
                <w:sz w:val="22"/>
                <w:szCs w:val="22"/>
                <w:lang w:val="vi-VN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2068A3F2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nl-NL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69664803" w14:textId="77777777" w:rsidR="008376D1" w:rsidRPr="00791BAE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</w:p>
        </w:tc>
        <w:tc>
          <w:tcPr>
            <w:tcW w:w="991" w:type="dxa"/>
            <w:gridSpan w:val="2"/>
            <w:shd w:val="clear" w:color="auto" w:fill="FFFFFF"/>
            <w:vAlign w:val="center"/>
          </w:tcPr>
          <w:p w14:paraId="13E597C6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nl-NL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69FC43FE" w14:textId="77777777" w:rsidR="008376D1" w:rsidRPr="00791BAE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</w:p>
        </w:tc>
        <w:tc>
          <w:tcPr>
            <w:tcW w:w="992" w:type="dxa"/>
            <w:gridSpan w:val="2"/>
            <w:shd w:val="clear" w:color="auto" w:fill="FFFFFF"/>
            <w:vAlign w:val="center"/>
          </w:tcPr>
          <w:p w14:paraId="0DC968E7" w14:textId="77777777" w:rsidR="008376D1" w:rsidRPr="00791BAE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02CA228A" w14:textId="77777777" w:rsidR="008376D1" w:rsidRPr="00791BAE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</w:p>
        </w:tc>
        <w:tc>
          <w:tcPr>
            <w:tcW w:w="1275" w:type="dxa"/>
            <w:gridSpan w:val="2"/>
            <w:shd w:val="clear" w:color="auto" w:fill="FFFFFF"/>
            <w:vAlign w:val="center"/>
          </w:tcPr>
          <w:p w14:paraId="1F9BB996" w14:textId="77777777" w:rsidR="008376D1" w:rsidRPr="00791BAE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342B84D7" w14:textId="77777777" w:rsidR="008376D1" w:rsidRPr="00791BAE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</w:p>
        </w:tc>
      </w:tr>
      <w:tr w:rsidR="005F48F1" w:rsidRPr="005F48F1" w14:paraId="10D3A0A4" w14:textId="77777777" w:rsidTr="00903106">
        <w:trPr>
          <w:trHeight w:val="552"/>
        </w:trPr>
        <w:tc>
          <w:tcPr>
            <w:tcW w:w="855" w:type="dxa"/>
            <w:shd w:val="clear" w:color="auto" w:fill="FFFFFF"/>
            <w:vAlign w:val="center"/>
          </w:tcPr>
          <w:p w14:paraId="3AC3C878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  <w:r w:rsidRPr="005F48F1">
              <w:rPr>
                <w:bCs/>
                <w:sz w:val="22"/>
                <w:szCs w:val="22"/>
                <w:lang w:val="vi-VN"/>
              </w:rPr>
              <w:t>1</w:t>
            </w:r>
          </w:p>
        </w:tc>
        <w:tc>
          <w:tcPr>
            <w:tcW w:w="2439" w:type="dxa"/>
            <w:shd w:val="clear" w:color="auto" w:fill="FFFFFF"/>
            <w:noWrap/>
            <w:vAlign w:val="center"/>
          </w:tcPr>
          <w:p w14:paraId="03EE8288" w14:textId="77777777" w:rsidR="008376D1" w:rsidRPr="005F48F1" w:rsidRDefault="008376D1" w:rsidP="003C4C2B">
            <w:pPr>
              <w:rPr>
                <w:sz w:val="22"/>
                <w:szCs w:val="22"/>
                <w:lang w:val="vi-VN"/>
              </w:rPr>
            </w:pPr>
            <w:r w:rsidRPr="005F48F1">
              <w:rPr>
                <w:sz w:val="22"/>
                <w:szCs w:val="22"/>
                <w:lang w:val="vi-VN"/>
              </w:rPr>
              <w:t>Đường số 01</w:t>
            </w:r>
          </w:p>
          <w:p w14:paraId="70125433" w14:textId="77777777" w:rsidR="008376D1" w:rsidRPr="005F48F1" w:rsidRDefault="008376D1" w:rsidP="003C4C2B">
            <w:pPr>
              <w:shd w:val="clear" w:color="auto" w:fill="FFFFFF"/>
              <w:rPr>
                <w:bCs/>
                <w:sz w:val="22"/>
                <w:szCs w:val="22"/>
                <w:lang w:val="nl-NL"/>
              </w:rPr>
            </w:pPr>
          </w:p>
        </w:tc>
        <w:tc>
          <w:tcPr>
            <w:tcW w:w="2552" w:type="dxa"/>
            <w:shd w:val="clear" w:color="000000" w:fill="FFFFFF"/>
            <w:vAlign w:val="center"/>
          </w:tcPr>
          <w:p w14:paraId="0A351C98" w14:textId="77777777" w:rsidR="008376D1" w:rsidRPr="005F48F1" w:rsidRDefault="008376D1" w:rsidP="003C4C2B">
            <w:pPr>
              <w:shd w:val="clear" w:color="auto" w:fill="FFFFFF"/>
              <w:jc w:val="both"/>
              <w:rPr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3296B4A2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nl-NL"/>
              </w:rPr>
            </w:pPr>
            <w:r w:rsidRPr="005F48F1">
              <w:rPr>
                <w:bCs/>
                <w:sz w:val="22"/>
                <w:szCs w:val="22"/>
              </w:rPr>
              <w:t>210.000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A9C7448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  <w:r w:rsidRPr="005F48F1">
              <w:rPr>
                <w:bCs/>
                <w:sz w:val="22"/>
                <w:szCs w:val="22"/>
              </w:rPr>
              <w:t>23</w:t>
            </w:r>
            <w:r w:rsidRPr="005F48F1">
              <w:rPr>
                <w:bCs/>
                <w:sz w:val="22"/>
                <w:szCs w:val="22"/>
                <w:lang w:val="vi-VN"/>
              </w:rPr>
              <w:t>0</w:t>
            </w:r>
            <w:r w:rsidRPr="005F48F1">
              <w:rPr>
                <w:bCs/>
                <w:sz w:val="22"/>
                <w:szCs w:val="22"/>
              </w:rPr>
              <w:t>.000</w:t>
            </w:r>
          </w:p>
        </w:tc>
        <w:tc>
          <w:tcPr>
            <w:tcW w:w="991" w:type="dxa"/>
            <w:gridSpan w:val="2"/>
            <w:shd w:val="clear" w:color="auto" w:fill="FFFFFF"/>
            <w:vAlign w:val="center"/>
          </w:tcPr>
          <w:p w14:paraId="3F25C84C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nl-NL"/>
              </w:rPr>
            </w:pPr>
            <w:r w:rsidRPr="005F48F1">
              <w:rPr>
                <w:bCs/>
                <w:sz w:val="22"/>
                <w:szCs w:val="22"/>
                <w:lang w:val="nl-NL"/>
              </w:rPr>
              <w:t>210.000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2781D2CB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  <w:r w:rsidRPr="005F48F1">
              <w:rPr>
                <w:bCs/>
                <w:sz w:val="22"/>
                <w:szCs w:val="22"/>
                <w:lang w:val="vi-VN"/>
              </w:rPr>
              <w:t>142.000</w:t>
            </w:r>
          </w:p>
        </w:tc>
        <w:tc>
          <w:tcPr>
            <w:tcW w:w="992" w:type="dxa"/>
            <w:gridSpan w:val="2"/>
            <w:shd w:val="clear" w:color="auto" w:fill="FFFFFF"/>
            <w:vAlign w:val="center"/>
          </w:tcPr>
          <w:p w14:paraId="3A807EA7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6E879C64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275" w:type="dxa"/>
            <w:gridSpan w:val="2"/>
            <w:shd w:val="clear" w:color="auto" w:fill="FFFFFF"/>
            <w:vAlign w:val="center"/>
          </w:tcPr>
          <w:p w14:paraId="63878C5B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62206BC7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</w:tr>
      <w:tr w:rsidR="005F48F1" w:rsidRPr="005F48F1" w14:paraId="33BF0B20" w14:textId="77777777" w:rsidTr="00903106">
        <w:trPr>
          <w:trHeight w:val="552"/>
        </w:trPr>
        <w:tc>
          <w:tcPr>
            <w:tcW w:w="855" w:type="dxa"/>
            <w:shd w:val="clear" w:color="auto" w:fill="FFFFFF"/>
            <w:vAlign w:val="center"/>
          </w:tcPr>
          <w:p w14:paraId="21C663E9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  <w:r w:rsidRPr="005F48F1">
              <w:rPr>
                <w:bCs/>
                <w:sz w:val="22"/>
                <w:szCs w:val="22"/>
                <w:lang w:val="vi-VN"/>
              </w:rPr>
              <w:t>2</w:t>
            </w:r>
          </w:p>
        </w:tc>
        <w:tc>
          <w:tcPr>
            <w:tcW w:w="2439" w:type="dxa"/>
            <w:shd w:val="clear" w:color="auto" w:fill="FFFFFF"/>
            <w:noWrap/>
            <w:vAlign w:val="center"/>
          </w:tcPr>
          <w:p w14:paraId="52F39B30" w14:textId="77777777" w:rsidR="008376D1" w:rsidRPr="005F48F1" w:rsidRDefault="008376D1" w:rsidP="003C4C2B">
            <w:pPr>
              <w:rPr>
                <w:sz w:val="22"/>
                <w:szCs w:val="22"/>
                <w:lang w:val="vi-VN"/>
              </w:rPr>
            </w:pPr>
            <w:r w:rsidRPr="005F48F1">
              <w:rPr>
                <w:sz w:val="22"/>
                <w:szCs w:val="22"/>
                <w:lang w:val="vi-VN"/>
              </w:rPr>
              <w:t>Đường số 02</w:t>
            </w:r>
          </w:p>
        </w:tc>
        <w:tc>
          <w:tcPr>
            <w:tcW w:w="2552" w:type="dxa"/>
            <w:shd w:val="clear" w:color="000000" w:fill="FFFFFF"/>
            <w:vAlign w:val="center"/>
          </w:tcPr>
          <w:p w14:paraId="66956D75" w14:textId="77777777" w:rsidR="008376D1" w:rsidRPr="005F48F1" w:rsidRDefault="008376D1" w:rsidP="003C4C2B">
            <w:pPr>
              <w:shd w:val="clear" w:color="auto" w:fill="FFFFFF"/>
              <w:jc w:val="both"/>
              <w:rPr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0D95065C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  <w:r w:rsidRPr="005F48F1">
              <w:rPr>
                <w:bCs/>
                <w:sz w:val="22"/>
                <w:szCs w:val="22"/>
                <w:lang w:val="vi-VN"/>
              </w:rPr>
              <w:t>210.000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921BDA2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  <w:r w:rsidRPr="005F48F1">
              <w:rPr>
                <w:bCs/>
                <w:sz w:val="22"/>
                <w:szCs w:val="22"/>
                <w:lang w:val="vi-VN"/>
              </w:rPr>
              <w:t>230.000</w:t>
            </w:r>
          </w:p>
        </w:tc>
        <w:tc>
          <w:tcPr>
            <w:tcW w:w="991" w:type="dxa"/>
            <w:gridSpan w:val="2"/>
            <w:shd w:val="clear" w:color="auto" w:fill="FFFFFF"/>
            <w:vAlign w:val="center"/>
          </w:tcPr>
          <w:p w14:paraId="0E74AAE6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  <w:r w:rsidRPr="005F48F1">
              <w:rPr>
                <w:bCs/>
                <w:sz w:val="22"/>
                <w:szCs w:val="22"/>
                <w:lang w:val="vi-VN"/>
              </w:rPr>
              <w:t>210.000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2CCCF221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  <w:r w:rsidRPr="005F48F1">
              <w:rPr>
                <w:bCs/>
                <w:sz w:val="22"/>
                <w:szCs w:val="22"/>
                <w:lang w:val="vi-VN"/>
              </w:rPr>
              <w:t>142.000</w:t>
            </w:r>
          </w:p>
        </w:tc>
        <w:tc>
          <w:tcPr>
            <w:tcW w:w="992" w:type="dxa"/>
            <w:gridSpan w:val="2"/>
            <w:shd w:val="clear" w:color="auto" w:fill="FFFFFF"/>
            <w:vAlign w:val="center"/>
          </w:tcPr>
          <w:p w14:paraId="4D7194C9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1965B0B9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275" w:type="dxa"/>
            <w:gridSpan w:val="2"/>
            <w:shd w:val="clear" w:color="auto" w:fill="FFFFFF"/>
            <w:vAlign w:val="center"/>
          </w:tcPr>
          <w:p w14:paraId="6D396A8B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4EB93F52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</w:tr>
      <w:tr w:rsidR="005F48F1" w:rsidRPr="005F48F1" w14:paraId="5FA79978" w14:textId="77777777" w:rsidTr="00903106">
        <w:trPr>
          <w:trHeight w:val="552"/>
        </w:trPr>
        <w:tc>
          <w:tcPr>
            <w:tcW w:w="855" w:type="dxa"/>
            <w:shd w:val="clear" w:color="auto" w:fill="FFFFFF"/>
            <w:vAlign w:val="center"/>
          </w:tcPr>
          <w:p w14:paraId="431A9867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  <w:r w:rsidRPr="005F48F1">
              <w:rPr>
                <w:bCs/>
                <w:sz w:val="22"/>
                <w:szCs w:val="22"/>
                <w:lang w:val="vi-VN"/>
              </w:rPr>
              <w:lastRenderedPageBreak/>
              <w:t>3</w:t>
            </w:r>
          </w:p>
        </w:tc>
        <w:tc>
          <w:tcPr>
            <w:tcW w:w="2439" w:type="dxa"/>
            <w:shd w:val="clear" w:color="auto" w:fill="FFFFFF"/>
            <w:noWrap/>
            <w:vAlign w:val="center"/>
          </w:tcPr>
          <w:p w14:paraId="6E556FB9" w14:textId="77777777" w:rsidR="008376D1" w:rsidRPr="005F48F1" w:rsidRDefault="008376D1" w:rsidP="003C4C2B">
            <w:pPr>
              <w:rPr>
                <w:sz w:val="22"/>
                <w:szCs w:val="22"/>
                <w:lang w:val="vi-VN"/>
              </w:rPr>
            </w:pPr>
            <w:r w:rsidRPr="005F48F1">
              <w:rPr>
                <w:sz w:val="22"/>
                <w:szCs w:val="22"/>
                <w:lang w:val="vi-VN"/>
              </w:rPr>
              <w:t>Đường số 03</w:t>
            </w:r>
          </w:p>
        </w:tc>
        <w:tc>
          <w:tcPr>
            <w:tcW w:w="2552" w:type="dxa"/>
            <w:shd w:val="clear" w:color="000000" w:fill="FFFFFF"/>
            <w:vAlign w:val="center"/>
          </w:tcPr>
          <w:p w14:paraId="5EABF0E9" w14:textId="77777777" w:rsidR="008376D1" w:rsidRPr="005F48F1" w:rsidRDefault="008376D1" w:rsidP="003C4C2B">
            <w:pPr>
              <w:shd w:val="clear" w:color="auto" w:fill="FFFFFF"/>
              <w:jc w:val="both"/>
              <w:rPr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0545F948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  <w:r w:rsidRPr="005F48F1">
              <w:rPr>
                <w:bCs/>
                <w:sz w:val="22"/>
                <w:szCs w:val="22"/>
                <w:lang w:val="vi-VN"/>
              </w:rPr>
              <w:t>210.000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8790271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  <w:r w:rsidRPr="005F48F1">
              <w:rPr>
                <w:bCs/>
                <w:sz w:val="22"/>
                <w:szCs w:val="22"/>
                <w:lang w:val="vi-VN"/>
              </w:rPr>
              <w:t>230.000</w:t>
            </w:r>
          </w:p>
        </w:tc>
        <w:tc>
          <w:tcPr>
            <w:tcW w:w="991" w:type="dxa"/>
            <w:gridSpan w:val="2"/>
            <w:shd w:val="clear" w:color="auto" w:fill="FFFFFF"/>
            <w:vAlign w:val="center"/>
          </w:tcPr>
          <w:p w14:paraId="055F873D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  <w:r w:rsidRPr="005F48F1">
              <w:rPr>
                <w:bCs/>
                <w:sz w:val="22"/>
                <w:szCs w:val="22"/>
                <w:lang w:val="vi-VN"/>
              </w:rPr>
              <w:t>210.000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3CD3EF00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  <w:r w:rsidRPr="005F48F1">
              <w:rPr>
                <w:bCs/>
                <w:sz w:val="22"/>
                <w:szCs w:val="22"/>
                <w:lang w:val="vi-VN"/>
              </w:rPr>
              <w:t>142.000</w:t>
            </w:r>
          </w:p>
        </w:tc>
        <w:tc>
          <w:tcPr>
            <w:tcW w:w="992" w:type="dxa"/>
            <w:gridSpan w:val="2"/>
            <w:shd w:val="clear" w:color="auto" w:fill="FFFFFF"/>
            <w:vAlign w:val="center"/>
          </w:tcPr>
          <w:p w14:paraId="2984A38D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608315D0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275" w:type="dxa"/>
            <w:gridSpan w:val="2"/>
            <w:shd w:val="clear" w:color="auto" w:fill="FFFFFF"/>
            <w:vAlign w:val="center"/>
          </w:tcPr>
          <w:p w14:paraId="1FE8B23E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3D0ABAA8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</w:tr>
      <w:tr w:rsidR="005F48F1" w:rsidRPr="005F48F1" w14:paraId="20DF546B" w14:textId="77777777" w:rsidTr="00903106">
        <w:trPr>
          <w:trHeight w:val="552"/>
        </w:trPr>
        <w:tc>
          <w:tcPr>
            <w:tcW w:w="855" w:type="dxa"/>
            <w:shd w:val="clear" w:color="auto" w:fill="FFFFFF"/>
            <w:vAlign w:val="center"/>
          </w:tcPr>
          <w:p w14:paraId="3BB773A6" w14:textId="6749B416" w:rsidR="008376D1" w:rsidRPr="00770024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F48F1">
              <w:rPr>
                <w:b/>
                <w:bCs/>
                <w:sz w:val="22"/>
                <w:szCs w:val="22"/>
                <w:lang w:val="vi-VN"/>
              </w:rPr>
              <w:t>VII</w:t>
            </w:r>
            <w:r w:rsidR="00770024" w:rsidRPr="00770024">
              <w:rPr>
                <w:b/>
                <w:bCs/>
                <w:color w:val="FF0000"/>
                <w:sz w:val="22"/>
                <w:szCs w:val="22"/>
              </w:rPr>
              <w:t>I</w:t>
            </w:r>
          </w:p>
        </w:tc>
        <w:tc>
          <w:tcPr>
            <w:tcW w:w="2439" w:type="dxa"/>
            <w:shd w:val="clear" w:color="auto" w:fill="FFFFFF"/>
            <w:noWrap/>
            <w:vAlign w:val="center"/>
          </w:tcPr>
          <w:p w14:paraId="07DC8618" w14:textId="77777777" w:rsidR="008376D1" w:rsidRPr="005F48F1" w:rsidRDefault="008376D1" w:rsidP="003C4C2B">
            <w:pPr>
              <w:rPr>
                <w:b/>
                <w:sz w:val="22"/>
                <w:szCs w:val="22"/>
                <w:lang w:val="vi-VN"/>
              </w:rPr>
            </w:pPr>
            <w:r w:rsidRPr="005F48F1">
              <w:rPr>
                <w:b/>
                <w:sz w:val="22"/>
                <w:szCs w:val="22"/>
                <w:lang w:val="vi-VN"/>
              </w:rPr>
              <w:t>Cụm, tuyến dân cư</w:t>
            </w:r>
          </w:p>
        </w:tc>
        <w:tc>
          <w:tcPr>
            <w:tcW w:w="2552" w:type="dxa"/>
            <w:shd w:val="clear" w:color="000000" w:fill="FFFFFF"/>
            <w:vAlign w:val="center"/>
          </w:tcPr>
          <w:p w14:paraId="3210F194" w14:textId="77777777" w:rsidR="008376D1" w:rsidRPr="005F48F1" w:rsidRDefault="008376D1" w:rsidP="003C4C2B">
            <w:pPr>
              <w:shd w:val="clear" w:color="auto" w:fill="FFFFFF"/>
              <w:jc w:val="both"/>
              <w:rPr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4F1090B5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498C56B5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91" w:type="dxa"/>
            <w:gridSpan w:val="2"/>
            <w:shd w:val="clear" w:color="auto" w:fill="FFFFFF"/>
            <w:vAlign w:val="center"/>
          </w:tcPr>
          <w:p w14:paraId="27E72743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nl-NL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69D9F015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</w:p>
        </w:tc>
        <w:tc>
          <w:tcPr>
            <w:tcW w:w="992" w:type="dxa"/>
            <w:gridSpan w:val="2"/>
            <w:shd w:val="clear" w:color="auto" w:fill="FFFFFF"/>
            <w:vAlign w:val="center"/>
          </w:tcPr>
          <w:p w14:paraId="68DC3F0D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646BC55D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275" w:type="dxa"/>
            <w:gridSpan w:val="2"/>
            <w:shd w:val="clear" w:color="auto" w:fill="FFFFFF"/>
            <w:vAlign w:val="center"/>
          </w:tcPr>
          <w:p w14:paraId="157F735A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5579131E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</w:tr>
      <w:tr w:rsidR="005F48F1" w:rsidRPr="005F48F1" w14:paraId="1B7D862D" w14:textId="77777777" w:rsidTr="00903106">
        <w:trPr>
          <w:trHeight w:val="552"/>
        </w:trPr>
        <w:tc>
          <w:tcPr>
            <w:tcW w:w="855" w:type="dxa"/>
            <w:shd w:val="clear" w:color="auto" w:fill="FFFFFF"/>
            <w:vAlign w:val="center"/>
          </w:tcPr>
          <w:p w14:paraId="32B663A4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  <w:r w:rsidRPr="005F48F1">
              <w:rPr>
                <w:bCs/>
                <w:sz w:val="22"/>
                <w:szCs w:val="22"/>
                <w:lang w:val="vi-VN"/>
              </w:rPr>
              <w:t>10</w:t>
            </w:r>
          </w:p>
        </w:tc>
        <w:tc>
          <w:tcPr>
            <w:tcW w:w="2439" w:type="dxa"/>
            <w:shd w:val="clear" w:color="auto" w:fill="FFFFFF"/>
            <w:noWrap/>
            <w:vAlign w:val="center"/>
          </w:tcPr>
          <w:p w14:paraId="1A194B18" w14:textId="77777777" w:rsidR="008376D1" w:rsidRPr="005F48F1" w:rsidRDefault="008376D1" w:rsidP="003C4C2B">
            <w:pPr>
              <w:rPr>
                <w:sz w:val="22"/>
                <w:szCs w:val="22"/>
                <w:lang w:val="vi-VN"/>
              </w:rPr>
            </w:pPr>
            <w:r w:rsidRPr="005F48F1">
              <w:rPr>
                <w:sz w:val="22"/>
                <w:szCs w:val="22"/>
                <w:lang w:val="vi-VN"/>
              </w:rPr>
              <w:t>Tuyến dân cư N2</w:t>
            </w:r>
          </w:p>
        </w:tc>
        <w:tc>
          <w:tcPr>
            <w:tcW w:w="2552" w:type="dxa"/>
            <w:shd w:val="clear" w:color="000000" w:fill="FFFFFF"/>
            <w:vAlign w:val="center"/>
          </w:tcPr>
          <w:p w14:paraId="57629A41" w14:textId="77777777" w:rsidR="008376D1" w:rsidRPr="005F48F1" w:rsidRDefault="008376D1" w:rsidP="003C4C2B">
            <w:pPr>
              <w:shd w:val="clear" w:color="auto" w:fill="FFFFFF"/>
              <w:jc w:val="both"/>
              <w:rPr>
                <w:sz w:val="22"/>
                <w:szCs w:val="22"/>
                <w:lang w:val="vi-VN"/>
              </w:rPr>
            </w:pPr>
            <w:r w:rsidRPr="005F48F1">
              <w:rPr>
                <w:sz w:val="22"/>
                <w:szCs w:val="22"/>
                <w:lang w:val="vi-VN"/>
              </w:rPr>
              <w:t xml:space="preserve">Đường số 1, </w:t>
            </w:r>
            <w:r w:rsidRPr="005F48F1">
              <w:rPr>
                <w:sz w:val="22"/>
                <w:szCs w:val="22"/>
              </w:rPr>
              <w:t xml:space="preserve">số </w:t>
            </w:r>
            <w:r w:rsidRPr="005F48F1">
              <w:rPr>
                <w:sz w:val="22"/>
                <w:szCs w:val="22"/>
                <w:lang w:val="vi-VN"/>
              </w:rPr>
              <w:t xml:space="preserve">2, </w:t>
            </w:r>
            <w:r w:rsidRPr="005F48F1">
              <w:rPr>
                <w:sz w:val="22"/>
                <w:szCs w:val="22"/>
              </w:rPr>
              <w:t xml:space="preserve">số </w:t>
            </w:r>
            <w:r w:rsidRPr="005F48F1">
              <w:rPr>
                <w:sz w:val="22"/>
                <w:szCs w:val="22"/>
                <w:lang w:val="vi-VN"/>
              </w:rPr>
              <w:t>3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7CC494D7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  <w:r w:rsidRPr="005F48F1">
              <w:rPr>
                <w:bCs/>
                <w:sz w:val="22"/>
                <w:szCs w:val="22"/>
                <w:lang w:val="vi-VN"/>
              </w:rPr>
              <w:t>210.000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C8EE528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  <w:r w:rsidRPr="005F48F1">
              <w:rPr>
                <w:bCs/>
                <w:sz w:val="22"/>
                <w:szCs w:val="22"/>
                <w:lang w:val="vi-VN"/>
              </w:rPr>
              <w:t>230.000</w:t>
            </w:r>
          </w:p>
        </w:tc>
        <w:tc>
          <w:tcPr>
            <w:tcW w:w="991" w:type="dxa"/>
            <w:gridSpan w:val="2"/>
            <w:shd w:val="clear" w:color="auto" w:fill="FFFFFF"/>
            <w:vAlign w:val="center"/>
          </w:tcPr>
          <w:p w14:paraId="30F9FC7C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  <w:r w:rsidRPr="005F48F1">
              <w:rPr>
                <w:bCs/>
                <w:sz w:val="22"/>
                <w:szCs w:val="22"/>
                <w:lang w:val="vi-VN"/>
              </w:rPr>
              <w:t>210.000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0157E96F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  <w:r w:rsidRPr="005F48F1">
              <w:rPr>
                <w:bCs/>
                <w:sz w:val="22"/>
                <w:szCs w:val="22"/>
                <w:lang w:val="vi-VN"/>
              </w:rPr>
              <w:t>142.000</w:t>
            </w:r>
          </w:p>
        </w:tc>
        <w:tc>
          <w:tcPr>
            <w:tcW w:w="992" w:type="dxa"/>
            <w:gridSpan w:val="2"/>
            <w:shd w:val="clear" w:color="auto" w:fill="FFFFFF"/>
            <w:vAlign w:val="center"/>
          </w:tcPr>
          <w:p w14:paraId="24A2E646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1868BF95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275" w:type="dxa"/>
            <w:gridSpan w:val="2"/>
            <w:shd w:val="clear" w:color="auto" w:fill="FFFFFF"/>
            <w:vAlign w:val="center"/>
          </w:tcPr>
          <w:p w14:paraId="058A864B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2E4EAE32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</w:tr>
      <w:tr w:rsidR="005F48F1" w:rsidRPr="005F48F1" w14:paraId="609BA687" w14:textId="77777777" w:rsidTr="00903106">
        <w:trPr>
          <w:trHeight w:val="552"/>
        </w:trPr>
        <w:tc>
          <w:tcPr>
            <w:tcW w:w="855" w:type="dxa"/>
            <w:shd w:val="clear" w:color="auto" w:fill="FFFFFF"/>
            <w:vAlign w:val="center"/>
          </w:tcPr>
          <w:p w14:paraId="39912B8D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</w:p>
        </w:tc>
        <w:tc>
          <w:tcPr>
            <w:tcW w:w="2439" w:type="dxa"/>
            <w:shd w:val="clear" w:color="auto" w:fill="FFFFFF"/>
            <w:noWrap/>
            <w:vAlign w:val="center"/>
          </w:tcPr>
          <w:p w14:paraId="11408F16" w14:textId="77777777" w:rsidR="008376D1" w:rsidRPr="005F48F1" w:rsidRDefault="008376D1" w:rsidP="003C4C2B">
            <w:pPr>
              <w:rPr>
                <w:sz w:val="22"/>
                <w:szCs w:val="22"/>
                <w:lang w:val="vi-VN"/>
              </w:rPr>
            </w:pPr>
          </w:p>
        </w:tc>
        <w:tc>
          <w:tcPr>
            <w:tcW w:w="2552" w:type="dxa"/>
            <w:shd w:val="clear" w:color="000000" w:fill="FFFFFF"/>
            <w:vAlign w:val="center"/>
          </w:tcPr>
          <w:p w14:paraId="74BE0C77" w14:textId="77777777" w:rsidR="008376D1" w:rsidRPr="005F48F1" w:rsidRDefault="008376D1" w:rsidP="003C4C2B">
            <w:pPr>
              <w:shd w:val="clear" w:color="auto" w:fill="FFFFFF"/>
              <w:jc w:val="both"/>
              <w:rPr>
                <w:sz w:val="22"/>
                <w:szCs w:val="22"/>
                <w:lang w:val="vi-VN"/>
              </w:rPr>
            </w:pPr>
            <w:r w:rsidRPr="005F48F1">
              <w:rPr>
                <w:sz w:val="22"/>
                <w:szCs w:val="22"/>
                <w:lang w:val="vi-VN"/>
              </w:rPr>
              <w:t>Đường số 6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39F12A64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  <w:r w:rsidRPr="005F48F1">
              <w:rPr>
                <w:bCs/>
                <w:sz w:val="22"/>
                <w:szCs w:val="22"/>
                <w:lang w:val="vi-VN"/>
              </w:rPr>
              <w:t>210.000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3F40D3A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  <w:r w:rsidRPr="005F48F1">
              <w:rPr>
                <w:bCs/>
                <w:sz w:val="22"/>
                <w:szCs w:val="22"/>
                <w:lang w:val="vi-VN"/>
              </w:rPr>
              <w:t>230.000</w:t>
            </w:r>
          </w:p>
        </w:tc>
        <w:tc>
          <w:tcPr>
            <w:tcW w:w="991" w:type="dxa"/>
            <w:gridSpan w:val="2"/>
            <w:shd w:val="clear" w:color="auto" w:fill="FFFFFF"/>
            <w:vAlign w:val="center"/>
          </w:tcPr>
          <w:p w14:paraId="74AC4E2C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  <w:r w:rsidRPr="005F48F1">
              <w:rPr>
                <w:bCs/>
                <w:sz w:val="22"/>
                <w:szCs w:val="22"/>
                <w:lang w:val="vi-VN"/>
              </w:rPr>
              <w:t>210.000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113FE19A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  <w:r w:rsidRPr="005F48F1">
              <w:rPr>
                <w:bCs/>
                <w:sz w:val="22"/>
                <w:szCs w:val="22"/>
                <w:lang w:val="vi-VN"/>
              </w:rPr>
              <w:t>142.000</w:t>
            </w:r>
          </w:p>
        </w:tc>
        <w:tc>
          <w:tcPr>
            <w:tcW w:w="992" w:type="dxa"/>
            <w:gridSpan w:val="2"/>
            <w:shd w:val="clear" w:color="auto" w:fill="FFFFFF"/>
            <w:vAlign w:val="center"/>
          </w:tcPr>
          <w:p w14:paraId="5ABE8EE9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5B7D62CD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275" w:type="dxa"/>
            <w:gridSpan w:val="2"/>
            <w:shd w:val="clear" w:color="auto" w:fill="FFFFFF"/>
            <w:vAlign w:val="center"/>
          </w:tcPr>
          <w:p w14:paraId="74442A5C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761A0E18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</w:tr>
    </w:tbl>
    <w:p w14:paraId="7DA3D02F" w14:textId="77777777" w:rsidR="00934295" w:rsidRPr="005F48F1" w:rsidRDefault="008376D1" w:rsidP="008376D1">
      <w:pPr>
        <w:spacing w:before="120" w:after="120"/>
        <w:ind w:firstLine="720"/>
        <w:jc w:val="both"/>
        <w:rPr>
          <w:b/>
          <w:sz w:val="22"/>
          <w:szCs w:val="22"/>
        </w:rPr>
      </w:pPr>
      <w:bookmarkStart w:id="1" w:name="_Hlk168388516"/>
      <w:r w:rsidRPr="005F48F1">
        <w:rPr>
          <w:b/>
          <w:sz w:val="22"/>
          <w:szCs w:val="22"/>
        </w:rPr>
        <w:t xml:space="preserve">2. HUYỆN BẾN LỨC: </w:t>
      </w:r>
    </w:p>
    <w:p w14:paraId="7F7DAC49" w14:textId="242369F0" w:rsidR="008376D1" w:rsidRPr="005F48F1" w:rsidRDefault="008376D1" w:rsidP="008376D1">
      <w:pPr>
        <w:spacing w:before="120" w:after="120"/>
        <w:ind w:firstLine="720"/>
        <w:jc w:val="both"/>
        <w:rPr>
          <w:bCs/>
          <w:sz w:val="22"/>
          <w:szCs w:val="22"/>
        </w:rPr>
      </w:pPr>
      <w:r w:rsidRPr="005F48F1">
        <w:rPr>
          <w:bCs/>
          <w:sz w:val="22"/>
          <w:szCs w:val="22"/>
        </w:rPr>
        <w:t>- Tại mục D</w:t>
      </w:r>
      <w:r w:rsidR="001265E9" w:rsidRPr="005F48F1">
        <w:rPr>
          <w:bCs/>
          <w:sz w:val="22"/>
          <w:szCs w:val="22"/>
        </w:rPr>
        <w:t xml:space="preserve"> </w:t>
      </w:r>
      <w:r w:rsidRPr="005F48F1">
        <w:rPr>
          <w:bCs/>
          <w:sz w:val="22"/>
          <w:szCs w:val="22"/>
        </w:rPr>
        <w:t>phần I</w:t>
      </w:r>
      <w:r w:rsidR="001265E9" w:rsidRPr="005F48F1">
        <w:rPr>
          <w:bCs/>
          <w:sz w:val="22"/>
          <w:szCs w:val="22"/>
        </w:rPr>
        <w:t>. S</w:t>
      </w:r>
      <w:r w:rsidRPr="005F48F1">
        <w:rPr>
          <w:bCs/>
          <w:sz w:val="22"/>
          <w:szCs w:val="22"/>
        </w:rPr>
        <w:t>ửa đổi nội dung:</w:t>
      </w:r>
    </w:p>
    <w:tbl>
      <w:tblPr>
        <w:tblW w:w="14351" w:type="dxa"/>
        <w:tblInd w:w="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1"/>
        <w:gridCol w:w="2693"/>
        <w:gridCol w:w="2552"/>
        <w:gridCol w:w="993"/>
        <w:gridCol w:w="1134"/>
        <w:gridCol w:w="991"/>
        <w:gridCol w:w="993"/>
        <w:gridCol w:w="980"/>
        <w:gridCol w:w="12"/>
        <w:gridCol w:w="1134"/>
        <w:gridCol w:w="1263"/>
        <w:gridCol w:w="12"/>
        <w:gridCol w:w="993"/>
      </w:tblGrid>
      <w:tr w:rsidR="005F48F1" w:rsidRPr="005F48F1" w14:paraId="3B35C3BC" w14:textId="77777777" w:rsidTr="003C4C2B">
        <w:trPr>
          <w:trHeight w:val="390"/>
          <w:tblHeader/>
        </w:trPr>
        <w:tc>
          <w:tcPr>
            <w:tcW w:w="601" w:type="dxa"/>
            <w:vMerge w:val="restart"/>
            <w:shd w:val="clear" w:color="auto" w:fill="FFFFFF"/>
            <w:vAlign w:val="center"/>
            <w:hideMark/>
          </w:tcPr>
          <w:p w14:paraId="13475965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F48F1"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2693" w:type="dxa"/>
            <w:vMerge w:val="restart"/>
            <w:shd w:val="clear" w:color="auto" w:fill="FFFFFF"/>
            <w:vAlign w:val="center"/>
            <w:hideMark/>
          </w:tcPr>
          <w:p w14:paraId="333D2852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F48F1">
              <w:rPr>
                <w:b/>
                <w:bCs/>
                <w:sz w:val="22"/>
                <w:szCs w:val="22"/>
              </w:rPr>
              <w:t>TÊN ĐƯỜNG</w:t>
            </w:r>
          </w:p>
        </w:tc>
        <w:tc>
          <w:tcPr>
            <w:tcW w:w="2552" w:type="dxa"/>
            <w:vMerge w:val="restart"/>
            <w:shd w:val="clear" w:color="auto" w:fill="FFFFFF"/>
            <w:vAlign w:val="center"/>
            <w:hideMark/>
          </w:tcPr>
          <w:p w14:paraId="4C40A735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F48F1">
              <w:rPr>
                <w:b/>
                <w:bCs/>
                <w:sz w:val="22"/>
                <w:szCs w:val="22"/>
              </w:rPr>
              <w:t>ĐOẠN TỪ  . . .  ĐẾN  HẾT</w:t>
            </w:r>
          </w:p>
        </w:tc>
        <w:tc>
          <w:tcPr>
            <w:tcW w:w="8505" w:type="dxa"/>
            <w:gridSpan w:val="10"/>
            <w:shd w:val="clear" w:color="auto" w:fill="FFFFFF"/>
            <w:vAlign w:val="center"/>
            <w:hideMark/>
          </w:tcPr>
          <w:p w14:paraId="675B78CA" w14:textId="77777777" w:rsidR="008376D1" w:rsidRPr="005F48F1" w:rsidRDefault="008376D1" w:rsidP="003C4C2B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5F48F1">
              <w:rPr>
                <w:b/>
                <w:bCs/>
                <w:sz w:val="22"/>
                <w:szCs w:val="22"/>
              </w:rPr>
              <w:t>ĐƠN GIÁ (đồng/m</w:t>
            </w:r>
            <w:r w:rsidRPr="005F48F1">
              <w:rPr>
                <w:b/>
                <w:bCs/>
                <w:sz w:val="22"/>
                <w:szCs w:val="22"/>
                <w:vertAlign w:val="superscript"/>
              </w:rPr>
              <w:t>2</w:t>
            </w:r>
            <w:r w:rsidRPr="005F48F1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5F48F1" w:rsidRPr="005F48F1" w14:paraId="0016969C" w14:textId="77777777" w:rsidTr="003C4C2B">
        <w:trPr>
          <w:trHeight w:val="390"/>
          <w:tblHeader/>
        </w:trPr>
        <w:tc>
          <w:tcPr>
            <w:tcW w:w="601" w:type="dxa"/>
            <w:vMerge/>
            <w:vAlign w:val="center"/>
            <w:hideMark/>
          </w:tcPr>
          <w:p w14:paraId="18A2E1C9" w14:textId="77777777" w:rsidR="008376D1" w:rsidRPr="005F48F1" w:rsidRDefault="008376D1" w:rsidP="003C4C2B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693" w:type="dxa"/>
            <w:vMerge/>
            <w:vAlign w:val="center"/>
            <w:hideMark/>
          </w:tcPr>
          <w:p w14:paraId="3BBC915E" w14:textId="77777777" w:rsidR="008376D1" w:rsidRPr="005F48F1" w:rsidRDefault="008376D1" w:rsidP="003C4C2B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552" w:type="dxa"/>
            <w:vMerge/>
            <w:vAlign w:val="center"/>
            <w:hideMark/>
          </w:tcPr>
          <w:p w14:paraId="4C21A993" w14:textId="77777777" w:rsidR="008376D1" w:rsidRPr="005F48F1" w:rsidRDefault="008376D1" w:rsidP="003C4C2B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111" w:type="dxa"/>
            <w:gridSpan w:val="4"/>
            <w:shd w:val="clear" w:color="auto" w:fill="FFFFFF"/>
            <w:vAlign w:val="center"/>
            <w:hideMark/>
          </w:tcPr>
          <w:p w14:paraId="427351DB" w14:textId="77777777" w:rsidR="008376D1" w:rsidRPr="005F48F1" w:rsidRDefault="008376D1" w:rsidP="003C4C2B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5F48F1">
              <w:rPr>
                <w:b/>
                <w:bCs/>
                <w:sz w:val="22"/>
                <w:szCs w:val="22"/>
              </w:rPr>
              <w:t>THỊ TRẤN</w:t>
            </w:r>
          </w:p>
        </w:tc>
        <w:tc>
          <w:tcPr>
            <w:tcW w:w="4394" w:type="dxa"/>
            <w:gridSpan w:val="6"/>
            <w:shd w:val="clear" w:color="auto" w:fill="FFFFFF"/>
            <w:vAlign w:val="center"/>
            <w:hideMark/>
          </w:tcPr>
          <w:p w14:paraId="5D181626" w14:textId="77777777" w:rsidR="008376D1" w:rsidRPr="005F48F1" w:rsidRDefault="008376D1" w:rsidP="003C4C2B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5F48F1">
              <w:rPr>
                <w:b/>
                <w:bCs/>
                <w:sz w:val="22"/>
                <w:szCs w:val="22"/>
              </w:rPr>
              <w:t>XÃ</w:t>
            </w:r>
          </w:p>
        </w:tc>
      </w:tr>
      <w:tr w:rsidR="005F48F1" w:rsidRPr="005F48F1" w14:paraId="58541EFD" w14:textId="77777777" w:rsidTr="00F9616E">
        <w:trPr>
          <w:trHeight w:val="390"/>
          <w:tblHeader/>
        </w:trPr>
        <w:tc>
          <w:tcPr>
            <w:tcW w:w="601" w:type="dxa"/>
            <w:vMerge/>
            <w:vAlign w:val="center"/>
            <w:hideMark/>
          </w:tcPr>
          <w:p w14:paraId="7D9C9A3D" w14:textId="77777777" w:rsidR="008376D1" w:rsidRPr="005F48F1" w:rsidRDefault="008376D1" w:rsidP="003C4C2B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693" w:type="dxa"/>
            <w:vMerge/>
            <w:vAlign w:val="center"/>
            <w:hideMark/>
          </w:tcPr>
          <w:p w14:paraId="7BD5FF82" w14:textId="77777777" w:rsidR="008376D1" w:rsidRPr="005F48F1" w:rsidRDefault="008376D1" w:rsidP="003C4C2B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552" w:type="dxa"/>
            <w:vMerge/>
            <w:vAlign w:val="center"/>
            <w:hideMark/>
          </w:tcPr>
          <w:p w14:paraId="5BB814B0" w14:textId="77777777" w:rsidR="008376D1" w:rsidRPr="005F48F1" w:rsidRDefault="008376D1" w:rsidP="003C4C2B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FFFFFF"/>
            <w:vAlign w:val="center"/>
            <w:hideMark/>
          </w:tcPr>
          <w:p w14:paraId="3FFE8485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F48F1">
              <w:rPr>
                <w:b/>
                <w:bCs/>
                <w:sz w:val="22"/>
                <w:szCs w:val="22"/>
              </w:rPr>
              <w:t>CHN</w:t>
            </w:r>
          </w:p>
        </w:tc>
        <w:tc>
          <w:tcPr>
            <w:tcW w:w="1134" w:type="dxa"/>
            <w:shd w:val="clear" w:color="auto" w:fill="FFFFFF"/>
            <w:vAlign w:val="center"/>
            <w:hideMark/>
          </w:tcPr>
          <w:p w14:paraId="222EC154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F48F1">
              <w:rPr>
                <w:b/>
                <w:bCs/>
                <w:sz w:val="22"/>
                <w:szCs w:val="22"/>
              </w:rPr>
              <w:t>CLN</w:t>
            </w:r>
          </w:p>
        </w:tc>
        <w:tc>
          <w:tcPr>
            <w:tcW w:w="991" w:type="dxa"/>
            <w:shd w:val="clear" w:color="auto" w:fill="FFFFFF"/>
            <w:vAlign w:val="center"/>
            <w:hideMark/>
          </w:tcPr>
          <w:p w14:paraId="76BB7347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F48F1">
              <w:rPr>
                <w:b/>
                <w:bCs/>
                <w:sz w:val="22"/>
                <w:szCs w:val="22"/>
              </w:rPr>
              <w:t>NTS</w:t>
            </w:r>
          </w:p>
        </w:tc>
        <w:tc>
          <w:tcPr>
            <w:tcW w:w="993" w:type="dxa"/>
            <w:shd w:val="clear" w:color="auto" w:fill="FFFFFF"/>
            <w:vAlign w:val="center"/>
            <w:hideMark/>
          </w:tcPr>
          <w:p w14:paraId="10425ABD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F48F1">
              <w:rPr>
                <w:b/>
                <w:bCs/>
                <w:sz w:val="22"/>
                <w:szCs w:val="22"/>
              </w:rPr>
              <w:t>RSX</w:t>
            </w:r>
          </w:p>
        </w:tc>
        <w:tc>
          <w:tcPr>
            <w:tcW w:w="992" w:type="dxa"/>
            <w:gridSpan w:val="2"/>
            <w:shd w:val="clear" w:color="auto" w:fill="FFFFFF"/>
            <w:vAlign w:val="center"/>
            <w:hideMark/>
          </w:tcPr>
          <w:p w14:paraId="5C9FC685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F48F1">
              <w:rPr>
                <w:b/>
                <w:bCs/>
                <w:sz w:val="22"/>
                <w:szCs w:val="22"/>
              </w:rPr>
              <w:t>CHN</w:t>
            </w:r>
          </w:p>
        </w:tc>
        <w:tc>
          <w:tcPr>
            <w:tcW w:w="1134" w:type="dxa"/>
            <w:shd w:val="clear" w:color="auto" w:fill="FFFFFF"/>
            <w:vAlign w:val="center"/>
            <w:hideMark/>
          </w:tcPr>
          <w:p w14:paraId="788FCF8E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F48F1">
              <w:rPr>
                <w:b/>
                <w:bCs/>
                <w:sz w:val="22"/>
                <w:szCs w:val="22"/>
              </w:rPr>
              <w:t>CLN</w:t>
            </w:r>
          </w:p>
        </w:tc>
        <w:tc>
          <w:tcPr>
            <w:tcW w:w="1275" w:type="dxa"/>
            <w:gridSpan w:val="2"/>
            <w:shd w:val="clear" w:color="auto" w:fill="FFFFFF"/>
            <w:vAlign w:val="center"/>
            <w:hideMark/>
          </w:tcPr>
          <w:p w14:paraId="401A625D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F48F1">
              <w:rPr>
                <w:b/>
                <w:bCs/>
                <w:sz w:val="22"/>
                <w:szCs w:val="22"/>
              </w:rPr>
              <w:t>NTS</w:t>
            </w:r>
          </w:p>
        </w:tc>
        <w:tc>
          <w:tcPr>
            <w:tcW w:w="993" w:type="dxa"/>
            <w:shd w:val="clear" w:color="auto" w:fill="FFFFFF"/>
            <w:vAlign w:val="center"/>
            <w:hideMark/>
          </w:tcPr>
          <w:p w14:paraId="4F3C534A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F48F1">
              <w:rPr>
                <w:b/>
                <w:bCs/>
                <w:sz w:val="22"/>
                <w:szCs w:val="22"/>
              </w:rPr>
              <w:t>RSX</w:t>
            </w:r>
          </w:p>
        </w:tc>
      </w:tr>
      <w:tr w:rsidR="005F48F1" w:rsidRPr="005F48F1" w14:paraId="2145A6CD" w14:textId="77777777" w:rsidTr="00F9616E">
        <w:trPr>
          <w:trHeight w:val="393"/>
        </w:trPr>
        <w:tc>
          <w:tcPr>
            <w:tcW w:w="5846" w:type="dxa"/>
            <w:gridSpan w:val="3"/>
            <w:shd w:val="clear" w:color="auto" w:fill="FFFFFF"/>
            <w:vAlign w:val="center"/>
            <w:hideMark/>
          </w:tcPr>
          <w:p w14:paraId="2E35B956" w14:textId="77777777" w:rsidR="008376D1" w:rsidRPr="005F48F1" w:rsidRDefault="008376D1" w:rsidP="003C4C2B">
            <w:pPr>
              <w:shd w:val="clear" w:color="auto" w:fill="FFFFFF"/>
              <w:rPr>
                <w:b/>
                <w:bCs/>
                <w:sz w:val="22"/>
                <w:szCs w:val="22"/>
              </w:rPr>
            </w:pPr>
            <w:r w:rsidRPr="005F48F1">
              <w:rPr>
                <w:b/>
                <w:bCs/>
                <w:sz w:val="22"/>
                <w:szCs w:val="22"/>
              </w:rPr>
              <w:t>Phần I: VỊ TRÍ TIẾP GIÁP ĐƯỜNG GIAO THÔNG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5E13E185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sz w:val="22"/>
                <w:szCs w:val="22"/>
                <w:lang w:val="nl-NL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3BBF9DE2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FFFFFF"/>
            <w:vAlign w:val="center"/>
          </w:tcPr>
          <w:p w14:paraId="4118B687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6C1F2132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80" w:type="dxa"/>
            <w:shd w:val="clear" w:color="auto" w:fill="FFFFFF"/>
            <w:vAlign w:val="center"/>
          </w:tcPr>
          <w:p w14:paraId="0149784C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46" w:type="dxa"/>
            <w:gridSpan w:val="2"/>
            <w:shd w:val="clear" w:color="auto" w:fill="FFFFFF"/>
            <w:vAlign w:val="center"/>
          </w:tcPr>
          <w:p w14:paraId="7A98BC45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63" w:type="dxa"/>
            <w:shd w:val="clear" w:color="auto" w:fill="FFFFFF"/>
            <w:vAlign w:val="center"/>
          </w:tcPr>
          <w:p w14:paraId="507B99E7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05" w:type="dxa"/>
            <w:gridSpan w:val="2"/>
            <w:shd w:val="clear" w:color="auto" w:fill="FFFFFF"/>
            <w:vAlign w:val="center"/>
          </w:tcPr>
          <w:p w14:paraId="30CC1B72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5F48F1" w:rsidRPr="005F48F1" w14:paraId="72C14C04" w14:textId="77777777" w:rsidTr="00F9616E">
        <w:trPr>
          <w:trHeight w:val="390"/>
        </w:trPr>
        <w:tc>
          <w:tcPr>
            <w:tcW w:w="601" w:type="dxa"/>
            <w:shd w:val="clear" w:color="auto" w:fill="FFFFFF"/>
            <w:vAlign w:val="center"/>
            <w:hideMark/>
          </w:tcPr>
          <w:p w14:paraId="081CDDC5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sz w:val="22"/>
                <w:szCs w:val="22"/>
                <w:lang w:val="vi-VN"/>
              </w:rPr>
            </w:pPr>
            <w:r w:rsidRPr="005F48F1">
              <w:rPr>
                <w:b/>
                <w:sz w:val="22"/>
                <w:szCs w:val="22"/>
                <w:lang w:val="vi-VN"/>
              </w:rPr>
              <w:t>D</w:t>
            </w:r>
          </w:p>
        </w:tc>
        <w:tc>
          <w:tcPr>
            <w:tcW w:w="2693" w:type="dxa"/>
            <w:shd w:val="clear" w:color="auto" w:fill="FFFFFF"/>
            <w:noWrap/>
            <w:vAlign w:val="center"/>
            <w:hideMark/>
          </w:tcPr>
          <w:p w14:paraId="56747321" w14:textId="77777777" w:rsidR="008376D1" w:rsidRPr="005F48F1" w:rsidRDefault="008376D1" w:rsidP="003C4C2B">
            <w:pPr>
              <w:shd w:val="clear" w:color="auto" w:fill="FFFFFF"/>
              <w:rPr>
                <w:b/>
                <w:sz w:val="22"/>
                <w:szCs w:val="22"/>
                <w:lang w:val="vi-VN"/>
              </w:rPr>
            </w:pPr>
            <w:r w:rsidRPr="005F48F1">
              <w:rPr>
                <w:b/>
                <w:bCs/>
                <w:sz w:val="22"/>
                <w:szCs w:val="22"/>
                <w:lang w:val="vi-VN"/>
              </w:rPr>
              <w:t>CÁC ĐƯỜNG KHÁC</w:t>
            </w:r>
          </w:p>
        </w:tc>
        <w:tc>
          <w:tcPr>
            <w:tcW w:w="2552" w:type="dxa"/>
            <w:shd w:val="clear" w:color="auto" w:fill="FFFFFF"/>
            <w:vAlign w:val="center"/>
          </w:tcPr>
          <w:p w14:paraId="4C71AB67" w14:textId="77777777" w:rsidR="008376D1" w:rsidRPr="005F48F1" w:rsidRDefault="008376D1" w:rsidP="003C4C2B">
            <w:pPr>
              <w:shd w:val="clear" w:color="auto" w:fill="FFFFFF"/>
              <w:rPr>
                <w:bCs/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3FC97645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nl-NL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2ECB0577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FFFFFF"/>
            <w:vAlign w:val="center"/>
          </w:tcPr>
          <w:p w14:paraId="3D9D7C40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5DB46ACE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92" w:type="dxa"/>
            <w:gridSpan w:val="2"/>
            <w:shd w:val="clear" w:color="auto" w:fill="FFFFFF"/>
            <w:vAlign w:val="center"/>
          </w:tcPr>
          <w:p w14:paraId="6D724C95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54F0D19C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75" w:type="dxa"/>
            <w:gridSpan w:val="2"/>
            <w:shd w:val="clear" w:color="auto" w:fill="FFFFFF"/>
            <w:vAlign w:val="center"/>
          </w:tcPr>
          <w:p w14:paraId="35A633A6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44184950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5F48F1" w:rsidRPr="005F48F1" w14:paraId="63CA3EC5" w14:textId="77777777" w:rsidTr="00F9616E">
        <w:trPr>
          <w:trHeight w:val="405"/>
        </w:trPr>
        <w:tc>
          <w:tcPr>
            <w:tcW w:w="601" w:type="dxa"/>
            <w:shd w:val="clear" w:color="auto" w:fill="FFFFFF"/>
            <w:vAlign w:val="center"/>
          </w:tcPr>
          <w:p w14:paraId="7C8E1A01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  <w:r w:rsidRPr="005F48F1">
              <w:rPr>
                <w:bCs/>
                <w:sz w:val="22"/>
                <w:szCs w:val="22"/>
                <w:lang w:val="vi-VN"/>
              </w:rPr>
              <w:t>I</w:t>
            </w:r>
            <w:r w:rsidRPr="005F48F1">
              <w:rPr>
                <w:bCs/>
                <w:sz w:val="22"/>
                <w:szCs w:val="22"/>
              </w:rPr>
              <w:t>I</w:t>
            </w:r>
          </w:p>
        </w:tc>
        <w:tc>
          <w:tcPr>
            <w:tcW w:w="2693" w:type="dxa"/>
            <w:shd w:val="clear" w:color="auto" w:fill="FFFFFF"/>
            <w:noWrap/>
            <w:vAlign w:val="center"/>
          </w:tcPr>
          <w:p w14:paraId="72888F92" w14:textId="77777777" w:rsidR="008376D1" w:rsidRPr="005F48F1" w:rsidRDefault="008376D1" w:rsidP="003C4C2B">
            <w:pPr>
              <w:shd w:val="clear" w:color="auto" w:fill="FFFFFF"/>
              <w:rPr>
                <w:bCs/>
                <w:sz w:val="22"/>
                <w:szCs w:val="22"/>
              </w:rPr>
            </w:pPr>
            <w:r w:rsidRPr="005F48F1">
              <w:rPr>
                <w:bCs/>
                <w:sz w:val="22"/>
                <w:szCs w:val="22"/>
              </w:rPr>
              <w:t>Các đường chưa có tên</w:t>
            </w:r>
          </w:p>
        </w:tc>
        <w:tc>
          <w:tcPr>
            <w:tcW w:w="2552" w:type="dxa"/>
            <w:shd w:val="clear" w:color="auto" w:fill="FFFFFF"/>
            <w:vAlign w:val="center"/>
          </w:tcPr>
          <w:p w14:paraId="7BF8D3F0" w14:textId="77777777" w:rsidR="008376D1" w:rsidRPr="005F48F1" w:rsidRDefault="008376D1" w:rsidP="003C4C2B">
            <w:pPr>
              <w:shd w:val="clear" w:color="auto" w:fill="FFFFFF"/>
              <w:jc w:val="both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13E7A0CA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  <w:lang w:val="nl-NL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38102FF0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  <w:lang w:val="nl-NL"/>
              </w:rPr>
            </w:pPr>
          </w:p>
        </w:tc>
        <w:tc>
          <w:tcPr>
            <w:tcW w:w="991" w:type="dxa"/>
            <w:shd w:val="clear" w:color="auto" w:fill="FFFFFF"/>
            <w:vAlign w:val="center"/>
          </w:tcPr>
          <w:p w14:paraId="600BD9C2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  <w:lang w:val="nl-NL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41ADE3EF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  <w:lang w:val="nl-NL"/>
              </w:rPr>
            </w:pPr>
          </w:p>
        </w:tc>
        <w:tc>
          <w:tcPr>
            <w:tcW w:w="992" w:type="dxa"/>
            <w:gridSpan w:val="2"/>
            <w:shd w:val="clear" w:color="auto" w:fill="FFFFFF"/>
            <w:vAlign w:val="center"/>
          </w:tcPr>
          <w:p w14:paraId="470E1659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  <w:lang w:val="vi-VN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027C3BF6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  <w:lang w:val="vi-VN"/>
              </w:rPr>
            </w:pPr>
          </w:p>
        </w:tc>
        <w:tc>
          <w:tcPr>
            <w:tcW w:w="1275" w:type="dxa"/>
            <w:gridSpan w:val="2"/>
            <w:shd w:val="clear" w:color="auto" w:fill="FFFFFF"/>
            <w:vAlign w:val="center"/>
          </w:tcPr>
          <w:p w14:paraId="731507DC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  <w:lang w:val="vi-VN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08DB654F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  <w:lang w:val="vi-VN"/>
              </w:rPr>
            </w:pPr>
          </w:p>
        </w:tc>
      </w:tr>
      <w:tr w:rsidR="005F48F1" w:rsidRPr="005F48F1" w14:paraId="321A7B89" w14:textId="77777777" w:rsidTr="00F9616E">
        <w:trPr>
          <w:trHeight w:val="552"/>
        </w:trPr>
        <w:tc>
          <w:tcPr>
            <w:tcW w:w="601" w:type="dxa"/>
            <w:shd w:val="clear" w:color="auto" w:fill="FFFFFF"/>
            <w:vAlign w:val="center"/>
          </w:tcPr>
          <w:p w14:paraId="60D6F8CF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  <w:r w:rsidRPr="005F48F1">
              <w:rPr>
                <w:bCs/>
                <w:sz w:val="22"/>
                <w:szCs w:val="22"/>
              </w:rPr>
              <w:t>11</w:t>
            </w:r>
          </w:p>
        </w:tc>
        <w:tc>
          <w:tcPr>
            <w:tcW w:w="2693" w:type="dxa"/>
            <w:shd w:val="clear" w:color="auto" w:fill="FFFFFF"/>
            <w:noWrap/>
            <w:vAlign w:val="center"/>
          </w:tcPr>
          <w:p w14:paraId="321416F5" w14:textId="77777777" w:rsidR="008376D1" w:rsidRPr="005F48F1" w:rsidRDefault="008376D1" w:rsidP="003C4C2B">
            <w:pPr>
              <w:shd w:val="clear" w:color="auto" w:fill="FFFFFF"/>
              <w:rPr>
                <w:bCs/>
                <w:sz w:val="22"/>
                <w:szCs w:val="22"/>
              </w:rPr>
            </w:pPr>
            <w:r w:rsidRPr="005F48F1">
              <w:rPr>
                <w:bCs/>
                <w:sz w:val="22"/>
                <w:szCs w:val="22"/>
              </w:rPr>
              <w:t>Xã Bình Đức</w:t>
            </w:r>
          </w:p>
        </w:tc>
        <w:tc>
          <w:tcPr>
            <w:tcW w:w="2552" w:type="dxa"/>
            <w:shd w:val="clear" w:color="000000" w:fill="FFFFFF"/>
            <w:vAlign w:val="center"/>
          </w:tcPr>
          <w:p w14:paraId="47C19536" w14:textId="77777777" w:rsidR="008376D1" w:rsidRPr="005F48F1" w:rsidRDefault="008376D1" w:rsidP="003C4C2B">
            <w:pPr>
              <w:shd w:val="clear" w:color="auto" w:fill="FFFFFF"/>
              <w:jc w:val="both"/>
              <w:rPr>
                <w:sz w:val="22"/>
                <w:szCs w:val="22"/>
                <w:lang w:val="vi-VN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68861B25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7BCC552C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</w:p>
        </w:tc>
        <w:tc>
          <w:tcPr>
            <w:tcW w:w="991" w:type="dxa"/>
            <w:shd w:val="clear" w:color="auto" w:fill="FFFFFF"/>
            <w:vAlign w:val="center"/>
          </w:tcPr>
          <w:p w14:paraId="68EC670D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503A577B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</w:p>
        </w:tc>
        <w:tc>
          <w:tcPr>
            <w:tcW w:w="992" w:type="dxa"/>
            <w:gridSpan w:val="2"/>
            <w:shd w:val="clear" w:color="auto" w:fill="FFFFFF"/>
            <w:vAlign w:val="center"/>
          </w:tcPr>
          <w:p w14:paraId="693AE9E4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142BB25D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275" w:type="dxa"/>
            <w:gridSpan w:val="2"/>
            <w:shd w:val="clear" w:color="auto" w:fill="FFFFFF"/>
            <w:vAlign w:val="center"/>
          </w:tcPr>
          <w:p w14:paraId="6B6647CA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4DDCFE74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</w:tr>
      <w:tr w:rsidR="005F48F1" w:rsidRPr="005F48F1" w14:paraId="296890C6" w14:textId="77777777" w:rsidTr="00F9616E">
        <w:trPr>
          <w:trHeight w:val="552"/>
        </w:trPr>
        <w:tc>
          <w:tcPr>
            <w:tcW w:w="601" w:type="dxa"/>
            <w:shd w:val="clear" w:color="auto" w:fill="FFFFFF"/>
            <w:vAlign w:val="center"/>
          </w:tcPr>
          <w:p w14:paraId="3D0216FA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nl-NL"/>
              </w:rPr>
            </w:pPr>
            <w:r w:rsidRPr="005F48F1">
              <w:rPr>
                <w:bCs/>
                <w:sz w:val="22"/>
                <w:szCs w:val="22"/>
                <w:lang w:val="nl-NL"/>
              </w:rPr>
              <w:t>11.2</w:t>
            </w:r>
          </w:p>
        </w:tc>
        <w:tc>
          <w:tcPr>
            <w:tcW w:w="2693" w:type="dxa"/>
            <w:shd w:val="clear" w:color="auto" w:fill="FFFFFF"/>
            <w:noWrap/>
            <w:vAlign w:val="center"/>
          </w:tcPr>
          <w:p w14:paraId="1438575B" w14:textId="77777777" w:rsidR="008376D1" w:rsidRPr="005F48F1" w:rsidRDefault="008376D1" w:rsidP="003C4C2B">
            <w:pPr>
              <w:shd w:val="clear" w:color="auto" w:fill="FFFFFF"/>
              <w:rPr>
                <w:bCs/>
                <w:sz w:val="22"/>
                <w:szCs w:val="22"/>
                <w:lang w:val="nl-NL"/>
              </w:rPr>
            </w:pPr>
            <w:r w:rsidRPr="005F48F1">
              <w:rPr>
                <w:bCs/>
                <w:sz w:val="22"/>
                <w:szCs w:val="22"/>
                <w:lang w:val="nl-NL"/>
              </w:rPr>
              <w:t>Đường Vàm Thủ Đoàn (</w:t>
            </w:r>
            <w:r w:rsidRPr="005F48F1">
              <w:rPr>
                <w:sz w:val="22"/>
                <w:szCs w:val="22"/>
                <w:lang w:val="nl-NL"/>
              </w:rPr>
              <w:t>Đi kênh ranh xã Tân Thành)</w:t>
            </w:r>
          </w:p>
        </w:tc>
        <w:tc>
          <w:tcPr>
            <w:tcW w:w="2552" w:type="dxa"/>
            <w:shd w:val="clear" w:color="000000" w:fill="FFFFFF"/>
            <w:vAlign w:val="center"/>
          </w:tcPr>
          <w:p w14:paraId="507BEC10" w14:textId="77777777" w:rsidR="008376D1" w:rsidRPr="005F48F1" w:rsidRDefault="008376D1" w:rsidP="003C4C2B">
            <w:pPr>
              <w:shd w:val="clear" w:color="auto" w:fill="FFFFFF"/>
              <w:jc w:val="both"/>
              <w:rPr>
                <w:sz w:val="22"/>
                <w:szCs w:val="22"/>
                <w:lang w:val="nl-NL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3D1C0FE2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789A246B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</w:p>
        </w:tc>
        <w:tc>
          <w:tcPr>
            <w:tcW w:w="991" w:type="dxa"/>
            <w:shd w:val="clear" w:color="auto" w:fill="FFFFFF"/>
            <w:vAlign w:val="center"/>
          </w:tcPr>
          <w:p w14:paraId="4C741C79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1D7534B0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</w:p>
        </w:tc>
        <w:tc>
          <w:tcPr>
            <w:tcW w:w="992" w:type="dxa"/>
            <w:gridSpan w:val="2"/>
            <w:shd w:val="clear" w:color="auto" w:fill="FFFFFF"/>
            <w:vAlign w:val="center"/>
          </w:tcPr>
          <w:p w14:paraId="3472F88A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  <w:r w:rsidRPr="005F48F1">
              <w:rPr>
                <w:bCs/>
                <w:sz w:val="22"/>
                <w:szCs w:val="22"/>
              </w:rPr>
              <w:t>150.000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9B58D3E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  <w:r w:rsidRPr="005F48F1">
              <w:rPr>
                <w:bCs/>
                <w:sz w:val="22"/>
                <w:szCs w:val="22"/>
              </w:rPr>
              <w:t>165.000</w:t>
            </w:r>
          </w:p>
        </w:tc>
        <w:tc>
          <w:tcPr>
            <w:tcW w:w="1275" w:type="dxa"/>
            <w:gridSpan w:val="2"/>
            <w:shd w:val="clear" w:color="auto" w:fill="FFFFFF"/>
            <w:vAlign w:val="center"/>
          </w:tcPr>
          <w:p w14:paraId="04F84577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  <w:r w:rsidRPr="005F48F1">
              <w:rPr>
                <w:bCs/>
                <w:sz w:val="22"/>
                <w:szCs w:val="22"/>
              </w:rPr>
              <w:t>150.000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438D93B6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  <w:r w:rsidRPr="005F48F1">
              <w:rPr>
                <w:bCs/>
                <w:sz w:val="22"/>
                <w:szCs w:val="22"/>
              </w:rPr>
              <w:t>130.000</w:t>
            </w:r>
          </w:p>
        </w:tc>
      </w:tr>
    </w:tbl>
    <w:p w14:paraId="5F578787" w14:textId="1DB2F716" w:rsidR="008376D1" w:rsidRPr="005F48F1" w:rsidRDefault="008376D1" w:rsidP="008376D1">
      <w:pPr>
        <w:spacing w:before="120" w:after="120"/>
        <w:ind w:firstLine="720"/>
        <w:jc w:val="both"/>
        <w:rPr>
          <w:bCs/>
          <w:sz w:val="22"/>
          <w:szCs w:val="22"/>
          <w:lang w:val="nl-NL"/>
        </w:rPr>
      </w:pPr>
      <w:r w:rsidRPr="005F48F1">
        <w:rPr>
          <w:bCs/>
          <w:sz w:val="22"/>
          <w:szCs w:val="22"/>
          <w:lang w:val="nl-NL"/>
        </w:rPr>
        <w:t xml:space="preserve">- Tại mục </w:t>
      </w:r>
      <w:r w:rsidRPr="005F48F1">
        <w:rPr>
          <w:bCs/>
          <w:sz w:val="22"/>
          <w:szCs w:val="22"/>
          <w:lang w:val="vi-VN"/>
        </w:rPr>
        <w:t xml:space="preserve">A, </w:t>
      </w:r>
      <w:r w:rsidRPr="005F48F1">
        <w:rPr>
          <w:bCs/>
          <w:sz w:val="22"/>
          <w:szCs w:val="22"/>
          <w:lang w:val="nl-NL"/>
        </w:rPr>
        <w:t>D phần I</w:t>
      </w:r>
      <w:r w:rsidR="003571BB" w:rsidRPr="005F48F1">
        <w:rPr>
          <w:bCs/>
          <w:sz w:val="22"/>
          <w:szCs w:val="22"/>
          <w:lang w:val="nl-NL"/>
        </w:rPr>
        <w:t>. B</w:t>
      </w:r>
      <w:r w:rsidRPr="005F48F1">
        <w:rPr>
          <w:bCs/>
          <w:sz w:val="22"/>
          <w:szCs w:val="22"/>
          <w:lang w:val="nl-NL"/>
        </w:rPr>
        <w:t>ổ sung nội dung:</w:t>
      </w:r>
    </w:p>
    <w:tbl>
      <w:tblPr>
        <w:tblW w:w="14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1"/>
        <w:gridCol w:w="2693"/>
        <w:gridCol w:w="2552"/>
        <w:gridCol w:w="993"/>
        <w:gridCol w:w="1134"/>
        <w:gridCol w:w="985"/>
        <w:gridCol w:w="6"/>
        <w:gridCol w:w="993"/>
        <w:gridCol w:w="980"/>
        <w:gridCol w:w="12"/>
        <w:gridCol w:w="1134"/>
        <w:gridCol w:w="1263"/>
        <w:gridCol w:w="12"/>
        <w:gridCol w:w="993"/>
      </w:tblGrid>
      <w:tr w:rsidR="005F48F1" w:rsidRPr="005F48F1" w14:paraId="5B840025" w14:textId="77777777" w:rsidTr="003C4C2B">
        <w:trPr>
          <w:trHeight w:val="390"/>
          <w:tblHeader/>
          <w:jc w:val="center"/>
        </w:trPr>
        <w:tc>
          <w:tcPr>
            <w:tcW w:w="601" w:type="dxa"/>
            <w:vMerge w:val="restart"/>
            <w:shd w:val="clear" w:color="auto" w:fill="FFFFFF"/>
            <w:vAlign w:val="center"/>
            <w:hideMark/>
          </w:tcPr>
          <w:p w14:paraId="3BF7335D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F48F1"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2693" w:type="dxa"/>
            <w:vMerge w:val="restart"/>
            <w:shd w:val="clear" w:color="auto" w:fill="FFFFFF"/>
            <w:vAlign w:val="center"/>
            <w:hideMark/>
          </w:tcPr>
          <w:p w14:paraId="157A5127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F48F1">
              <w:rPr>
                <w:b/>
                <w:bCs/>
                <w:sz w:val="22"/>
                <w:szCs w:val="22"/>
              </w:rPr>
              <w:t>TÊN ĐƯỜNG</w:t>
            </w:r>
          </w:p>
        </w:tc>
        <w:tc>
          <w:tcPr>
            <w:tcW w:w="2552" w:type="dxa"/>
            <w:vMerge w:val="restart"/>
            <w:shd w:val="clear" w:color="auto" w:fill="FFFFFF"/>
            <w:vAlign w:val="center"/>
            <w:hideMark/>
          </w:tcPr>
          <w:p w14:paraId="1087FAE5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F48F1">
              <w:rPr>
                <w:b/>
                <w:bCs/>
                <w:sz w:val="22"/>
                <w:szCs w:val="22"/>
              </w:rPr>
              <w:t>ĐOẠN TỪ  . . .  ĐẾN  HẾT</w:t>
            </w:r>
          </w:p>
        </w:tc>
        <w:tc>
          <w:tcPr>
            <w:tcW w:w="8505" w:type="dxa"/>
            <w:gridSpan w:val="11"/>
            <w:shd w:val="clear" w:color="auto" w:fill="FFFFFF"/>
            <w:vAlign w:val="center"/>
            <w:hideMark/>
          </w:tcPr>
          <w:p w14:paraId="4BB0DFBC" w14:textId="77777777" w:rsidR="008376D1" w:rsidRPr="005F48F1" w:rsidRDefault="008376D1" w:rsidP="003C4C2B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5F48F1">
              <w:rPr>
                <w:b/>
                <w:bCs/>
                <w:sz w:val="22"/>
                <w:szCs w:val="22"/>
              </w:rPr>
              <w:t>ĐƠN GIÁ (đồng/m</w:t>
            </w:r>
            <w:r w:rsidRPr="005F48F1">
              <w:rPr>
                <w:b/>
                <w:bCs/>
                <w:sz w:val="22"/>
                <w:szCs w:val="22"/>
                <w:vertAlign w:val="superscript"/>
              </w:rPr>
              <w:t>2</w:t>
            </w:r>
            <w:r w:rsidRPr="005F48F1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5F48F1" w:rsidRPr="005F48F1" w14:paraId="462C0439" w14:textId="77777777" w:rsidTr="003C4C2B">
        <w:trPr>
          <w:trHeight w:val="390"/>
          <w:tblHeader/>
          <w:jc w:val="center"/>
        </w:trPr>
        <w:tc>
          <w:tcPr>
            <w:tcW w:w="601" w:type="dxa"/>
            <w:vMerge/>
            <w:vAlign w:val="center"/>
            <w:hideMark/>
          </w:tcPr>
          <w:p w14:paraId="720664E7" w14:textId="77777777" w:rsidR="008376D1" w:rsidRPr="005F48F1" w:rsidRDefault="008376D1" w:rsidP="003C4C2B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693" w:type="dxa"/>
            <w:vMerge/>
            <w:vAlign w:val="center"/>
            <w:hideMark/>
          </w:tcPr>
          <w:p w14:paraId="7A59ED79" w14:textId="77777777" w:rsidR="008376D1" w:rsidRPr="005F48F1" w:rsidRDefault="008376D1" w:rsidP="003C4C2B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552" w:type="dxa"/>
            <w:vMerge/>
            <w:vAlign w:val="center"/>
            <w:hideMark/>
          </w:tcPr>
          <w:p w14:paraId="66F82906" w14:textId="77777777" w:rsidR="008376D1" w:rsidRPr="005F48F1" w:rsidRDefault="008376D1" w:rsidP="003C4C2B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111" w:type="dxa"/>
            <w:gridSpan w:val="5"/>
            <w:shd w:val="clear" w:color="auto" w:fill="FFFFFF"/>
            <w:vAlign w:val="center"/>
            <w:hideMark/>
          </w:tcPr>
          <w:p w14:paraId="594AC4F0" w14:textId="77777777" w:rsidR="008376D1" w:rsidRPr="005F48F1" w:rsidRDefault="008376D1" w:rsidP="003C4C2B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5F48F1">
              <w:rPr>
                <w:b/>
                <w:bCs/>
                <w:sz w:val="22"/>
                <w:szCs w:val="22"/>
              </w:rPr>
              <w:t>THỊ TRẤN</w:t>
            </w:r>
          </w:p>
        </w:tc>
        <w:tc>
          <w:tcPr>
            <w:tcW w:w="4394" w:type="dxa"/>
            <w:gridSpan w:val="6"/>
            <w:shd w:val="clear" w:color="auto" w:fill="FFFFFF"/>
            <w:vAlign w:val="center"/>
            <w:hideMark/>
          </w:tcPr>
          <w:p w14:paraId="24720B66" w14:textId="77777777" w:rsidR="008376D1" w:rsidRPr="005F48F1" w:rsidRDefault="008376D1" w:rsidP="003C4C2B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5F48F1">
              <w:rPr>
                <w:b/>
                <w:bCs/>
                <w:sz w:val="22"/>
                <w:szCs w:val="22"/>
              </w:rPr>
              <w:t>XÃ</w:t>
            </w:r>
          </w:p>
        </w:tc>
      </w:tr>
      <w:tr w:rsidR="005F48F1" w:rsidRPr="005F48F1" w14:paraId="044B5614" w14:textId="77777777" w:rsidTr="003C4C2B">
        <w:trPr>
          <w:trHeight w:val="390"/>
          <w:tblHeader/>
          <w:jc w:val="center"/>
        </w:trPr>
        <w:tc>
          <w:tcPr>
            <w:tcW w:w="601" w:type="dxa"/>
            <w:vMerge/>
            <w:vAlign w:val="center"/>
            <w:hideMark/>
          </w:tcPr>
          <w:p w14:paraId="21AAD314" w14:textId="77777777" w:rsidR="008376D1" w:rsidRPr="005F48F1" w:rsidRDefault="008376D1" w:rsidP="003C4C2B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693" w:type="dxa"/>
            <w:vMerge/>
            <w:vAlign w:val="center"/>
            <w:hideMark/>
          </w:tcPr>
          <w:p w14:paraId="31706DF9" w14:textId="77777777" w:rsidR="008376D1" w:rsidRPr="005F48F1" w:rsidRDefault="008376D1" w:rsidP="003C4C2B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552" w:type="dxa"/>
            <w:vMerge/>
            <w:vAlign w:val="center"/>
            <w:hideMark/>
          </w:tcPr>
          <w:p w14:paraId="4137BCC7" w14:textId="77777777" w:rsidR="008376D1" w:rsidRPr="005F48F1" w:rsidRDefault="008376D1" w:rsidP="003C4C2B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FFFFFF"/>
            <w:vAlign w:val="center"/>
            <w:hideMark/>
          </w:tcPr>
          <w:p w14:paraId="1251F789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F48F1">
              <w:rPr>
                <w:b/>
                <w:bCs/>
                <w:sz w:val="22"/>
                <w:szCs w:val="22"/>
              </w:rPr>
              <w:t>CHN</w:t>
            </w:r>
          </w:p>
        </w:tc>
        <w:tc>
          <w:tcPr>
            <w:tcW w:w="1134" w:type="dxa"/>
            <w:shd w:val="clear" w:color="auto" w:fill="FFFFFF"/>
            <w:vAlign w:val="center"/>
            <w:hideMark/>
          </w:tcPr>
          <w:p w14:paraId="6D92030E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F48F1">
              <w:rPr>
                <w:b/>
                <w:bCs/>
                <w:sz w:val="22"/>
                <w:szCs w:val="22"/>
              </w:rPr>
              <w:t>CLN</w:t>
            </w:r>
          </w:p>
        </w:tc>
        <w:tc>
          <w:tcPr>
            <w:tcW w:w="991" w:type="dxa"/>
            <w:gridSpan w:val="2"/>
            <w:shd w:val="clear" w:color="auto" w:fill="FFFFFF"/>
            <w:vAlign w:val="center"/>
            <w:hideMark/>
          </w:tcPr>
          <w:p w14:paraId="158C2A72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F48F1">
              <w:rPr>
                <w:b/>
                <w:bCs/>
                <w:sz w:val="22"/>
                <w:szCs w:val="22"/>
              </w:rPr>
              <w:t>NTS</w:t>
            </w:r>
          </w:p>
        </w:tc>
        <w:tc>
          <w:tcPr>
            <w:tcW w:w="993" w:type="dxa"/>
            <w:shd w:val="clear" w:color="auto" w:fill="FFFFFF"/>
            <w:vAlign w:val="center"/>
            <w:hideMark/>
          </w:tcPr>
          <w:p w14:paraId="3D4522B8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F48F1">
              <w:rPr>
                <w:b/>
                <w:bCs/>
                <w:sz w:val="22"/>
                <w:szCs w:val="22"/>
              </w:rPr>
              <w:t>RSX</w:t>
            </w:r>
          </w:p>
        </w:tc>
        <w:tc>
          <w:tcPr>
            <w:tcW w:w="992" w:type="dxa"/>
            <w:gridSpan w:val="2"/>
            <w:shd w:val="clear" w:color="auto" w:fill="FFFFFF"/>
            <w:vAlign w:val="center"/>
            <w:hideMark/>
          </w:tcPr>
          <w:p w14:paraId="2051B560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F48F1">
              <w:rPr>
                <w:b/>
                <w:bCs/>
                <w:sz w:val="22"/>
                <w:szCs w:val="22"/>
              </w:rPr>
              <w:t>CHN</w:t>
            </w:r>
          </w:p>
        </w:tc>
        <w:tc>
          <w:tcPr>
            <w:tcW w:w="1134" w:type="dxa"/>
            <w:shd w:val="clear" w:color="auto" w:fill="FFFFFF"/>
            <w:vAlign w:val="center"/>
            <w:hideMark/>
          </w:tcPr>
          <w:p w14:paraId="79A7F71E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F48F1">
              <w:rPr>
                <w:b/>
                <w:bCs/>
                <w:sz w:val="22"/>
                <w:szCs w:val="22"/>
              </w:rPr>
              <w:t>CLN</w:t>
            </w:r>
          </w:p>
        </w:tc>
        <w:tc>
          <w:tcPr>
            <w:tcW w:w="1275" w:type="dxa"/>
            <w:gridSpan w:val="2"/>
            <w:shd w:val="clear" w:color="auto" w:fill="FFFFFF"/>
            <w:vAlign w:val="center"/>
            <w:hideMark/>
          </w:tcPr>
          <w:p w14:paraId="3BC03289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F48F1">
              <w:rPr>
                <w:b/>
                <w:bCs/>
                <w:sz w:val="22"/>
                <w:szCs w:val="22"/>
              </w:rPr>
              <w:t>NTS</w:t>
            </w:r>
          </w:p>
        </w:tc>
        <w:tc>
          <w:tcPr>
            <w:tcW w:w="993" w:type="dxa"/>
            <w:shd w:val="clear" w:color="auto" w:fill="FFFFFF"/>
            <w:vAlign w:val="center"/>
            <w:hideMark/>
          </w:tcPr>
          <w:p w14:paraId="575F7654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F48F1">
              <w:rPr>
                <w:b/>
                <w:bCs/>
                <w:sz w:val="22"/>
                <w:szCs w:val="22"/>
              </w:rPr>
              <w:t>RSX</w:t>
            </w:r>
          </w:p>
        </w:tc>
      </w:tr>
      <w:tr w:rsidR="005F48F1" w:rsidRPr="005F48F1" w14:paraId="0464249C" w14:textId="77777777" w:rsidTr="003C4C2B">
        <w:trPr>
          <w:trHeight w:val="393"/>
          <w:jc w:val="center"/>
        </w:trPr>
        <w:tc>
          <w:tcPr>
            <w:tcW w:w="5846" w:type="dxa"/>
            <w:gridSpan w:val="3"/>
            <w:shd w:val="clear" w:color="auto" w:fill="FFFFFF"/>
            <w:vAlign w:val="center"/>
            <w:hideMark/>
          </w:tcPr>
          <w:p w14:paraId="5931DD69" w14:textId="77777777" w:rsidR="008376D1" w:rsidRPr="005F48F1" w:rsidRDefault="008376D1" w:rsidP="003C4C2B">
            <w:pPr>
              <w:shd w:val="clear" w:color="auto" w:fill="FFFFFF"/>
              <w:rPr>
                <w:b/>
                <w:bCs/>
                <w:sz w:val="22"/>
                <w:szCs w:val="22"/>
              </w:rPr>
            </w:pPr>
            <w:r w:rsidRPr="005F48F1">
              <w:rPr>
                <w:b/>
                <w:bCs/>
                <w:sz w:val="22"/>
                <w:szCs w:val="22"/>
              </w:rPr>
              <w:lastRenderedPageBreak/>
              <w:t>Phần I: VỊ TRÍ TIẾP GIÁP ĐƯỜNG GIAO THÔNG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6907DC0F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sz w:val="22"/>
                <w:szCs w:val="22"/>
                <w:lang w:val="nl-NL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6D922043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85" w:type="dxa"/>
            <w:shd w:val="clear" w:color="auto" w:fill="FFFFFF"/>
            <w:vAlign w:val="center"/>
          </w:tcPr>
          <w:p w14:paraId="19EC8B00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9" w:type="dxa"/>
            <w:gridSpan w:val="2"/>
            <w:shd w:val="clear" w:color="auto" w:fill="FFFFFF"/>
            <w:vAlign w:val="center"/>
          </w:tcPr>
          <w:p w14:paraId="229D3EC4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80" w:type="dxa"/>
            <w:shd w:val="clear" w:color="auto" w:fill="FFFFFF"/>
            <w:vAlign w:val="center"/>
          </w:tcPr>
          <w:p w14:paraId="057DAEC9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46" w:type="dxa"/>
            <w:gridSpan w:val="2"/>
            <w:shd w:val="clear" w:color="auto" w:fill="FFFFFF"/>
            <w:vAlign w:val="center"/>
          </w:tcPr>
          <w:p w14:paraId="41A716BB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63" w:type="dxa"/>
            <w:shd w:val="clear" w:color="auto" w:fill="FFFFFF"/>
            <w:vAlign w:val="center"/>
          </w:tcPr>
          <w:p w14:paraId="421FE93D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05" w:type="dxa"/>
            <w:gridSpan w:val="2"/>
            <w:shd w:val="clear" w:color="auto" w:fill="FFFFFF"/>
            <w:vAlign w:val="center"/>
          </w:tcPr>
          <w:p w14:paraId="5D4392D0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5F48F1" w:rsidRPr="005F48F1" w14:paraId="2227B3F0" w14:textId="77777777" w:rsidTr="003C4C2B">
        <w:trPr>
          <w:trHeight w:val="390"/>
          <w:jc w:val="center"/>
        </w:trPr>
        <w:tc>
          <w:tcPr>
            <w:tcW w:w="601" w:type="dxa"/>
            <w:shd w:val="clear" w:color="auto" w:fill="FFFFFF"/>
            <w:vAlign w:val="center"/>
          </w:tcPr>
          <w:p w14:paraId="10DD2F7E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sz w:val="22"/>
                <w:szCs w:val="22"/>
                <w:lang w:val="vi-VN"/>
              </w:rPr>
            </w:pPr>
            <w:r w:rsidRPr="005F48F1">
              <w:rPr>
                <w:b/>
                <w:sz w:val="22"/>
                <w:szCs w:val="22"/>
                <w:lang w:val="vi-VN"/>
              </w:rPr>
              <w:t>A</w:t>
            </w:r>
          </w:p>
        </w:tc>
        <w:tc>
          <w:tcPr>
            <w:tcW w:w="2693" w:type="dxa"/>
            <w:shd w:val="clear" w:color="auto" w:fill="FFFFFF"/>
            <w:noWrap/>
            <w:vAlign w:val="center"/>
          </w:tcPr>
          <w:p w14:paraId="1073BECE" w14:textId="77777777" w:rsidR="008376D1" w:rsidRPr="005F48F1" w:rsidRDefault="008376D1" w:rsidP="003C4C2B">
            <w:pPr>
              <w:shd w:val="clear" w:color="auto" w:fill="FFFFFF"/>
              <w:rPr>
                <w:b/>
                <w:bCs/>
                <w:sz w:val="22"/>
                <w:szCs w:val="22"/>
                <w:lang w:val="vi-VN"/>
              </w:rPr>
            </w:pPr>
            <w:r w:rsidRPr="005F48F1">
              <w:rPr>
                <w:b/>
                <w:bCs/>
                <w:sz w:val="22"/>
                <w:szCs w:val="22"/>
                <w:lang w:val="vi-VN"/>
              </w:rPr>
              <w:t>QUỐC LỘ (QL)</w:t>
            </w:r>
          </w:p>
        </w:tc>
        <w:tc>
          <w:tcPr>
            <w:tcW w:w="2552" w:type="dxa"/>
            <w:shd w:val="clear" w:color="auto" w:fill="FFFFFF"/>
            <w:vAlign w:val="center"/>
          </w:tcPr>
          <w:p w14:paraId="436BA9FF" w14:textId="77777777" w:rsidR="008376D1" w:rsidRPr="005F48F1" w:rsidRDefault="008376D1" w:rsidP="003C4C2B">
            <w:pPr>
              <w:shd w:val="clear" w:color="auto" w:fill="FFFFFF"/>
              <w:rPr>
                <w:bCs/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14656837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nl-NL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115BD1E3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91" w:type="dxa"/>
            <w:gridSpan w:val="2"/>
            <w:shd w:val="clear" w:color="auto" w:fill="FFFFFF"/>
            <w:vAlign w:val="center"/>
          </w:tcPr>
          <w:p w14:paraId="0A8FA505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43BA6318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92" w:type="dxa"/>
            <w:gridSpan w:val="2"/>
            <w:shd w:val="clear" w:color="auto" w:fill="FFFFFF"/>
            <w:vAlign w:val="center"/>
          </w:tcPr>
          <w:p w14:paraId="607864FC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05C70C84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75" w:type="dxa"/>
            <w:gridSpan w:val="2"/>
            <w:shd w:val="clear" w:color="auto" w:fill="FFFFFF"/>
            <w:vAlign w:val="center"/>
          </w:tcPr>
          <w:p w14:paraId="4037C5D2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36ACE706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5F48F1" w:rsidRPr="005F48F1" w14:paraId="18CE6E48" w14:textId="77777777" w:rsidTr="003C4C2B">
        <w:trPr>
          <w:trHeight w:val="390"/>
          <w:jc w:val="center"/>
        </w:trPr>
        <w:tc>
          <w:tcPr>
            <w:tcW w:w="601" w:type="dxa"/>
            <w:shd w:val="clear" w:color="auto" w:fill="FFFFFF"/>
            <w:vAlign w:val="center"/>
          </w:tcPr>
          <w:p w14:paraId="682EC119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sz w:val="22"/>
                <w:szCs w:val="22"/>
                <w:lang w:val="vi-VN"/>
              </w:rPr>
            </w:pPr>
            <w:r w:rsidRPr="005F48F1">
              <w:rPr>
                <w:b/>
                <w:sz w:val="22"/>
                <w:szCs w:val="22"/>
                <w:lang w:val="vi-VN"/>
              </w:rPr>
              <w:t>1</w:t>
            </w:r>
          </w:p>
        </w:tc>
        <w:tc>
          <w:tcPr>
            <w:tcW w:w="2693" w:type="dxa"/>
            <w:shd w:val="clear" w:color="auto" w:fill="FFFFFF"/>
            <w:noWrap/>
            <w:vAlign w:val="center"/>
          </w:tcPr>
          <w:p w14:paraId="64B2BDC9" w14:textId="77777777" w:rsidR="008376D1" w:rsidRPr="005F48F1" w:rsidRDefault="008376D1" w:rsidP="003C4C2B">
            <w:pPr>
              <w:shd w:val="clear" w:color="auto" w:fill="FFFFFF"/>
              <w:rPr>
                <w:b/>
                <w:bCs/>
                <w:sz w:val="22"/>
                <w:szCs w:val="22"/>
                <w:lang w:val="vi-VN"/>
              </w:rPr>
            </w:pPr>
            <w:r w:rsidRPr="005F48F1">
              <w:rPr>
                <w:b/>
                <w:bCs/>
                <w:sz w:val="22"/>
                <w:szCs w:val="22"/>
                <w:lang w:val="vi-VN"/>
              </w:rPr>
              <w:t>QL 1A</w:t>
            </w:r>
          </w:p>
        </w:tc>
        <w:tc>
          <w:tcPr>
            <w:tcW w:w="2552" w:type="dxa"/>
            <w:shd w:val="clear" w:color="auto" w:fill="FFFFFF"/>
            <w:vAlign w:val="center"/>
          </w:tcPr>
          <w:p w14:paraId="3827C2D4" w14:textId="3B97CC79" w:rsidR="008376D1" w:rsidRPr="005F48F1" w:rsidRDefault="00B67696" w:rsidP="003C4C2B">
            <w:pPr>
              <w:shd w:val="clear" w:color="auto" w:fill="FFFFFF"/>
              <w:rPr>
                <w:bCs/>
                <w:sz w:val="22"/>
                <w:szCs w:val="22"/>
                <w:lang w:val="vi-VN"/>
              </w:rPr>
            </w:pPr>
            <w:r w:rsidRPr="00791BAE">
              <w:rPr>
                <w:bCs/>
                <w:color w:val="FF0000"/>
                <w:sz w:val="22"/>
                <w:szCs w:val="22"/>
                <w:lang w:val="vi-VN"/>
              </w:rPr>
              <w:t>Ngã ba Phước Toàn</w:t>
            </w:r>
            <w:r w:rsidRPr="00B67696">
              <w:rPr>
                <w:bCs/>
                <w:color w:val="FF0000"/>
                <w:sz w:val="22"/>
                <w:szCs w:val="22"/>
                <w:lang w:val="vi-VN"/>
              </w:rPr>
              <w:t xml:space="preserve"> </w:t>
            </w:r>
            <w:r w:rsidRPr="005F48F1">
              <w:rPr>
                <w:bCs/>
                <w:sz w:val="22"/>
                <w:szCs w:val="22"/>
                <w:lang w:val="vi-VN"/>
              </w:rPr>
              <w:t>– Rạch Ông Nhông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686A0DB0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  <w:r w:rsidRPr="005F48F1">
              <w:rPr>
                <w:bCs/>
                <w:sz w:val="22"/>
                <w:szCs w:val="22"/>
                <w:lang w:val="vi-VN"/>
              </w:rPr>
              <w:t>250.000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79C0E80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  <w:r w:rsidRPr="005F48F1">
              <w:rPr>
                <w:bCs/>
                <w:sz w:val="22"/>
                <w:szCs w:val="22"/>
                <w:lang w:val="vi-VN"/>
              </w:rPr>
              <w:t>250.000</w:t>
            </w:r>
          </w:p>
        </w:tc>
        <w:tc>
          <w:tcPr>
            <w:tcW w:w="991" w:type="dxa"/>
            <w:gridSpan w:val="2"/>
            <w:shd w:val="clear" w:color="auto" w:fill="FFFFFF"/>
            <w:vAlign w:val="center"/>
          </w:tcPr>
          <w:p w14:paraId="48E51E1D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  <w:r w:rsidRPr="005F48F1">
              <w:rPr>
                <w:bCs/>
                <w:sz w:val="22"/>
                <w:szCs w:val="22"/>
                <w:lang w:val="vi-VN"/>
              </w:rPr>
              <w:t>250.000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18C121AB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  <w:r w:rsidRPr="005F48F1">
              <w:rPr>
                <w:bCs/>
                <w:sz w:val="22"/>
                <w:szCs w:val="22"/>
                <w:lang w:val="vi-VN"/>
              </w:rPr>
              <w:t>142.000</w:t>
            </w:r>
          </w:p>
        </w:tc>
        <w:tc>
          <w:tcPr>
            <w:tcW w:w="992" w:type="dxa"/>
            <w:gridSpan w:val="2"/>
            <w:shd w:val="clear" w:color="auto" w:fill="FFFFFF"/>
            <w:vAlign w:val="center"/>
          </w:tcPr>
          <w:p w14:paraId="44355C83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4E2ADAB1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75" w:type="dxa"/>
            <w:gridSpan w:val="2"/>
            <w:shd w:val="clear" w:color="auto" w:fill="FFFFFF"/>
            <w:vAlign w:val="center"/>
          </w:tcPr>
          <w:p w14:paraId="5D148E9E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78B026D3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5F48F1" w:rsidRPr="005F48F1" w14:paraId="421CC2CF" w14:textId="77777777" w:rsidTr="003C4C2B">
        <w:trPr>
          <w:trHeight w:val="390"/>
          <w:jc w:val="center"/>
        </w:trPr>
        <w:tc>
          <w:tcPr>
            <w:tcW w:w="601" w:type="dxa"/>
            <w:shd w:val="clear" w:color="auto" w:fill="FFFFFF"/>
            <w:vAlign w:val="center"/>
            <w:hideMark/>
          </w:tcPr>
          <w:p w14:paraId="42697CEC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sz w:val="22"/>
                <w:szCs w:val="22"/>
                <w:lang w:val="vi-VN"/>
              </w:rPr>
            </w:pPr>
            <w:r w:rsidRPr="005F48F1">
              <w:rPr>
                <w:b/>
                <w:sz w:val="22"/>
                <w:szCs w:val="22"/>
                <w:lang w:val="vi-VN"/>
              </w:rPr>
              <w:t>D</w:t>
            </w:r>
          </w:p>
        </w:tc>
        <w:tc>
          <w:tcPr>
            <w:tcW w:w="2693" w:type="dxa"/>
            <w:shd w:val="clear" w:color="auto" w:fill="FFFFFF"/>
            <w:noWrap/>
            <w:vAlign w:val="center"/>
            <w:hideMark/>
          </w:tcPr>
          <w:p w14:paraId="63EA4F7C" w14:textId="77777777" w:rsidR="008376D1" w:rsidRPr="005F48F1" w:rsidRDefault="008376D1" w:rsidP="003C4C2B">
            <w:pPr>
              <w:shd w:val="clear" w:color="auto" w:fill="FFFFFF"/>
              <w:rPr>
                <w:b/>
                <w:sz w:val="22"/>
                <w:szCs w:val="22"/>
                <w:lang w:val="vi-VN"/>
              </w:rPr>
            </w:pPr>
            <w:r w:rsidRPr="005F48F1">
              <w:rPr>
                <w:b/>
                <w:bCs/>
                <w:sz w:val="22"/>
                <w:szCs w:val="22"/>
                <w:lang w:val="vi-VN"/>
              </w:rPr>
              <w:t>CÁC ĐƯỜNG KHÁC</w:t>
            </w:r>
          </w:p>
        </w:tc>
        <w:tc>
          <w:tcPr>
            <w:tcW w:w="2552" w:type="dxa"/>
            <w:shd w:val="clear" w:color="auto" w:fill="FFFFFF"/>
            <w:vAlign w:val="center"/>
          </w:tcPr>
          <w:p w14:paraId="2EF83B83" w14:textId="77777777" w:rsidR="008376D1" w:rsidRPr="005F48F1" w:rsidRDefault="008376D1" w:rsidP="003C4C2B">
            <w:pPr>
              <w:shd w:val="clear" w:color="auto" w:fill="FFFFFF"/>
              <w:rPr>
                <w:bCs/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040FE6E9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nl-NL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711A35B5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91" w:type="dxa"/>
            <w:gridSpan w:val="2"/>
            <w:shd w:val="clear" w:color="auto" w:fill="FFFFFF"/>
            <w:vAlign w:val="center"/>
          </w:tcPr>
          <w:p w14:paraId="158B6262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1F4A065F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92" w:type="dxa"/>
            <w:gridSpan w:val="2"/>
            <w:shd w:val="clear" w:color="auto" w:fill="FFFFFF"/>
            <w:vAlign w:val="center"/>
          </w:tcPr>
          <w:p w14:paraId="75E329E6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26CB5005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75" w:type="dxa"/>
            <w:gridSpan w:val="2"/>
            <w:shd w:val="clear" w:color="auto" w:fill="FFFFFF"/>
            <w:vAlign w:val="center"/>
          </w:tcPr>
          <w:p w14:paraId="60C9A635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32FA29A7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5F48F1" w:rsidRPr="005F48F1" w14:paraId="38C3E717" w14:textId="77777777" w:rsidTr="003C4C2B">
        <w:trPr>
          <w:trHeight w:val="405"/>
          <w:jc w:val="center"/>
        </w:trPr>
        <w:tc>
          <w:tcPr>
            <w:tcW w:w="601" w:type="dxa"/>
            <w:shd w:val="clear" w:color="auto" w:fill="FFFFFF"/>
            <w:vAlign w:val="center"/>
          </w:tcPr>
          <w:p w14:paraId="646A628D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sz w:val="22"/>
                <w:szCs w:val="22"/>
              </w:rPr>
            </w:pPr>
            <w:r w:rsidRPr="005F48F1">
              <w:rPr>
                <w:b/>
                <w:sz w:val="22"/>
                <w:szCs w:val="22"/>
                <w:lang w:val="vi-VN"/>
              </w:rPr>
              <w:t>I</w:t>
            </w:r>
            <w:r w:rsidRPr="005F48F1">
              <w:rPr>
                <w:b/>
                <w:sz w:val="22"/>
                <w:szCs w:val="22"/>
              </w:rPr>
              <w:t>I</w:t>
            </w:r>
          </w:p>
        </w:tc>
        <w:tc>
          <w:tcPr>
            <w:tcW w:w="2693" w:type="dxa"/>
            <w:shd w:val="clear" w:color="auto" w:fill="FFFFFF"/>
            <w:noWrap/>
            <w:vAlign w:val="center"/>
          </w:tcPr>
          <w:p w14:paraId="6053B5E1" w14:textId="77777777" w:rsidR="008376D1" w:rsidRPr="005F48F1" w:rsidRDefault="008376D1" w:rsidP="003C4C2B">
            <w:pPr>
              <w:shd w:val="clear" w:color="auto" w:fill="FFFFFF"/>
              <w:rPr>
                <w:b/>
                <w:sz w:val="22"/>
                <w:szCs w:val="22"/>
              </w:rPr>
            </w:pPr>
            <w:r w:rsidRPr="005F48F1">
              <w:rPr>
                <w:b/>
                <w:sz w:val="22"/>
                <w:szCs w:val="22"/>
              </w:rPr>
              <w:t>Các đường chưa có tên</w:t>
            </w:r>
          </w:p>
        </w:tc>
        <w:tc>
          <w:tcPr>
            <w:tcW w:w="2552" w:type="dxa"/>
            <w:shd w:val="clear" w:color="auto" w:fill="FFFFFF"/>
            <w:vAlign w:val="center"/>
          </w:tcPr>
          <w:p w14:paraId="06755FD8" w14:textId="77777777" w:rsidR="008376D1" w:rsidRPr="005F48F1" w:rsidRDefault="008376D1" w:rsidP="003C4C2B">
            <w:pPr>
              <w:shd w:val="clear" w:color="auto" w:fill="FFFFFF"/>
              <w:jc w:val="both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5FEA928C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  <w:lang w:val="nl-NL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4504DDB9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  <w:lang w:val="nl-NL"/>
              </w:rPr>
            </w:pPr>
          </w:p>
        </w:tc>
        <w:tc>
          <w:tcPr>
            <w:tcW w:w="991" w:type="dxa"/>
            <w:gridSpan w:val="2"/>
            <w:shd w:val="clear" w:color="auto" w:fill="FFFFFF"/>
            <w:vAlign w:val="center"/>
          </w:tcPr>
          <w:p w14:paraId="66BAEC61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  <w:lang w:val="nl-NL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2C0B2DD7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  <w:lang w:val="nl-NL"/>
              </w:rPr>
            </w:pPr>
          </w:p>
        </w:tc>
        <w:tc>
          <w:tcPr>
            <w:tcW w:w="992" w:type="dxa"/>
            <w:gridSpan w:val="2"/>
            <w:shd w:val="clear" w:color="auto" w:fill="FFFFFF"/>
            <w:vAlign w:val="center"/>
          </w:tcPr>
          <w:p w14:paraId="43EA5A76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  <w:lang w:val="vi-VN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109D340A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  <w:lang w:val="vi-VN"/>
              </w:rPr>
            </w:pPr>
          </w:p>
        </w:tc>
        <w:tc>
          <w:tcPr>
            <w:tcW w:w="1275" w:type="dxa"/>
            <w:gridSpan w:val="2"/>
            <w:shd w:val="clear" w:color="auto" w:fill="FFFFFF"/>
            <w:vAlign w:val="center"/>
          </w:tcPr>
          <w:p w14:paraId="79E22EEF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  <w:lang w:val="vi-VN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752F75B7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  <w:lang w:val="vi-VN"/>
              </w:rPr>
            </w:pPr>
          </w:p>
        </w:tc>
      </w:tr>
      <w:tr w:rsidR="005F48F1" w:rsidRPr="005F48F1" w14:paraId="3213A2EA" w14:textId="77777777" w:rsidTr="003C4C2B">
        <w:trPr>
          <w:trHeight w:val="552"/>
          <w:jc w:val="center"/>
        </w:trPr>
        <w:tc>
          <w:tcPr>
            <w:tcW w:w="601" w:type="dxa"/>
            <w:shd w:val="clear" w:color="auto" w:fill="FFFFFF"/>
            <w:vAlign w:val="center"/>
          </w:tcPr>
          <w:p w14:paraId="4E852FB3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sz w:val="22"/>
                <w:szCs w:val="22"/>
              </w:rPr>
            </w:pPr>
            <w:r w:rsidRPr="005F48F1">
              <w:rPr>
                <w:b/>
                <w:sz w:val="22"/>
                <w:szCs w:val="22"/>
              </w:rPr>
              <w:t>12</w:t>
            </w:r>
          </w:p>
        </w:tc>
        <w:tc>
          <w:tcPr>
            <w:tcW w:w="2693" w:type="dxa"/>
            <w:shd w:val="clear" w:color="auto" w:fill="FFFFFF"/>
            <w:noWrap/>
            <w:vAlign w:val="center"/>
          </w:tcPr>
          <w:p w14:paraId="6683D7C4" w14:textId="77777777" w:rsidR="008376D1" w:rsidRPr="005F48F1" w:rsidRDefault="008376D1" w:rsidP="003C4C2B">
            <w:pPr>
              <w:shd w:val="clear" w:color="auto" w:fill="FFFFFF"/>
              <w:rPr>
                <w:b/>
                <w:sz w:val="22"/>
                <w:szCs w:val="22"/>
              </w:rPr>
            </w:pPr>
            <w:r w:rsidRPr="005F48F1">
              <w:rPr>
                <w:b/>
                <w:sz w:val="22"/>
                <w:szCs w:val="22"/>
              </w:rPr>
              <w:t>Xã Thạnh Lợi</w:t>
            </w:r>
          </w:p>
        </w:tc>
        <w:tc>
          <w:tcPr>
            <w:tcW w:w="2552" w:type="dxa"/>
            <w:shd w:val="clear" w:color="000000" w:fill="FFFFFF"/>
            <w:vAlign w:val="center"/>
          </w:tcPr>
          <w:p w14:paraId="6AF97010" w14:textId="77777777" w:rsidR="008376D1" w:rsidRPr="005F48F1" w:rsidRDefault="008376D1" w:rsidP="003C4C2B">
            <w:pPr>
              <w:shd w:val="clear" w:color="auto" w:fill="FFFFFF"/>
              <w:jc w:val="both"/>
              <w:rPr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7E4D0B4C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6CB75B9E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</w:p>
        </w:tc>
        <w:tc>
          <w:tcPr>
            <w:tcW w:w="991" w:type="dxa"/>
            <w:gridSpan w:val="2"/>
            <w:shd w:val="clear" w:color="auto" w:fill="FFFFFF"/>
            <w:vAlign w:val="center"/>
          </w:tcPr>
          <w:p w14:paraId="5142A3B9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048FDCA2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</w:p>
        </w:tc>
        <w:tc>
          <w:tcPr>
            <w:tcW w:w="992" w:type="dxa"/>
            <w:gridSpan w:val="2"/>
            <w:shd w:val="clear" w:color="auto" w:fill="FFFFFF"/>
            <w:vAlign w:val="center"/>
          </w:tcPr>
          <w:p w14:paraId="1E0FDFF6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620FA12E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275" w:type="dxa"/>
            <w:gridSpan w:val="2"/>
            <w:shd w:val="clear" w:color="auto" w:fill="FFFFFF"/>
            <w:vAlign w:val="center"/>
          </w:tcPr>
          <w:p w14:paraId="0CA74020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0753BA02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</w:tr>
      <w:tr w:rsidR="005F48F1" w:rsidRPr="005F48F1" w14:paraId="0E08AEB6" w14:textId="77777777" w:rsidTr="003C4C2B">
        <w:trPr>
          <w:trHeight w:val="552"/>
          <w:jc w:val="center"/>
        </w:trPr>
        <w:tc>
          <w:tcPr>
            <w:tcW w:w="601" w:type="dxa"/>
            <w:shd w:val="clear" w:color="auto" w:fill="FFFFFF"/>
            <w:vAlign w:val="center"/>
          </w:tcPr>
          <w:p w14:paraId="365DA9B9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  <w:r w:rsidRPr="005F48F1">
              <w:rPr>
                <w:bCs/>
                <w:sz w:val="22"/>
                <w:szCs w:val="22"/>
              </w:rPr>
              <w:t>12.1</w:t>
            </w:r>
          </w:p>
        </w:tc>
        <w:tc>
          <w:tcPr>
            <w:tcW w:w="2693" w:type="dxa"/>
            <w:shd w:val="clear" w:color="auto" w:fill="FFFFFF"/>
            <w:noWrap/>
            <w:vAlign w:val="center"/>
          </w:tcPr>
          <w:p w14:paraId="4244F952" w14:textId="77777777" w:rsidR="008376D1" w:rsidRPr="005F48F1" w:rsidRDefault="008376D1" w:rsidP="003C4C2B">
            <w:pPr>
              <w:shd w:val="clear" w:color="auto" w:fill="FFFFFF"/>
              <w:rPr>
                <w:bCs/>
                <w:sz w:val="22"/>
                <w:szCs w:val="22"/>
                <w:lang w:val="vi-VN"/>
              </w:rPr>
            </w:pPr>
            <w:r w:rsidRPr="005F48F1">
              <w:rPr>
                <w:bCs/>
                <w:sz w:val="22"/>
                <w:szCs w:val="22"/>
              </w:rPr>
              <w:t>Đường</w:t>
            </w:r>
            <w:r w:rsidRPr="005F48F1">
              <w:rPr>
                <w:bCs/>
                <w:sz w:val="22"/>
                <w:szCs w:val="22"/>
                <w:lang w:val="vi-VN"/>
              </w:rPr>
              <w:t xml:space="preserve"> giao thông</w:t>
            </w:r>
            <w:r w:rsidRPr="005F48F1">
              <w:rPr>
                <w:bCs/>
                <w:sz w:val="22"/>
                <w:szCs w:val="22"/>
              </w:rPr>
              <w:t xml:space="preserve"> nông thôn ấp 4</w:t>
            </w:r>
            <w:r w:rsidRPr="005F48F1">
              <w:rPr>
                <w:bCs/>
                <w:sz w:val="22"/>
                <w:szCs w:val="22"/>
                <w:lang w:val="vi-VN"/>
              </w:rPr>
              <w:t xml:space="preserve"> (kênh ranh giáp huyện Thủ Thừa)</w:t>
            </w:r>
          </w:p>
        </w:tc>
        <w:tc>
          <w:tcPr>
            <w:tcW w:w="2552" w:type="dxa"/>
            <w:shd w:val="clear" w:color="000000" w:fill="FFFFFF"/>
            <w:vAlign w:val="center"/>
          </w:tcPr>
          <w:p w14:paraId="6B1D93D5" w14:textId="77777777" w:rsidR="008376D1" w:rsidRPr="005F48F1" w:rsidRDefault="008376D1" w:rsidP="003C4C2B">
            <w:pPr>
              <w:shd w:val="clear" w:color="auto" w:fill="FFFFFF"/>
              <w:jc w:val="both"/>
              <w:rPr>
                <w:sz w:val="22"/>
                <w:szCs w:val="22"/>
              </w:rPr>
            </w:pPr>
            <w:r w:rsidRPr="005F48F1">
              <w:rPr>
                <w:bCs/>
                <w:sz w:val="22"/>
                <w:szCs w:val="22"/>
              </w:rPr>
              <w:t>QL N2-  Ranh Đức Huệ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68BD326F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3D44C76F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</w:p>
        </w:tc>
        <w:tc>
          <w:tcPr>
            <w:tcW w:w="991" w:type="dxa"/>
            <w:gridSpan w:val="2"/>
            <w:shd w:val="clear" w:color="auto" w:fill="FFFFFF"/>
            <w:vAlign w:val="center"/>
          </w:tcPr>
          <w:p w14:paraId="12A3B183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2CDDAD4E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</w:p>
        </w:tc>
        <w:tc>
          <w:tcPr>
            <w:tcW w:w="992" w:type="dxa"/>
            <w:gridSpan w:val="2"/>
            <w:shd w:val="clear" w:color="auto" w:fill="FFFFFF"/>
            <w:vAlign w:val="center"/>
          </w:tcPr>
          <w:p w14:paraId="4F4E6473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  <w:r w:rsidRPr="005F48F1">
              <w:rPr>
                <w:bCs/>
                <w:sz w:val="22"/>
                <w:szCs w:val="22"/>
              </w:rPr>
              <w:t>210.000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D7064D3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  <w:r w:rsidRPr="005F48F1">
              <w:rPr>
                <w:bCs/>
                <w:sz w:val="22"/>
                <w:szCs w:val="22"/>
              </w:rPr>
              <w:t>230.000</w:t>
            </w:r>
          </w:p>
        </w:tc>
        <w:tc>
          <w:tcPr>
            <w:tcW w:w="1275" w:type="dxa"/>
            <w:gridSpan w:val="2"/>
            <w:shd w:val="clear" w:color="auto" w:fill="FFFFFF"/>
            <w:vAlign w:val="center"/>
          </w:tcPr>
          <w:p w14:paraId="2BD8AC59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  <w:r w:rsidRPr="005F48F1">
              <w:rPr>
                <w:bCs/>
                <w:sz w:val="22"/>
                <w:szCs w:val="22"/>
              </w:rPr>
              <w:t>210.000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3258A6ED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  <w:r w:rsidRPr="005F48F1">
              <w:rPr>
                <w:bCs/>
                <w:sz w:val="22"/>
                <w:szCs w:val="22"/>
              </w:rPr>
              <w:t>142.000</w:t>
            </w:r>
          </w:p>
        </w:tc>
      </w:tr>
      <w:tr w:rsidR="005F48F1" w:rsidRPr="005F48F1" w14:paraId="51362602" w14:textId="77777777" w:rsidTr="003C4C2B">
        <w:trPr>
          <w:trHeight w:val="552"/>
          <w:jc w:val="center"/>
        </w:trPr>
        <w:tc>
          <w:tcPr>
            <w:tcW w:w="601" w:type="dxa"/>
            <w:shd w:val="clear" w:color="auto" w:fill="FFFFFF"/>
            <w:vAlign w:val="center"/>
          </w:tcPr>
          <w:p w14:paraId="7E234312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sz w:val="22"/>
                <w:szCs w:val="22"/>
                <w:lang w:val="vi-VN"/>
              </w:rPr>
            </w:pPr>
            <w:r w:rsidRPr="005F48F1">
              <w:rPr>
                <w:b/>
                <w:sz w:val="22"/>
                <w:szCs w:val="22"/>
              </w:rPr>
              <w:t>1</w:t>
            </w:r>
            <w:r w:rsidRPr="005F48F1">
              <w:rPr>
                <w:b/>
                <w:sz w:val="22"/>
                <w:szCs w:val="22"/>
                <w:lang w:val="vi-VN"/>
              </w:rPr>
              <w:t>3</w:t>
            </w:r>
          </w:p>
        </w:tc>
        <w:tc>
          <w:tcPr>
            <w:tcW w:w="2693" w:type="dxa"/>
            <w:shd w:val="clear" w:color="auto" w:fill="FFFFFF"/>
            <w:noWrap/>
            <w:vAlign w:val="center"/>
          </w:tcPr>
          <w:p w14:paraId="29D10A44" w14:textId="77777777" w:rsidR="008376D1" w:rsidRPr="005F48F1" w:rsidRDefault="008376D1" w:rsidP="003C4C2B">
            <w:pPr>
              <w:shd w:val="clear" w:color="auto" w:fill="FFFFFF"/>
              <w:rPr>
                <w:b/>
                <w:sz w:val="22"/>
                <w:szCs w:val="22"/>
              </w:rPr>
            </w:pPr>
            <w:r w:rsidRPr="005F48F1">
              <w:rPr>
                <w:b/>
                <w:sz w:val="22"/>
                <w:szCs w:val="22"/>
              </w:rPr>
              <w:t>Thị trấn Bến Lức</w:t>
            </w:r>
          </w:p>
        </w:tc>
        <w:tc>
          <w:tcPr>
            <w:tcW w:w="2552" w:type="dxa"/>
            <w:shd w:val="clear" w:color="000000" w:fill="FFFFFF"/>
            <w:vAlign w:val="center"/>
          </w:tcPr>
          <w:p w14:paraId="5383AEF0" w14:textId="77777777" w:rsidR="008376D1" w:rsidRPr="005F48F1" w:rsidRDefault="008376D1" w:rsidP="003C4C2B">
            <w:pPr>
              <w:shd w:val="clear" w:color="auto" w:fill="FFFFFF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7DDB1E07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5A1BE183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</w:p>
        </w:tc>
        <w:tc>
          <w:tcPr>
            <w:tcW w:w="991" w:type="dxa"/>
            <w:gridSpan w:val="2"/>
            <w:shd w:val="clear" w:color="auto" w:fill="FFFFFF"/>
            <w:vAlign w:val="center"/>
          </w:tcPr>
          <w:p w14:paraId="7AA738E0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7C3DE4DA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vi-VN"/>
              </w:rPr>
            </w:pPr>
          </w:p>
        </w:tc>
        <w:tc>
          <w:tcPr>
            <w:tcW w:w="992" w:type="dxa"/>
            <w:gridSpan w:val="2"/>
            <w:shd w:val="clear" w:color="auto" w:fill="FFFFFF"/>
            <w:vAlign w:val="center"/>
          </w:tcPr>
          <w:p w14:paraId="6D818C95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1DFB270B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275" w:type="dxa"/>
            <w:gridSpan w:val="2"/>
            <w:shd w:val="clear" w:color="auto" w:fill="FFFFFF"/>
            <w:vAlign w:val="center"/>
          </w:tcPr>
          <w:p w14:paraId="47158EA9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210ED60B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</w:tr>
      <w:tr w:rsidR="005F48F1" w:rsidRPr="005F48F1" w14:paraId="1420DFD0" w14:textId="77777777" w:rsidTr="003C4C2B">
        <w:trPr>
          <w:trHeight w:val="552"/>
          <w:jc w:val="center"/>
        </w:trPr>
        <w:tc>
          <w:tcPr>
            <w:tcW w:w="601" w:type="dxa"/>
            <w:shd w:val="clear" w:color="auto" w:fill="FFFFFF"/>
            <w:vAlign w:val="center"/>
          </w:tcPr>
          <w:p w14:paraId="255CF58B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  <w:r w:rsidRPr="005F48F1">
              <w:rPr>
                <w:bCs/>
                <w:sz w:val="22"/>
                <w:szCs w:val="22"/>
              </w:rPr>
              <w:t>1</w:t>
            </w:r>
            <w:r w:rsidRPr="005F48F1">
              <w:rPr>
                <w:bCs/>
                <w:sz w:val="22"/>
                <w:szCs w:val="22"/>
                <w:lang w:val="vi-VN"/>
              </w:rPr>
              <w:t>3</w:t>
            </w:r>
            <w:r w:rsidRPr="005F48F1">
              <w:rPr>
                <w:bCs/>
                <w:sz w:val="22"/>
                <w:szCs w:val="22"/>
              </w:rPr>
              <w:t>.1</w:t>
            </w:r>
          </w:p>
        </w:tc>
        <w:tc>
          <w:tcPr>
            <w:tcW w:w="2693" w:type="dxa"/>
            <w:shd w:val="clear" w:color="auto" w:fill="FFFFFF"/>
            <w:noWrap/>
            <w:vAlign w:val="center"/>
          </w:tcPr>
          <w:p w14:paraId="7A448EAA" w14:textId="77777777" w:rsidR="008376D1" w:rsidRPr="005F48F1" w:rsidRDefault="008376D1" w:rsidP="003C4C2B">
            <w:pPr>
              <w:shd w:val="clear" w:color="auto" w:fill="FFFFFF"/>
              <w:rPr>
                <w:bCs/>
                <w:sz w:val="22"/>
                <w:szCs w:val="22"/>
              </w:rPr>
            </w:pPr>
            <w:r w:rsidRPr="005F48F1">
              <w:rPr>
                <w:bCs/>
                <w:sz w:val="22"/>
                <w:szCs w:val="22"/>
              </w:rPr>
              <w:t>Đường D1</w:t>
            </w:r>
          </w:p>
        </w:tc>
        <w:tc>
          <w:tcPr>
            <w:tcW w:w="2552" w:type="dxa"/>
            <w:shd w:val="clear" w:color="000000" w:fill="FFFFFF"/>
            <w:vAlign w:val="center"/>
          </w:tcPr>
          <w:p w14:paraId="3322004D" w14:textId="77777777" w:rsidR="008376D1" w:rsidRPr="005F48F1" w:rsidRDefault="008376D1" w:rsidP="003C4C2B">
            <w:pPr>
              <w:shd w:val="clear" w:color="auto" w:fill="FFFFFF"/>
              <w:jc w:val="both"/>
              <w:rPr>
                <w:bCs/>
                <w:sz w:val="22"/>
                <w:szCs w:val="22"/>
              </w:rPr>
            </w:pPr>
            <w:r w:rsidRPr="005F48F1">
              <w:rPr>
                <w:bCs/>
                <w:sz w:val="22"/>
                <w:szCs w:val="22"/>
              </w:rPr>
              <w:t>Lê Văn V</w:t>
            </w:r>
            <w:r w:rsidRPr="005F48F1">
              <w:rPr>
                <w:bCs/>
                <w:sz w:val="22"/>
                <w:szCs w:val="22"/>
                <w:lang w:val="vi-VN"/>
              </w:rPr>
              <w:t>ị</w:t>
            </w:r>
            <w:r w:rsidRPr="005F48F1">
              <w:rPr>
                <w:bCs/>
                <w:sz w:val="22"/>
                <w:szCs w:val="22"/>
              </w:rPr>
              <w:t>nh – Nguyễn Văn Tiếp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3A725D38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  <w:r w:rsidRPr="005F48F1">
              <w:rPr>
                <w:bCs/>
                <w:sz w:val="22"/>
                <w:szCs w:val="22"/>
              </w:rPr>
              <w:t>250.000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06EFF9D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  <w:r w:rsidRPr="005F48F1">
              <w:rPr>
                <w:bCs/>
                <w:sz w:val="22"/>
                <w:szCs w:val="22"/>
              </w:rPr>
              <w:t>250.000</w:t>
            </w:r>
          </w:p>
        </w:tc>
        <w:tc>
          <w:tcPr>
            <w:tcW w:w="991" w:type="dxa"/>
            <w:gridSpan w:val="2"/>
            <w:shd w:val="clear" w:color="auto" w:fill="FFFFFF"/>
            <w:vAlign w:val="center"/>
          </w:tcPr>
          <w:p w14:paraId="4D5114CF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  <w:r w:rsidRPr="005F48F1">
              <w:rPr>
                <w:bCs/>
                <w:sz w:val="22"/>
                <w:szCs w:val="22"/>
              </w:rPr>
              <w:t>250.000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3A981CD2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  <w:r w:rsidRPr="005F48F1">
              <w:rPr>
                <w:bCs/>
                <w:sz w:val="22"/>
                <w:szCs w:val="22"/>
              </w:rPr>
              <w:t>142.000</w:t>
            </w:r>
          </w:p>
        </w:tc>
        <w:tc>
          <w:tcPr>
            <w:tcW w:w="992" w:type="dxa"/>
            <w:gridSpan w:val="2"/>
            <w:shd w:val="clear" w:color="auto" w:fill="FFFFFF"/>
            <w:vAlign w:val="center"/>
          </w:tcPr>
          <w:p w14:paraId="78967309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3EC81CCD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275" w:type="dxa"/>
            <w:gridSpan w:val="2"/>
            <w:shd w:val="clear" w:color="auto" w:fill="FFFFFF"/>
            <w:vAlign w:val="center"/>
          </w:tcPr>
          <w:p w14:paraId="1E05BA1E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5CC1DBFA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</w:tr>
    </w:tbl>
    <w:bookmarkEnd w:id="1"/>
    <w:p w14:paraId="55AB5122" w14:textId="77777777" w:rsidR="003E43AD" w:rsidRPr="005F48F1" w:rsidRDefault="008376D1" w:rsidP="008376D1">
      <w:pPr>
        <w:spacing w:before="120" w:after="120"/>
        <w:ind w:firstLine="720"/>
        <w:jc w:val="both"/>
        <w:rPr>
          <w:b/>
          <w:sz w:val="22"/>
          <w:szCs w:val="22"/>
          <w:lang w:val="nl-NL"/>
        </w:rPr>
      </w:pPr>
      <w:r w:rsidRPr="005F48F1">
        <w:rPr>
          <w:b/>
          <w:sz w:val="22"/>
          <w:szCs w:val="22"/>
          <w:lang w:val="nl-NL"/>
        </w:rPr>
        <w:t xml:space="preserve">3. HUYỆN CẦN GIUỘC: </w:t>
      </w:r>
    </w:p>
    <w:p w14:paraId="7167C158" w14:textId="23CEF575" w:rsidR="008376D1" w:rsidRPr="005F48F1" w:rsidRDefault="008376D1" w:rsidP="008376D1">
      <w:pPr>
        <w:spacing w:before="120" w:after="120"/>
        <w:ind w:firstLine="720"/>
        <w:jc w:val="both"/>
        <w:rPr>
          <w:b/>
          <w:sz w:val="22"/>
          <w:szCs w:val="22"/>
          <w:lang w:val="nl-NL"/>
        </w:rPr>
      </w:pPr>
      <w:r w:rsidRPr="005F48F1">
        <w:rPr>
          <w:sz w:val="22"/>
          <w:szCs w:val="22"/>
          <w:lang w:val="nl-NL"/>
        </w:rPr>
        <w:t xml:space="preserve">- Tại mục B, C, D phần I. </w:t>
      </w:r>
      <w:r w:rsidR="003571BB" w:rsidRPr="005F48F1">
        <w:rPr>
          <w:sz w:val="22"/>
          <w:szCs w:val="22"/>
          <w:lang w:val="nl-NL"/>
        </w:rPr>
        <w:t>B</w:t>
      </w:r>
      <w:r w:rsidRPr="005F48F1">
        <w:rPr>
          <w:sz w:val="22"/>
          <w:szCs w:val="22"/>
          <w:lang w:val="nl-NL"/>
        </w:rPr>
        <w:t>ổ sung nội dung:</w:t>
      </w:r>
    </w:p>
    <w:tbl>
      <w:tblPr>
        <w:tblW w:w="14351" w:type="dxa"/>
        <w:tblInd w:w="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5"/>
        <w:gridCol w:w="2439"/>
        <w:gridCol w:w="2694"/>
        <w:gridCol w:w="993"/>
        <w:gridCol w:w="1134"/>
        <w:gridCol w:w="985"/>
        <w:gridCol w:w="6"/>
        <w:gridCol w:w="845"/>
        <w:gridCol w:w="6"/>
        <w:gridCol w:w="1122"/>
        <w:gridCol w:w="12"/>
        <w:gridCol w:w="1122"/>
        <w:gridCol w:w="12"/>
        <w:gridCol w:w="1263"/>
        <w:gridCol w:w="12"/>
        <w:gridCol w:w="851"/>
      </w:tblGrid>
      <w:tr w:rsidR="005F48F1" w:rsidRPr="005F48F1" w14:paraId="27E56744" w14:textId="77777777" w:rsidTr="00903106">
        <w:trPr>
          <w:trHeight w:val="390"/>
          <w:tblHeader/>
        </w:trPr>
        <w:tc>
          <w:tcPr>
            <w:tcW w:w="855" w:type="dxa"/>
            <w:vMerge w:val="restart"/>
            <w:shd w:val="clear" w:color="auto" w:fill="FFFFFF"/>
            <w:vAlign w:val="center"/>
            <w:hideMark/>
          </w:tcPr>
          <w:p w14:paraId="3471424F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F48F1"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2439" w:type="dxa"/>
            <w:vMerge w:val="restart"/>
            <w:shd w:val="clear" w:color="auto" w:fill="FFFFFF"/>
            <w:vAlign w:val="center"/>
            <w:hideMark/>
          </w:tcPr>
          <w:p w14:paraId="7809958E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F48F1">
              <w:rPr>
                <w:b/>
                <w:bCs/>
                <w:sz w:val="22"/>
                <w:szCs w:val="22"/>
              </w:rPr>
              <w:t>TÊN ĐƯỜNG</w:t>
            </w:r>
          </w:p>
        </w:tc>
        <w:tc>
          <w:tcPr>
            <w:tcW w:w="2694" w:type="dxa"/>
            <w:vMerge w:val="restart"/>
            <w:shd w:val="clear" w:color="auto" w:fill="FFFFFF"/>
            <w:vAlign w:val="center"/>
            <w:hideMark/>
          </w:tcPr>
          <w:p w14:paraId="22BB6605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F48F1">
              <w:rPr>
                <w:b/>
                <w:bCs/>
                <w:sz w:val="22"/>
                <w:szCs w:val="22"/>
              </w:rPr>
              <w:t>ĐOẠN TỪ  . . .  ĐẾN  HẾT</w:t>
            </w:r>
          </w:p>
        </w:tc>
        <w:tc>
          <w:tcPr>
            <w:tcW w:w="8363" w:type="dxa"/>
            <w:gridSpan w:val="13"/>
            <w:shd w:val="clear" w:color="auto" w:fill="FFFFFF"/>
            <w:vAlign w:val="center"/>
            <w:hideMark/>
          </w:tcPr>
          <w:p w14:paraId="0A4583FE" w14:textId="77777777" w:rsidR="008376D1" w:rsidRPr="005F48F1" w:rsidRDefault="008376D1" w:rsidP="003C4C2B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5F48F1">
              <w:rPr>
                <w:b/>
                <w:bCs/>
                <w:sz w:val="22"/>
                <w:szCs w:val="22"/>
              </w:rPr>
              <w:t>ĐƠN GIÁ (đồng/m</w:t>
            </w:r>
            <w:r w:rsidRPr="005F48F1">
              <w:rPr>
                <w:b/>
                <w:bCs/>
                <w:sz w:val="22"/>
                <w:szCs w:val="22"/>
                <w:vertAlign w:val="superscript"/>
              </w:rPr>
              <w:t>2</w:t>
            </w:r>
            <w:r w:rsidRPr="005F48F1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5F48F1" w:rsidRPr="005F48F1" w14:paraId="5B3E3ECA" w14:textId="77777777" w:rsidTr="00903106">
        <w:trPr>
          <w:trHeight w:val="390"/>
          <w:tblHeader/>
        </w:trPr>
        <w:tc>
          <w:tcPr>
            <w:tcW w:w="855" w:type="dxa"/>
            <w:vMerge/>
            <w:vAlign w:val="center"/>
            <w:hideMark/>
          </w:tcPr>
          <w:p w14:paraId="26B753D4" w14:textId="77777777" w:rsidR="008376D1" w:rsidRPr="005F48F1" w:rsidRDefault="008376D1" w:rsidP="003C4C2B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439" w:type="dxa"/>
            <w:vMerge/>
            <w:vAlign w:val="center"/>
            <w:hideMark/>
          </w:tcPr>
          <w:p w14:paraId="6217A15D" w14:textId="77777777" w:rsidR="008376D1" w:rsidRPr="005F48F1" w:rsidRDefault="008376D1" w:rsidP="003C4C2B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694" w:type="dxa"/>
            <w:vMerge/>
            <w:vAlign w:val="center"/>
            <w:hideMark/>
          </w:tcPr>
          <w:p w14:paraId="3F965336" w14:textId="77777777" w:rsidR="008376D1" w:rsidRPr="005F48F1" w:rsidRDefault="008376D1" w:rsidP="003C4C2B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969" w:type="dxa"/>
            <w:gridSpan w:val="6"/>
            <w:shd w:val="clear" w:color="auto" w:fill="FFFFFF"/>
            <w:vAlign w:val="center"/>
            <w:hideMark/>
          </w:tcPr>
          <w:p w14:paraId="05032413" w14:textId="77777777" w:rsidR="008376D1" w:rsidRPr="005F48F1" w:rsidRDefault="008376D1" w:rsidP="003C4C2B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5F48F1">
              <w:rPr>
                <w:b/>
                <w:bCs/>
                <w:sz w:val="22"/>
                <w:szCs w:val="22"/>
              </w:rPr>
              <w:t>THỊ TRẤN</w:t>
            </w:r>
          </w:p>
        </w:tc>
        <w:tc>
          <w:tcPr>
            <w:tcW w:w="4394" w:type="dxa"/>
            <w:gridSpan w:val="7"/>
            <w:shd w:val="clear" w:color="auto" w:fill="FFFFFF"/>
            <w:vAlign w:val="center"/>
            <w:hideMark/>
          </w:tcPr>
          <w:p w14:paraId="648B9E21" w14:textId="77777777" w:rsidR="008376D1" w:rsidRPr="005F48F1" w:rsidRDefault="008376D1" w:rsidP="003C4C2B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5F48F1">
              <w:rPr>
                <w:b/>
                <w:bCs/>
                <w:sz w:val="22"/>
                <w:szCs w:val="22"/>
              </w:rPr>
              <w:t>XÃ</w:t>
            </w:r>
          </w:p>
        </w:tc>
      </w:tr>
      <w:tr w:rsidR="005F48F1" w:rsidRPr="005F48F1" w14:paraId="5B882676" w14:textId="77777777" w:rsidTr="00903106">
        <w:trPr>
          <w:trHeight w:val="390"/>
          <w:tblHeader/>
        </w:trPr>
        <w:tc>
          <w:tcPr>
            <w:tcW w:w="855" w:type="dxa"/>
            <w:vMerge/>
            <w:vAlign w:val="center"/>
            <w:hideMark/>
          </w:tcPr>
          <w:p w14:paraId="7DFBAD50" w14:textId="77777777" w:rsidR="008376D1" w:rsidRPr="005F48F1" w:rsidRDefault="008376D1" w:rsidP="003C4C2B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439" w:type="dxa"/>
            <w:vMerge/>
            <w:vAlign w:val="center"/>
            <w:hideMark/>
          </w:tcPr>
          <w:p w14:paraId="3B34BF6A" w14:textId="77777777" w:rsidR="008376D1" w:rsidRPr="005F48F1" w:rsidRDefault="008376D1" w:rsidP="003C4C2B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694" w:type="dxa"/>
            <w:vMerge/>
            <w:vAlign w:val="center"/>
            <w:hideMark/>
          </w:tcPr>
          <w:p w14:paraId="71A007F7" w14:textId="77777777" w:rsidR="008376D1" w:rsidRPr="005F48F1" w:rsidRDefault="008376D1" w:rsidP="003C4C2B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FFFFFF"/>
            <w:vAlign w:val="center"/>
            <w:hideMark/>
          </w:tcPr>
          <w:p w14:paraId="235E935B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F48F1">
              <w:rPr>
                <w:b/>
                <w:bCs/>
                <w:sz w:val="22"/>
                <w:szCs w:val="22"/>
              </w:rPr>
              <w:t>CHN</w:t>
            </w:r>
          </w:p>
        </w:tc>
        <w:tc>
          <w:tcPr>
            <w:tcW w:w="1134" w:type="dxa"/>
            <w:shd w:val="clear" w:color="auto" w:fill="FFFFFF"/>
            <w:vAlign w:val="center"/>
            <w:hideMark/>
          </w:tcPr>
          <w:p w14:paraId="7E47D103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F48F1">
              <w:rPr>
                <w:b/>
                <w:bCs/>
                <w:sz w:val="22"/>
                <w:szCs w:val="22"/>
              </w:rPr>
              <w:t>CLN</w:t>
            </w:r>
          </w:p>
        </w:tc>
        <w:tc>
          <w:tcPr>
            <w:tcW w:w="991" w:type="dxa"/>
            <w:gridSpan w:val="2"/>
            <w:shd w:val="clear" w:color="auto" w:fill="FFFFFF"/>
            <w:vAlign w:val="center"/>
            <w:hideMark/>
          </w:tcPr>
          <w:p w14:paraId="242A60D2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F48F1">
              <w:rPr>
                <w:b/>
                <w:bCs/>
                <w:sz w:val="22"/>
                <w:szCs w:val="22"/>
              </w:rPr>
              <w:t>NTS</w:t>
            </w:r>
          </w:p>
        </w:tc>
        <w:tc>
          <w:tcPr>
            <w:tcW w:w="851" w:type="dxa"/>
            <w:gridSpan w:val="2"/>
            <w:shd w:val="clear" w:color="auto" w:fill="FFFFFF"/>
            <w:vAlign w:val="center"/>
            <w:hideMark/>
          </w:tcPr>
          <w:p w14:paraId="08D10E2B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F48F1">
              <w:rPr>
                <w:b/>
                <w:bCs/>
                <w:sz w:val="22"/>
                <w:szCs w:val="22"/>
              </w:rPr>
              <w:t>RSX</w:t>
            </w:r>
          </w:p>
        </w:tc>
        <w:tc>
          <w:tcPr>
            <w:tcW w:w="1134" w:type="dxa"/>
            <w:gridSpan w:val="2"/>
            <w:shd w:val="clear" w:color="auto" w:fill="FFFFFF"/>
            <w:vAlign w:val="center"/>
            <w:hideMark/>
          </w:tcPr>
          <w:p w14:paraId="57192BBC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F48F1">
              <w:rPr>
                <w:b/>
                <w:bCs/>
                <w:sz w:val="22"/>
                <w:szCs w:val="22"/>
              </w:rPr>
              <w:t>CHN</w:t>
            </w:r>
          </w:p>
        </w:tc>
        <w:tc>
          <w:tcPr>
            <w:tcW w:w="1134" w:type="dxa"/>
            <w:gridSpan w:val="2"/>
            <w:shd w:val="clear" w:color="auto" w:fill="FFFFFF"/>
            <w:vAlign w:val="center"/>
            <w:hideMark/>
          </w:tcPr>
          <w:p w14:paraId="7BAFBA43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F48F1">
              <w:rPr>
                <w:b/>
                <w:bCs/>
                <w:sz w:val="22"/>
                <w:szCs w:val="22"/>
              </w:rPr>
              <w:t>CLN</w:t>
            </w:r>
          </w:p>
        </w:tc>
        <w:tc>
          <w:tcPr>
            <w:tcW w:w="1275" w:type="dxa"/>
            <w:gridSpan w:val="2"/>
            <w:shd w:val="clear" w:color="auto" w:fill="FFFFFF"/>
            <w:vAlign w:val="center"/>
            <w:hideMark/>
          </w:tcPr>
          <w:p w14:paraId="1F899CEB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F48F1">
              <w:rPr>
                <w:b/>
                <w:bCs/>
                <w:sz w:val="22"/>
                <w:szCs w:val="22"/>
              </w:rPr>
              <w:t>NTS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7D55B185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5F48F1">
              <w:rPr>
                <w:b/>
                <w:bCs/>
                <w:sz w:val="22"/>
                <w:szCs w:val="22"/>
              </w:rPr>
              <w:t>RSX</w:t>
            </w:r>
          </w:p>
        </w:tc>
      </w:tr>
      <w:tr w:rsidR="005F48F1" w:rsidRPr="005F48F1" w14:paraId="68EE7A04" w14:textId="77777777" w:rsidTr="00903106">
        <w:trPr>
          <w:trHeight w:val="393"/>
        </w:trPr>
        <w:tc>
          <w:tcPr>
            <w:tcW w:w="5988" w:type="dxa"/>
            <w:gridSpan w:val="3"/>
            <w:shd w:val="clear" w:color="auto" w:fill="FFFFFF"/>
            <w:vAlign w:val="center"/>
            <w:hideMark/>
          </w:tcPr>
          <w:p w14:paraId="1138737B" w14:textId="77777777" w:rsidR="008376D1" w:rsidRPr="005F48F1" w:rsidRDefault="008376D1" w:rsidP="003C4C2B">
            <w:pPr>
              <w:shd w:val="clear" w:color="auto" w:fill="FFFFFF"/>
              <w:rPr>
                <w:b/>
                <w:bCs/>
                <w:sz w:val="22"/>
                <w:szCs w:val="22"/>
              </w:rPr>
            </w:pPr>
            <w:r w:rsidRPr="005F48F1">
              <w:rPr>
                <w:b/>
                <w:bCs/>
                <w:sz w:val="22"/>
                <w:szCs w:val="22"/>
              </w:rPr>
              <w:t>Phần I: VỊ TRÍ TIẾP GIÁP ĐƯỜNG GIAO THÔNG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3DB2FDC4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sz w:val="22"/>
                <w:szCs w:val="22"/>
                <w:lang w:val="nl-NL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16BE1801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85" w:type="dxa"/>
            <w:shd w:val="clear" w:color="auto" w:fill="FFFFFF"/>
            <w:vAlign w:val="center"/>
          </w:tcPr>
          <w:p w14:paraId="15ABA300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51" w:type="dxa"/>
            <w:gridSpan w:val="2"/>
            <w:shd w:val="clear" w:color="auto" w:fill="FFFFFF"/>
            <w:vAlign w:val="center"/>
          </w:tcPr>
          <w:p w14:paraId="7498F929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28" w:type="dxa"/>
            <w:gridSpan w:val="2"/>
            <w:shd w:val="clear" w:color="auto" w:fill="FFFFFF"/>
            <w:vAlign w:val="center"/>
          </w:tcPr>
          <w:p w14:paraId="2B9B82A5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07EFCB63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75" w:type="dxa"/>
            <w:gridSpan w:val="2"/>
            <w:shd w:val="clear" w:color="auto" w:fill="FFFFFF"/>
            <w:vAlign w:val="center"/>
          </w:tcPr>
          <w:p w14:paraId="155A4778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63" w:type="dxa"/>
            <w:gridSpan w:val="2"/>
            <w:shd w:val="clear" w:color="auto" w:fill="FFFFFF"/>
            <w:vAlign w:val="center"/>
          </w:tcPr>
          <w:p w14:paraId="43748A67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5F48F1" w:rsidRPr="005F48F1" w14:paraId="0F831F0E" w14:textId="77777777" w:rsidTr="00903106">
        <w:trPr>
          <w:trHeight w:val="390"/>
        </w:trPr>
        <w:tc>
          <w:tcPr>
            <w:tcW w:w="855" w:type="dxa"/>
            <w:shd w:val="clear" w:color="auto" w:fill="FFFFFF"/>
            <w:vAlign w:val="center"/>
            <w:hideMark/>
          </w:tcPr>
          <w:p w14:paraId="1FCBDB2C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lang w:val="nl-NL"/>
              </w:rPr>
            </w:pPr>
            <w:r w:rsidRPr="005F48F1">
              <w:rPr>
                <w:b/>
                <w:lang w:val="nl-NL"/>
              </w:rPr>
              <w:t>B</w:t>
            </w:r>
          </w:p>
        </w:tc>
        <w:tc>
          <w:tcPr>
            <w:tcW w:w="2439" w:type="dxa"/>
            <w:shd w:val="clear" w:color="auto" w:fill="FFFFFF"/>
            <w:noWrap/>
            <w:vAlign w:val="center"/>
            <w:hideMark/>
          </w:tcPr>
          <w:p w14:paraId="6AA3FA27" w14:textId="77777777" w:rsidR="008376D1" w:rsidRPr="005F48F1" w:rsidRDefault="008376D1" w:rsidP="003C4C2B">
            <w:pPr>
              <w:shd w:val="clear" w:color="auto" w:fill="FFFFFF"/>
              <w:rPr>
                <w:b/>
                <w:lang w:val="nl-NL"/>
              </w:rPr>
            </w:pPr>
            <w:r w:rsidRPr="005F48F1">
              <w:rPr>
                <w:b/>
                <w:bCs/>
              </w:rPr>
              <w:t>ĐƯỜNG TỈNH (ĐT)</w:t>
            </w:r>
          </w:p>
        </w:tc>
        <w:tc>
          <w:tcPr>
            <w:tcW w:w="2694" w:type="dxa"/>
            <w:shd w:val="clear" w:color="auto" w:fill="FFFFFF"/>
            <w:vAlign w:val="center"/>
          </w:tcPr>
          <w:p w14:paraId="2FC09BD6" w14:textId="77777777" w:rsidR="008376D1" w:rsidRPr="005F48F1" w:rsidRDefault="008376D1" w:rsidP="003C4C2B">
            <w:pPr>
              <w:shd w:val="clear" w:color="auto" w:fill="FFFFFF"/>
              <w:rPr>
                <w:bCs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0B272947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lang w:val="nl-NL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786735AC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</w:rPr>
            </w:pPr>
          </w:p>
        </w:tc>
        <w:tc>
          <w:tcPr>
            <w:tcW w:w="991" w:type="dxa"/>
            <w:gridSpan w:val="2"/>
            <w:shd w:val="clear" w:color="auto" w:fill="FFFFFF"/>
            <w:vAlign w:val="center"/>
          </w:tcPr>
          <w:p w14:paraId="2A83001F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</w:rPr>
            </w:pPr>
          </w:p>
        </w:tc>
        <w:tc>
          <w:tcPr>
            <w:tcW w:w="851" w:type="dxa"/>
            <w:gridSpan w:val="2"/>
            <w:shd w:val="clear" w:color="auto" w:fill="FFFFFF"/>
            <w:vAlign w:val="center"/>
          </w:tcPr>
          <w:p w14:paraId="7EA869D1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</w:rPr>
            </w:pPr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1DF07ED9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</w:rPr>
            </w:pPr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2E3F117E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</w:rPr>
            </w:pPr>
          </w:p>
        </w:tc>
        <w:tc>
          <w:tcPr>
            <w:tcW w:w="1275" w:type="dxa"/>
            <w:gridSpan w:val="2"/>
            <w:shd w:val="clear" w:color="auto" w:fill="FFFFFF"/>
            <w:vAlign w:val="center"/>
          </w:tcPr>
          <w:p w14:paraId="448ECD44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shd w:val="clear" w:color="auto" w:fill="FFFFFF"/>
            <w:vAlign w:val="center"/>
          </w:tcPr>
          <w:p w14:paraId="35656FE9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</w:rPr>
            </w:pPr>
          </w:p>
        </w:tc>
      </w:tr>
      <w:tr w:rsidR="005F48F1" w:rsidRPr="005F48F1" w14:paraId="3DB2D459" w14:textId="77777777" w:rsidTr="00903106">
        <w:trPr>
          <w:trHeight w:val="405"/>
        </w:trPr>
        <w:tc>
          <w:tcPr>
            <w:tcW w:w="855" w:type="dxa"/>
            <w:shd w:val="clear" w:color="auto" w:fill="FFFFFF"/>
            <w:vAlign w:val="center"/>
          </w:tcPr>
          <w:p w14:paraId="344B14A8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</w:rPr>
            </w:pPr>
            <w:r w:rsidRPr="005F48F1">
              <w:rPr>
                <w:bCs/>
              </w:rPr>
              <w:t>8</w:t>
            </w:r>
          </w:p>
        </w:tc>
        <w:tc>
          <w:tcPr>
            <w:tcW w:w="2439" w:type="dxa"/>
            <w:shd w:val="clear" w:color="auto" w:fill="FFFFFF"/>
            <w:noWrap/>
            <w:vAlign w:val="center"/>
          </w:tcPr>
          <w:p w14:paraId="3F645031" w14:textId="77777777" w:rsidR="008376D1" w:rsidRPr="005F48F1" w:rsidRDefault="008376D1" w:rsidP="003C4C2B">
            <w:pPr>
              <w:shd w:val="clear" w:color="auto" w:fill="FFFFFF"/>
              <w:rPr>
                <w:bCs/>
              </w:rPr>
            </w:pPr>
            <w:r w:rsidRPr="005F48F1">
              <w:rPr>
                <w:bCs/>
              </w:rPr>
              <w:t>ĐT 826D (</w:t>
            </w:r>
            <w:r w:rsidRPr="005F48F1">
              <w:rPr>
                <w:bCs/>
                <w:lang w:val="nl-NL"/>
              </w:rPr>
              <w:t>Đường Tân Tập - Long Hậu)</w:t>
            </w:r>
          </w:p>
        </w:tc>
        <w:tc>
          <w:tcPr>
            <w:tcW w:w="2694" w:type="dxa"/>
            <w:shd w:val="clear" w:color="auto" w:fill="FFFFFF"/>
            <w:vAlign w:val="center"/>
          </w:tcPr>
          <w:p w14:paraId="06653581" w14:textId="77777777" w:rsidR="008376D1" w:rsidRPr="005F48F1" w:rsidRDefault="008376D1" w:rsidP="003C4C2B">
            <w:pPr>
              <w:shd w:val="clear" w:color="auto" w:fill="FFFFFF"/>
              <w:jc w:val="both"/>
              <w:rPr>
                <w:b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73C25733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lang w:val="nl-NL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0198285B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lang w:val="nl-NL"/>
              </w:rPr>
            </w:pPr>
          </w:p>
        </w:tc>
        <w:tc>
          <w:tcPr>
            <w:tcW w:w="991" w:type="dxa"/>
            <w:gridSpan w:val="2"/>
            <w:shd w:val="clear" w:color="auto" w:fill="FFFFFF"/>
            <w:vAlign w:val="center"/>
          </w:tcPr>
          <w:p w14:paraId="4550E308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lang w:val="nl-NL"/>
              </w:rPr>
            </w:pPr>
          </w:p>
        </w:tc>
        <w:tc>
          <w:tcPr>
            <w:tcW w:w="851" w:type="dxa"/>
            <w:gridSpan w:val="2"/>
            <w:shd w:val="clear" w:color="auto" w:fill="FFFFFF"/>
            <w:vAlign w:val="center"/>
          </w:tcPr>
          <w:p w14:paraId="4B2277AF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  <w:lang w:val="nl-NL"/>
              </w:rPr>
            </w:pPr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04564859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7D2234A7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</w:rPr>
            </w:pPr>
          </w:p>
        </w:tc>
        <w:tc>
          <w:tcPr>
            <w:tcW w:w="1275" w:type="dxa"/>
            <w:gridSpan w:val="2"/>
            <w:shd w:val="clear" w:color="auto" w:fill="FFFFFF"/>
            <w:vAlign w:val="center"/>
          </w:tcPr>
          <w:p w14:paraId="244ADEF5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shd w:val="clear" w:color="auto" w:fill="FFFFFF"/>
            <w:vAlign w:val="center"/>
          </w:tcPr>
          <w:p w14:paraId="6758333F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bCs/>
              </w:rPr>
            </w:pPr>
          </w:p>
        </w:tc>
      </w:tr>
      <w:tr w:rsidR="005F48F1" w:rsidRPr="005F48F1" w14:paraId="0CF3E344" w14:textId="77777777" w:rsidTr="00903106">
        <w:trPr>
          <w:trHeight w:val="552"/>
        </w:trPr>
        <w:tc>
          <w:tcPr>
            <w:tcW w:w="855" w:type="dxa"/>
            <w:shd w:val="clear" w:color="auto" w:fill="FFFFFF"/>
            <w:vAlign w:val="center"/>
          </w:tcPr>
          <w:p w14:paraId="108939B8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lang w:val="nl-NL"/>
              </w:rPr>
            </w:pPr>
            <w:r w:rsidRPr="005F48F1">
              <w:rPr>
                <w:bCs/>
                <w:lang w:val="nl-NL"/>
              </w:rPr>
              <w:lastRenderedPageBreak/>
              <w:t>*</w:t>
            </w:r>
          </w:p>
        </w:tc>
        <w:tc>
          <w:tcPr>
            <w:tcW w:w="2439" w:type="dxa"/>
            <w:shd w:val="clear" w:color="auto" w:fill="FFFFFF"/>
            <w:noWrap/>
            <w:vAlign w:val="center"/>
          </w:tcPr>
          <w:p w14:paraId="7B780415" w14:textId="77777777" w:rsidR="008376D1" w:rsidRPr="005F48F1" w:rsidRDefault="008376D1" w:rsidP="003C4C2B">
            <w:pPr>
              <w:shd w:val="clear" w:color="auto" w:fill="FFFFFF"/>
              <w:rPr>
                <w:bCs/>
                <w:lang w:val="nl-NL"/>
              </w:rPr>
            </w:pPr>
            <w:r w:rsidRPr="005F48F1">
              <w:rPr>
                <w:bCs/>
                <w:lang w:val="nl-NL"/>
              </w:rPr>
              <w:t>Xã Long Hậu</w:t>
            </w:r>
          </w:p>
        </w:tc>
        <w:tc>
          <w:tcPr>
            <w:tcW w:w="2694" w:type="dxa"/>
            <w:shd w:val="clear" w:color="000000" w:fill="FFFFFF"/>
            <w:vAlign w:val="center"/>
          </w:tcPr>
          <w:p w14:paraId="46419B54" w14:textId="77777777" w:rsidR="008376D1" w:rsidRPr="00791BAE" w:rsidRDefault="008376D1" w:rsidP="003C4C2B">
            <w:pPr>
              <w:shd w:val="clear" w:color="auto" w:fill="FFFFFF"/>
              <w:jc w:val="both"/>
              <w:rPr>
                <w:lang w:val="nl-NL"/>
              </w:rPr>
            </w:pPr>
            <w:r w:rsidRPr="00791BAE">
              <w:rPr>
                <w:lang w:val="nl-NL"/>
              </w:rPr>
              <w:t xml:space="preserve">ĐT.826E - ranh xã Phước Lại 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5DF0CF8A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lang w:val="nl-NL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7A56BBCB" w14:textId="77777777" w:rsidR="008376D1" w:rsidRPr="00791BAE" w:rsidRDefault="008376D1" w:rsidP="003C4C2B">
            <w:pPr>
              <w:shd w:val="clear" w:color="auto" w:fill="FFFFFF"/>
              <w:jc w:val="center"/>
              <w:rPr>
                <w:bCs/>
                <w:lang w:val="nl-NL"/>
              </w:rPr>
            </w:pPr>
          </w:p>
        </w:tc>
        <w:tc>
          <w:tcPr>
            <w:tcW w:w="991" w:type="dxa"/>
            <w:gridSpan w:val="2"/>
            <w:shd w:val="clear" w:color="auto" w:fill="FFFFFF"/>
            <w:vAlign w:val="center"/>
          </w:tcPr>
          <w:p w14:paraId="6C6F52B4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lang w:val="nl-NL"/>
              </w:rPr>
            </w:pPr>
          </w:p>
        </w:tc>
        <w:tc>
          <w:tcPr>
            <w:tcW w:w="851" w:type="dxa"/>
            <w:gridSpan w:val="2"/>
            <w:shd w:val="clear" w:color="auto" w:fill="FFFFFF"/>
            <w:vAlign w:val="center"/>
          </w:tcPr>
          <w:p w14:paraId="05C4BC41" w14:textId="77777777" w:rsidR="008376D1" w:rsidRPr="00791BAE" w:rsidRDefault="008376D1" w:rsidP="003C4C2B">
            <w:pPr>
              <w:shd w:val="clear" w:color="auto" w:fill="FFFFFF"/>
              <w:jc w:val="center"/>
              <w:rPr>
                <w:bCs/>
                <w:lang w:val="nl-NL"/>
              </w:rPr>
            </w:pPr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6776BCA3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</w:rPr>
            </w:pPr>
            <w:r w:rsidRPr="005F48F1">
              <w:rPr>
                <w:bCs/>
              </w:rPr>
              <w:t>250.000</w:t>
            </w:r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512FADCD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</w:rPr>
            </w:pPr>
            <w:r w:rsidRPr="005F48F1">
              <w:rPr>
                <w:bCs/>
              </w:rPr>
              <w:t>250.000</w:t>
            </w:r>
          </w:p>
        </w:tc>
        <w:tc>
          <w:tcPr>
            <w:tcW w:w="1275" w:type="dxa"/>
            <w:gridSpan w:val="2"/>
            <w:shd w:val="clear" w:color="auto" w:fill="FFFFFF"/>
            <w:vAlign w:val="center"/>
          </w:tcPr>
          <w:p w14:paraId="2D2B8397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</w:rPr>
            </w:pPr>
            <w:r w:rsidRPr="005F48F1">
              <w:rPr>
                <w:bCs/>
              </w:rPr>
              <w:t>250.000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796403D4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</w:rPr>
            </w:pPr>
          </w:p>
        </w:tc>
      </w:tr>
      <w:tr w:rsidR="005F48F1" w:rsidRPr="005F48F1" w14:paraId="48336189" w14:textId="77777777" w:rsidTr="00903106">
        <w:trPr>
          <w:trHeight w:val="552"/>
        </w:trPr>
        <w:tc>
          <w:tcPr>
            <w:tcW w:w="855" w:type="dxa"/>
            <w:shd w:val="clear" w:color="auto" w:fill="FFFFFF"/>
            <w:vAlign w:val="center"/>
          </w:tcPr>
          <w:p w14:paraId="036255F0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lang w:val="nl-NL"/>
              </w:rPr>
            </w:pPr>
            <w:r w:rsidRPr="005F48F1">
              <w:rPr>
                <w:bCs/>
                <w:lang w:val="nl-NL"/>
              </w:rPr>
              <w:t>*</w:t>
            </w:r>
          </w:p>
        </w:tc>
        <w:tc>
          <w:tcPr>
            <w:tcW w:w="2439" w:type="dxa"/>
            <w:shd w:val="clear" w:color="auto" w:fill="FFFFFF"/>
            <w:noWrap/>
            <w:vAlign w:val="center"/>
          </w:tcPr>
          <w:p w14:paraId="6E878E6F" w14:textId="77777777" w:rsidR="008376D1" w:rsidRPr="005F48F1" w:rsidRDefault="008376D1" w:rsidP="003C4C2B">
            <w:pPr>
              <w:shd w:val="clear" w:color="auto" w:fill="FFFFFF"/>
              <w:rPr>
                <w:bCs/>
                <w:lang w:val="nl-NL"/>
              </w:rPr>
            </w:pPr>
            <w:r w:rsidRPr="005F48F1">
              <w:rPr>
                <w:bCs/>
                <w:lang w:val="nl-NL"/>
              </w:rPr>
              <w:t>Xã Phước Lại</w:t>
            </w:r>
          </w:p>
        </w:tc>
        <w:tc>
          <w:tcPr>
            <w:tcW w:w="2694" w:type="dxa"/>
            <w:shd w:val="clear" w:color="000000" w:fill="FFFFFF"/>
            <w:vAlign w:val="center"/>
          </w:tcPr>
          <w:p w14:paraId="617025A5" w14:textId="77777777" w:rsidR="008376D1" w:rsidRPr="00791BAE" w:rsidRDefault="008376D1" w:rsidP="003C4C2B">
            <w:pPr>
              <w:shd w:val="clear" w:color="auto" w:fill="FFFFFF"/>
              <w:jc w:val="both"/>
              <w:rPr>
                <w:lang w:val="nl-NL"/>
              </w:rPr>
            </w:pPr>
            <w:r w:rsidRPr="00791BAE">
              <w:rPr>
                <w:lang w:val="nl-NL"/>
              </w:rPr>
              <w:t xml:space="preserve">Ranh xã Long Hậu - ranh xã Phước Vĩnh Tây 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26610562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lang w:val="nl-NL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73183D4A" w14:textId="77777777" w:rsidR="008376D1" w:rsidRPr="00791BAE" w:rsidRDefault="008376D1" w:rsidP="003C4C2B">
            <w:pPr>
              <w:shd w:val="clear" w:color="auto" w:fill="FFFFFF"/>
              <w:jc w:val="center"/>
              <w:rPr>
                <w:bCs/>
                <w:lang w:val="nl-NL"/>
              </w:rPr>
            </w:pPr>
          </w:p>
        </w:tc>
        <w:tc>
          <w:tcPr>
            <w:tcW w:w="991" w:type="dxa"/>
            <w:gridSpan w:val="2"/>
            <w:shd w:val="clear" w:color="auto" w:fill="FFFFFF"/>
            <w:vAlign w:val="center"/>
          </w:tcPr>
          <w:p w14:paraId="03F44509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lang w:val="nl-NL"/>
              </w:rPr>
            </w:pPr>
          </w:p>
        </w:tc>
        <w:tc>
          <w:tcPr>
            <w:tcW w:w="851" w:type="dxa"/>
            <w:gridSpan w:val="2"/>
            <w:shd w:val="clear" w:color="auto" w:fill="FFFFFF"/>
            <w:vAlign w:val="center"/>
          </w:tcPr>
          <w:p w14:paraId="4D091534" w14:textId="77777777" w:rsidR="008376D1" w:rsidRPr="00791BAE" w:rsidRDefault="008376D1" w:rsidP="003C4C2B">
            <w:pPr>
              <w:shd w:val="clear" w:color="auto" w:fill="FFFFFF"/>
              <w:jc w:val="center"/>
              <w:rPr>
                <w:bCs/>
                <w:lang w:val="nl-NL"/>
              </w:rPr>
            </w:pPr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707F48CD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</w:rPr>
            </w:pPr>
            <w:r w:rsidRPr="005F48F1">
              <w:rPr>
                <w:bCs/>
              </w:rPr>
              <w:t>250.000</w:t>
            </w:r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5E18C34D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</w:rPr>
            </w:pPr>
            <w:r w:rsidRPr="005F48F1">
              <w:rPr>
                <w:bCs/>
              </w:rPr>
              <w:t>250.000</w:t>
            </w:r>
          </w:p>
        </w:tc>
        <w:tc>
          <w:tcPr>
            <w:tcW w:w="1275" w:type="dxa"/>
            <w:gridSpan w:val="2"/>
            <w:shd w:val="clear" w:color="auto" w:fill="FFFFFF"/>
            <w:vAlign w:val="center"/>
          </w:tcPr>
          <w:p w14:paraId="7709514A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</w:rPr>
            </w:pPr>
            <w:r w:rsidRPr="005F48F1">
              <w:rPr>
                <w:bCs/>
              </w:rPr>
              <w:t>250.000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3B806870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</w:rPr>
            </w:pPr>
          </w:p>
        </w:tc>
      </w:tr>
      <w:tr w:rsidR="005F48F1" w:rsidRPr="005F48F1" w14:paraId="5BC8F3D3" w14:textId="77777777" w:rsidTr="00903106">
        <w:trPr>
          <w:trHeight w:val="552"/>
        </w:trPr>
        <w:tc>
          <w:tcPr>
            <w:tcW w:w="855" w:type="dxa"/>
            <w:shd w:val="clear" w:color="auto" w:fill="FFFFFF"/>
            <w:vAlign w:val="center"/>
          </w:tcPr>
          <w:p w14:paraId="76319E3B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lang w:val="nl-NL"/>
              </w:rPr>
            </w:pPr>
            <w:r w:rsidRPr="005F48F1">
              <w:rPr>
                <w:bCs/>
                <w:lang w:val="nl-NL"/>
              </w:rPr>
              <w:t>*</w:t>
            </w:r>
          </w:p>
        </w:tc>
        <w:tc>
          <w:tcPr>
            <w:tcW w:w="2439" w:type="dxa"/>
            <w:shd w:val="clear" w:color="auto" w:fill="FFFFFF"/>
            <w:noWrap/>
            <w:vAlign w:val="center"/>
          </w:tcPr>
          <w:p w14:paraId="689038FD" w14:textId="77777777" w:rsidR="008376D1" w:rsidRPr="005F48F1" w:rsidRDefault="008376D1" w:rsidP="003C4C2B">
            <w:pPr>
              <w:shd w:val="clear" w:color="auto" w:fill="FFFFFF"/>
              <w:rPr>
                <w:bCs/>
                <w:lang w:val="nl-NL"/>
              </w:rPr>
            </w:pPr>
            <w:r w:rsidRPr="005F48F1">
              <w:rPr>
                <w:bCs/>
                <w:lang w:val="nl-NL"/>
              </w:rPr>
              <w:t>Xã Phước Vĩnh Tây</w:t>
            </w:r>
          </w:p>
        </w:tc>
        <w:tc>
          <w:tcPr>
            <w:tcW w:w="2694" w:type="dxa"/>
            <w:shd w:val="clear" w:color="000000" w:fill="FFFFFF"/>
            <w:vAlign w:val="center"/>
          </w:tcPr>
          <w:p w14:paraId="7FE72FFA" w14:textId="77777777" w:rsidR="008376D1" w:rsidRPr="00791BAE" w:rsidRDefault="008376D1" w:rsidP="003C4C2B">
            <w:pPr>
              <w:shd w:val="clear" w:color="auto" w:fill="FFFFFF"/>
              <w:jc w:val="both"/>
              <w:rPr>
                <w:lang w:val="nl-NL"/>
              </w:rPr>
            </w:pPr>
            <w:r w:rsidRPr="00791BAE">
              <w:rPr>
                <w:lang w:val="nl-NL"/>
              </w:rPr>
              <w:t xml:space="preserve">Ranh xã Phước Lại - ranh quy hoạch Vành đai 4 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63288381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lang w:val="nl-NL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2449C51B" w14:textId="77777777" w:rsidR="008376D1" w:rsidRPr="00791BAE" w:rsidRDefault="008376D1" w:rsidP="003C4C2B">
            <w:pPr>
              <w:shd w:val="clear" w:color="auto" w:fill="FFFFFF"/>
              <w:jc w:val="center"/>
              <w:rPr>
                <w:bCs/>
                <w:lang w:val="nl-NL"/>
              </w:rPr>
            </w:pPr>
          </w:p>
        </w:tc>
        <w:tc>
          <w:tcPr>
            <w:tcW w:w="991" w:type="dxa"/>
            <w:gridSpan w:val="2"/>
            <w:shd w:val="clear" w:color="auto" w:fill="FFFFFF"/>
            <w:vAlign w:val="center"/>
          </w:tcPr>
          <w:p w14:paraId="3D1B5D19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lang w:val="nl-NL"/>
              </w:rPr>
            </w:pPr>
          </w:p>
        </w:tc>
        <w:tc>
          <w:tcPr>
            <w:tcW w:w="851" w:type="dxa"/>
            <w:gridSpan w:val="2"/>
            <w:shd w:val="clear" w:color="auto" w:fill="FFFFFF"/>
            <w:vAlign w:val="center"/>
          </w:tcPr>
          <w:p w14:paraId="5DCF5C13" w14:textId="77777777" w:rsidR="008376D1" w:rsidRPr="00791BAE" w:rsidRDefault="008376D1" w:rsidP="003C4C2B">
            <w:pPr>
              <w:shd w:val="clear" w:color="auto" w:fill="FFFFFF"/>
              <w:jc w:val="center"/>
              <w:rPr>
                <w:bCs/>
                <w:lang w:val="nl-NL"/>
              </w:rPr>
            </w:pPr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770C367E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</w:rPr>
            </w:pPr>
            <w:r w:rsidRPr="005F48F1">
              <w:rPr>
                <w:bCs/>
              </w:rPr>
              <w:t>250.000</w:t>
            </w:r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2A9367B3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</w:rPr>
            </w:pPr>
            <w:r w:rsidRPr="005F48F1">
              <w:rPr>
                <w:bCs/>
              </w:rPr>
              <w:t>250.000</w:t>
            </w:r>
          </w:p>
        </w:tc>
        <w:tc>
          <w:tcPr>
            <w:tcW w:w="1275" w:type="dxa"/>
            <w:gridSpan w:val="2"/>
            <w:shd w:val="clear" w:color="auto" w:fill="FFFFFF"/>
            <w:vAlign w:val="center"/>
          </w:tcPr>
          <w:p w14:paraId="73FE1577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</w:rPr>
            </w:pPr>
            <w:r w:rsidRPr="005F48F1">
              <w:rPr>
                <w:bCs/>
              </w:rPr>
              <w:t>250.000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758A7575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</w:rPr>
            </w:pPr>
          </w:p>
        </w:tc>
      </w:tr>
      <w:tr w:rsidR="005F48F1" w:rsidRPr="005F48F1" w14:paraId="74B14FB1" w14:textId="77777777" w:rsidTr="00903106">
        <w:trPr>
          <w:trHeight w:val="552"/>
        </w:trPr>
        <w:tc>
          <w:tcPr>
            <w:tcW w:w="855" w:type="dxa"/>
            <w:shd w:val="clear" w:color="auto" w:fill="FFFFFF"/>
            <w:vAlign w:val="center"/>
          </w:tcPr>
          <w:p w14:paraId="473EDC44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lang w:val="nl-NL"/>
              </w:rPr>
            </w:pPr>
            <w:r w:rsidRPr="005F48F1">
              <w:rPr>
                <w:b/>
                <w:lang w:val="nl-NL"/>
              </w:rPr>
              <w:t>C</w:t>
            </w:r>
          </w:p>
        </w:tc>
        <w:tc>
          <w:tcPr>
            <w:tcW w:w="2439" w:type="dxa"/>
            <w:shd w:val="clear" w:color="auto" w:fill="FFFFFF"/>
            <w:noWrap/>
            <w:vAlign w:val="center"/>
          </w:tcPr>
          <w:p w14:paraId="5194E4C9" w14:textId="77777777" w:rsidR="008376D1" w:rsidRPr="005F48F1" w:rsidRDefault="008376D1" w:rsidP="003C4C2B">
            <w:pPr>
              <w:shd w:val="clear" w:color="auto" w:fill="FFFFFF"/>
              <w:rPr>
                <w:b/>
                <w:lang w:val="nl-NL"/>
              </w:rPr>
            </w:pPr>
            <w:r w:rsidRPr="005F48F1">
              <w:rPr>
                <w:b/>
                <w:lang w:val="nl-NL"/>
              </w:rPr>
              <w:t>ĐƯỜNG HUYỆN (ĐH)</w:t>
            </w:r>
          </w:p>
        </w:tc>
        <w:tc>
          <w:tcPr>
            <w:tcW w:w="2694" w:type="dxa"/>
            <w:shd w:val="clear" w:color="000000" w:fill="FFFFFF"/>
            <w:vAlign w:val="center"/>
          </w:tcPr>
          <w:p w14:paraId="5819C2D1" w14:textId="77777777" w:rsidR="008376D1" w:rsidRPr="005F48F1" w:rsidRDefault="008376D1" w:rsidP="003C4C2B">
            <w:pPr>
              <w:shd w:val="clear" w:color="auto" w:fill="FFFFFF"/>
              <w:jc w:val="both"/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6F53B6EC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lang w:val="nl-NL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799D6442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</w:rPr>
            </w:pPr>
          </w:p>
        </w:tc>
        <w:tc>
          <w:tcPr>
            <w:tcW w:w="991" w:type="dxa"/>
            <w:gridSpan w:val="2"/>
            <w:shd w:val="clear" w:color="auto" w:fill="FFFFFF"/>
            <w:vAlign w:val="center"/>
          </w:tcPr>
          <w:p w14:paraId="261C20CE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lang w:val="nl-NL"/>
              </w:rPr>
            </w:pPr>
          </w:p>
        </w:tc>
        <w:tc>
          <w:tcPr>
            <w:tcW w:w="851" w:type="dxa"/>
            <w:gridSpan w:val="2"/>
            <w:shd w:val="clear" w:color="auto" w:fill="FFFFFF"/>
            <w:vAlign w:val="center"/>
          </w:tcPr>
          <w:p w14:paraId="202336CF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</w:rPr>
            </w:pPr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01FA70FB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</w:rPr>
            </w:pPr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7FCCEF1F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</w:rPr>
            </w:pPr>
          </w:p>
        </w:tc>
        <w:tc>
          <w:tcPr>
            <w:tcW w:w="1275" w:type="dxa"/>
            <w:gridSpan w:val="2"/>
            <w:shd w:val="clear" w:color="auto" w:fill="FFFFFF"/>
            <w:vAlign w:val="center"/>
          </w:tcPr>
          <w:p w14:paraId="73FE8354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</w:rPr>
            </w:pPr>
          </w:p>
        </w:tc>
        <w:tc>
          <w:tcPr>
            <w:tcW w:w="851" w:type="dxa"/>
            <w:shd w:val="clear" w:color="auto" w:fill="FFFFFF"/>
            <w:vAlign w:val="center"/>
          </w:tcPr>
          <w:p w14:paraId="0601233B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</w:rPr>
            </w:pPr>
          </w:p>
        </w:tc>
      </w:tr>
      <w:tr w:rsidR="005F48F1" w:rsidRPr="005F48F1" w14:paraId="21BB14F5" w14:textId="77777777" w:rsidTr="00903106">
        <w:trPr>
          <w:trHeight w:val="552"/>
        </w:trPr>
        <w:tc>
          <w:tcPr>
            <w:tcW w:w="855" w:type="dxa"/>
            <w:shd w:val="clear" w:color="auto" w:fill="FFFFFF"/>
            <w:vAlign w:val="center"/>
          </w:tcPr>
          <w:p w14:paraId="514B4185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lang w:val="nl-NL"/>
              </w:rPr>
            </w:pPr>
            <w:r w:rsidRPr="005F48F1">
              <w:rPr>
                <w:bCs/>
                <w:lang w:val="nl-NL"/>
              </w:rPr>
              <w:t>1</w:t>
            </w:r>
          </w:p>
        </w:tc>
        <w:tc>
          <w:tcPr>
            <w:tcW w:w="2439" w:type="dxa"/>
            <w:shd w:val="clear" w:color="auto" w:fill="FFFFFF"/>
            <w:noWrap/>
            <w:vAlign w:val="center"/>
          </w:tcPr>
          <w:p w14:paraId="4F1D6DD9" w14:textId="77777777" w:rsidR="008376D1" w:rsidRPr="005F48F1" w:rsidRDefault="008376D1" w:rsidP="003C4C2B">
            <w:pPr>
              <w:shd w:val="clear" w:color="auto" w:fill="FFFFFF"/>
              <w:rPr>
                <w:bCs/>
                <w:lang w:val="nl-NL"/>
              </w:rPr>
            </w:pPr>
            <w:r w:rsidRPr="005F48F1">
              <w:rPr>
                <w:bCs/>
                <w:lang w:val="nl-NL"/>
              </w:rPr>
              <w:t xml:space="preserve">ĐH 11 </w:t>
            </w:r>
          </w:p>
        </w:tc>
        <w:tc>
          <w:tcPr>
            <w:tcW w:w="2694" w:type="dxa"/>
            <w:shd w:val="clear" w:color="000000" w:fill="FFFFFF"/>
            <w:vAlign w:val="center"/>
          </w:tcPr>
          <w:p w14:paraId="370BF234" w14:textId="77777777" w:rsidR="008376D1" w:rsidRPr="005F48F1" w:rsidRDefault="008376D1" w:rsidP="003C4C2B">
            <w:pPr>
              <w:shd w:val="clear" w:color="auto" w:fill="FFFFFF"/>
              <w:jc w:val="both"/>
              <w:rPr>
                <w:bCs/>
              </w:rPr>
            </w:pPr>
            <w:r w:rsidRPr="005F48F1">
              <w:rPr>
                <w:bCs/>
              </w:rPr>
              <w:t>Đi qua xã Long Thượng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60577C98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lang w:val="nl-NL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1753CCE8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</w:rPr>
            </w:pPr>
          </w:p>
        </w:tc>
        <w:tc>
          <w:tcPr>
            <w:tcW w:w="991" w:type="dxa"/>
            <w:gridSpan w:val="2"/>
            <w:shd w:val="clear" w:color="auto" w:fill="FFFFFF"/>
            <w:vAlign w:val="center"/>
          </w:tcPr>
          <w:p w14:paraId="04E89329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lang w:val="nl-NL"/>
              </w:rPr>
            </w:pPr>
          </w:p>
        </w:tc>
        <w:tc>
          <w:tcPr>
            <w:tcW w:w="851" w:type="dxa"/>
            <w:gridSpan w:val="2"/>
            <w:shd w:val="clear" w:color="auto" w:fill="FFFFFF"/>
            <w:vAlign w:val="center"/>
          </w:tcPr>
          <w:p w14:paraId="69624C2E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</w:rPr>
            </w:pPr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7B117B11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</w:rPr>
            </w:pPr>
            <w:r w:rsidRPr="005F48F1">
              <w:rPr>
                <w:bCs/>
              </w:rPr>
              <w:t>250.000</w:t>
            </w:r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68AB2CC4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</w:rPr>
            </w:pPr>
            <w:r w:rsidRPr="005F48F1">
              <w:rPr>
                <w:bCs/>
              </w:rPr>
              <w:t>250.000</w:t>
            </w:r>
          </w:p>
        </w:tc>
        <w:tc>
          <w:tcPr>
            <w:tcW w:w="1275" w:type="dxa"/>
            <w:gridSpan w:val="2"/>
            <w:shd w:val="clear" w:color="auto" w:fill="FFFFFF"/>
            <w:vAlign w:val="center"/>
          </w:tcPr>
          <w:p w14:paraId="09E14322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</w:rPr>
            </w:pPr>
            <w:r w:rsidRPr="005F48F1">
              <w:rPr>
                <w:bCs/>
              </w:rPr>
              <w:t>250.000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21D9205B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</w:rPr>
            </w:pPr>
          </w:p>
        </w:tc>
      </w:tr>
      <w:tr w:rsidR="005F48F1" w:rsidRPr="005F48F1" w14:paraId="03E873BF" w14:textId="77777777" w:rsidTr="00903106">
        <w:trPr>
          <w:trHeight w:val="552"/>
        </w:trPr>
        <w:tc>
          <w:tcPr>
            <w:tcW w:w="855" w:type="dxa"/>
            <w:shd w:val="clear" w:color="auto" w:fill="FFFFFF"/>
            <w:vAlign w:val="center"/>
          </w:tcPr>
          <w:p w14:paraId="211FC2F0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sz w:val="22"/>
                <w:szCs w:val="22"/>
                <w:lang w:val="nl-NL"/>
              </w:rPr>
            </w:pPr>
            <w:r w:rsidRPr="005F48F1">
              <w:rPr>
                <w:b/>
                <w:sz w:val="22"/>
                <w:szCs w:val="22"/>
                <w:lang w:val="nl-NL"/>
              </w:rPr>
              <w:t>D</w:t>
            </w:r>
          </w:p>
        </w:tc>
        <w:tc>
          <w:tcPr>
            <w:tcW w:w="2439" w:type="dxa"/>
            <w:shd w:val="clear" w:color="auto" w:fill="FFFFFF"/>
            <w:noWrap/>
            <w:vAlign w:val="center"/>
          </w:tcPr>
          <w:p w14:paraId="5A86330C" w14:textId="77777777" w:rsidR="008376D1" w:rsidRPr="005F48F1" w:rsidRDefault="008376D1" w:rsidP="003C4C2B">
            <w:pPr>
              <w:shd w:val="clear" w:color="auto" w:fill="FFFFFF"/>
              <w:rPr>
                <w:b/>
                <w:sz w:val="22"/>
                <w:szCs w:val="22"/>
                <w:lang w:val="nl-NL"/>
              </w:rPr>
            </w:pPr>
            <w:r w:rsidRPr="005F48F1">
              <w:rPr>
                <w:b/>
                <w:sz w:val="22"/>
                <w:szCs w:val="22"/>
                <w:lang w:val="nl-NL"/>
              </w:rPr>
              <w:t>CÁC ĐƯỜNG KHÁC</w:t>
            </w:r>
          </w:p>
        </w:tc>
        <w:tc>
          <w:tcPr>
            <w:tcW w:w="2694" w:type="dxa"/>
            <w:shd w:val="clear" w:color="000000" w:fill="FFFFFF"/>
            <w:vAlign w:val="center"/>
          </w:tcPr>
          <w:p w14:paraId="69614699" w14:textId="77777777" w:rsidR="008376D1" w:rsidRPr="005F48F1" w:rsidRDefault="008376D1" w:rsidP="003C4C2B">
            <w:pPr>
              <w:shd w:val="clear" w:color="auto" w:fill="FFFFFF"/>
              <w:jc w:val="both"/>
              <w:rPr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53DE435B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nl-NL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10CAE9DB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91" w:type="dxa"/>
            <w:gridSpan w:val="2"/>
            <w:shd w:val="clear" w:color="auto" w:fill="FFFFFF"/>
            <w:vAlign w:val="center"/>
          </w:tcPr>
          <w:p w14:paraId="537A2A55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nl-NL"/>
              </w:rPr>
            </w:pPr>
          </w:p>
        </w:tc>
        <w:tc>
          <w:tcPr>
            <w:tcW w:w="851" w:type="dxa"/>
            <w:gridSpan w:val="2"/>
            <w:shd w:val="clear" w:color="auto" w:fill="FFFFFF"/>
            <w:vAlign w:val="center"/>
          </w:tcPr>
          <w:p w14:paraId="10B6EC6D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5498DA81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07035697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275" w:type="dxa"/>
            <w:gridSpan w:val="2"/>
            <w:shd w:val="clear" w:color="auto" w:fill="FFFFFF"/>
            <w:vAlign w:val="center"/>
          </w:tcPr>
          <w:p w14:paraId="261D9C86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851" w:type="dxa"/>
            <w:shd w:val="clear" w:color="auto" w:fill="FFFFFF"/>
            <w:vAlign w:val="center"/>
          </w:tcPr>
          <w:p w14:paraId="590A86F6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</w:tr>
      <w:tr w:rsidR="005F48F1" w:rsidRPr="005F48F1" w14:paraId="70F93727" w14:textId="77777777" w:rsidTr="00903106">
        <w:trPr>
          <w:trHeight w:val="552"/>
        </w:trPr>
        <w:tc>
          <w:tcPr>
            <w:tcW w:w="855" w:type="dxa"/>
            <w:shd w:val="clear" w:color="auto" w:fill="FFFFFF"/>
            <w:vAlign w:val="center"/>
          </w:tcPr>
          <w:p w14:paraId="07AD1AD7" w14:textId="77777777" w:rsidR="008376D1" w:rsidRPr="005F48F1" w:rsidRDefault="008376D1" w:rsidP="003C4C2B">
            <w:pPr>
              <w:shd w:val="clear" w:color="auto" w:fill="FFFFFF"/>
              <w:jc w:val="center"/>
              <w:rPr>
                <w:b/>
                <w:sz w:val="22"/>
                <w:szCs w:val="22"/>
                <w:lang w:val="nl-NL"/>
              </w:rPr>
            </w:pPr>
            <w:r w:rsidRPr="005F48F1">
              <w:rPr>
                <w:b/>
                <w:sz w:val="22"/>
                <w:szCs w:val="22"/>
                <w:lang w:val="nl-NL"/>
              </w:rPr>
              <w:t>I</w:t>
            </w:r>
          </w:p>
        </w:tc>
        <w:tc>
          <w:tcPr>
            <w:tcW w:w="2439" w:type="dxa"/>
            <w:shd w:val="clear" w:color="auto" w:fill="FFFFFF"/>
            <w:noWrap/>
            <w:vAlign w:val="center"/>
          </w:tcPr>
          <w:p w14:paraId="16EB6347" w14:textId="77777777" w:rsidR="008376D1" w:rsidRPr="005F48F1" w:rsidRDefault="008376D1" w:rsidP="003C4C2B">
            <w:pPr>
              <w:shd w:val="clear" w:color="auto" w:fill="FFFFFF"/>
              <w:rPr>
                <w:b/>
                <w:sz w:val="22"/>
                <w:szCs w:val="22"/>
                <w:lang w:val="nl-NL"/>
              </w:rPr>
            </w:pPr>
            <w:r w:rsidRPr="005F48F1">
              <w:rPr>
                <w:b/>
                <w:sz w:val="22"/>
                <w:szCs w:val="22"/>
                <w:lang w:val="nl-NL"/>
              </w:rPr>
              <w:t>ĐƯỜNG CÓ TÊN</w:t>
            </w:r>
          </w:p>
        </w:tc>
        <w:tc>
          <w:tcPr>
            <w:tcW w:w="2694" w:type="dxa"/>
            <w:shd w:val="clear" w:color="000000" w:fill="FFFFFF"/>
            <w:vAlign w:val="center"/>
          </w:tcPr>
          <w:p w14:paraId="5F4C64F8" w14:textId="77777777" w:rsidR="008376D1" w:rsidRPr="005F48F1" w:rsidRDefault="008376D1" w:rsidP="003C4C2B">
            <w:pPr>
              <w:shd w:val="clear" w:color="auto" w:fill="FFFFFF"/>
              <w:jc w:val="both"/>
              <w:rPr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10CA778E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nl-NL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425946EC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91" w:type="dxa"/>
            <w:gridSpan w:val="2"/>
            <w:shd w:val="clear" w:color="auto" w:fill="FFFFFF"/>
            <w:vAlign w:val="center"/>
          </w:tcPr>
          <w:p w14:paraId="76029862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nl-NL"/>
              </w:rPr>
            </w:pPr>
          </w:p>
        </w:tc>
        <w:tc>
          <w:tcPr>
            <w:tcW w:w="851" w:type="dxa"/>
            <w:gridSpan w:val="2"/>
            <w:shd w:val="clear" w:color="auto" w:fill="FFFFFF"/>
            <w:vAlign w:val="center"/>
          </w:tcPr>
          <w:p w14:paraId="5C9CE0D6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096A47B0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4D4CEB86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275" w:type="dxa"/>
            <w:gridSpan w:val="2"/>
            <w:shd w:val="clear" w:color="auto" w:fill="FFFFFF"/>
            <w:vAlign w:val="center"/>
          </w:tcPr>
          <w:p w14:paraId="1AF4638D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851" w:type="dxa"/>
            <w:shd w:val="clear" w:color="auto" w:fill="FFFFFF"/>
            <w:vAlign w:val="center"/>
          </w:tcPr>
          <w:p w14:paraId="2C9BD2F8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</w:tr>
      <w:tr w:rsidR="005F48F1" w:rsidRPr="005F48F1" w14:paraId="00BF8FA8" w14:textId="77777777" w:rsidTr="00903106">
        <w:trPr>
          <w:trHeight w:val="552"/>
        </w:trPr>
        <w:tc>
          <w:tcPr>
            <w:tcW w:w="855" w:type="dxa"/>
            <w:shd w:val="clear" w:color="auto" w:fill="FFFFFF"/>
            <w:vAlign w:val="center"/>
          </w:tcPr>
          <w:p w14:paraId="23C5C2D0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nl-NL"/>
              </w:rPr>
            </w:pPr>
            <w:r w:rsidRPr="005F48F1">
              <w:rPr>
                <w:bCs/>
                <w:sz w:val="22"/>
                <w:szCs w:val="22"/>
                <w:lang w:val="nl-NL"/>
              </w:rPr>
              <w:t>29</w:t>
            </w:r>
          </w:p>
        </w:tc>
        <w:tc>
          <w:tcPr>
            <w:tcW w:w="2439" w:type="dxa"/>
            <w:shd w:val="clear" w:color="auto" w:fill="FFFFFF"/>
            <w:noWrap/>
            <w:vAlign w:val="center"/>
          </w:tcPr>
          <w:p w14:paraId="74CF71E9" w14:textId="77777777" w:rsidR="008376D1" w:rsidRPr="00791BAE" w:rsidRDefault="008376D1" w:rsidP="003C4C2B">
            <w:pPr>
              <w:rPr>
                <w:sz w:val="22"/>
                <w:szCs w:val="22"/>
                <w:lang w:val="nl-NL"/>
              </w:rPr>
            </w:pPr>
            <w:r w:rsidRPr="00791BAE">
              <w:rPr>
                <w:sz w:val="22"/>
                <w:szCs w:val="22"/>
                <w:lang w:val="nl-NL"/>
              </w:rPr>
              <w:t>Đường Đê bao sông Mồng Gà</w:t>
            </w:r>
          </w:p>
          <w:p w14:paraId="5551FB5E" w14:textId="77777777" w:rsidR="008376D1" w:rsidRPr="005F48F1" w:rsidRDefault="008376D1" w:rsidP="003C4C2B">
            <w:pPr>
              <w:shd w:val="clear" w:color="auto" w:fill="FFFFFF"/>
              <w:rPr>
                <w:bCs/>
                <w:sz w:val="22"/>
                <w:szCs w:val="22"/>
                <w:lang w:val="nl-NL"/>
              </w:rPr>
            </w:pPr>
          </w:p>
        </w:tc>
        <w:tc>
          <w:tcPr>
            <w:tcW w:w="2694" w:type="dxa"/>
            <w:shd w:val="clear" w:color="000000" w:fill="FFFFFF"/>
            <w:vAlign w:val="center"/>
          </w:tcPr>
          <w:p w14:paraId="45252B93" w14:textId="77777777" w:rsidR="008376D1" w:rsidRPr="00791BAE" w:rsidRDefault="008376D1" w:rsidP="003C4C2B">
            <w:pPr>
              <w:jc w:val="both"/>
              <w:rPr>
                <w:sz w:val="22"/>
                <w:szCs w:val="22"/>
                <w:lang w:val="nl-NL"/>
              </w:rPr>
            </w:pPr>
            <w:r w:rsidRPr="00791BAE">
              <w:rPr>
                <w:sz w:val="22"/>
                <w:szCs w:val="22"/>
                <w:lang w:val="nl-NL"/>
              </w:rPr>
              <w:t>Đường Đê Trường Long - QL.50</w:t>
            </w:r>
          </w:p>
          <w:p w14:paraId="3E058BDB" w14:textId="77777777" w:rsidR="008376D1" w:rsidRPr="00791BAE" w:rsidRDefault="008376D1" w:rsidP="003C4C2B">
            <w:pPr>
              <w:shd w:val="clear" w:color="auto" w:fill="FFFFFF"/>
              <w:jc w:val="both"/>
              <w:rPr>
                <w:sz w:val="22"/>
                <w:szCs w:val="22"/>
                <w:lang w:val="nl-NL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75D32826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nl-NL"/>
              </w:rPr>
            </w:pPr>
            <w:r w:rsidRPr="005F48F1">
              <w:rPr>
                <w:bCs/>
                <w:sz w:val="22"/>
                <w:szCs w:val="22"/>
              </w:rPr>
              <w:t>210.000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0B8209B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  <w:r w:rsidRPr="005F48F1">
              <w:rPr>
                <w:bCs/>
                <w:sz w:val="22"/>
                <w:szCs w:val="22"/>
              </w:rPr>
              <w:t>231.000</w:t>
            </w:r>
          </w:p>
        </w:tc>
        <w:tc>
          <w:tcPr>
            <w:tcW w:w="991" w:type="dxa"/>
            <w:gridSpan w:val="2"/>
            <w:shd w:val="clear" w:color="auto" w:fill="FFFFFF"/>
            <w:vAlign w:val="center"/>
          </w:tcPr>
          <w:p w14:paraId="72C7BC3D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  <w:lang w:val="nl-NL"/>
              </w:rPr>
            </w:pPr>
            <w:r w:rsidRPr="005F48F1">
              <w:rPr>
                <w:bCs/>
                <w:sz w:val="22"/>
                <w:szCs w:val="22"/>
                <w:lang w:val="nl-NL"/>
              </w:rPr>
              <w:t>210.000</w:t>
            </w:r>
          </w:p>
        </w:tc>
        <w:tc>
          <w:tcPr>
            <w:tcW w:w="851" w:type="dxa"/>
            <w:gridSpan w:val="2"/>
            <w:shd w:val="clear" w:color="auto" w:fill="FFFFFF"/>
            <w:vAlign w:val="center"/>
          </w:tcPr>
          <w:p w14:paraId="738D5982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10AFB90E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405B060F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275" w:type="dxa"/>
            <w:gridSpan w:val="2"/>
            <w:shd w:val="clear" w:color="auto" w:fill="FFFFFF"/>
            <w:vAlign w:val="center"/>
          </w:tcPr>
          <w:p w14:paraId="7F043B39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851" w:type="dxa"/>
            <w:shd w:val="clear" w:color="auto" w:fill="FFFFFF"/>
            <w:vAlign w:val="center"/>
          </w:tcPr>
          <w:p w14:paraId="6060E860" w14:textId="77777777" w:rsidR="008376D1" w:rsidRPr="005F48F1" w:rsidRDefault="008376D1" w:rsidP="003C4C2B">
            <w:pPr>
              <w:shd w:val="clear" w:color="auto" w:fill="FFFFFF"/>
              <w:jc w:val="center"/>
              <w:rPr>
                <w:bCs/>
                <w:sz w:val="22"/>
                <w:szCs w:val="22"/>
              </w:rPr>
            </w:pPr>
          </w:p>
        </w:tc>
      </w:tr>
    </w:tbl>
    <w:p w14:paraId="1F1A1F93" w14:textId="77777777" w:rsidR="005F6A54" w:rsidRPr="005F48F1" w:rsidRDefault="005F6A54" w:rsidP="0003176E">
      <w:pPr>
        <w:tabs>
          <w:tab w:val="center" w:pos="6804"/>
          <w:tab w:val="center" w:pos="11624"/>
        </w:tabs>
        <w:spacing w:before="120" w:after="120"/>
        <w:outlineLvl w:val="0"/>
        <w:rPr>
          <w:b/>
          <w:sz w:val="28"/>
          <w:szCs w:val="28"/>
        </w:rPr>
      </w:pPr>
    </w:p>
    <w:p w14:paraId="2FC7930E" w14:textId="644CFE58" w:rsidR="0003176E" w:rsidRDefault="0003176E" w:rsidP="00AA4872">
      <w:pPr>
        <w:tabs>
          <w:tab w:val="center" w:pos="6804"/>
          <w:tab w:val="center" w:pos="11624"/>
        </w:tabs>
        <w:outlineLvl w:val="0"/>
        <w:rPr>
          <w:b/>
          <w:sz w:val="28"/>
          <w:szCs w:val="28"/>
        </w:rPr>
      </w:pPr>
      <w:r w:rsidRPr="005F48F1">
        <w:rPr>
          <w:b/>
          <w:sz w:val="28"/>
          <w:szCs w:val="28"/>
        </w:rPr>
        <w:tab/>
      </w:r>
      <w:r w:rsidRPr="005F48F1">
        <w:rPr>
          <w:b/>
          <w:sz w:val="28"/>
          <w:szCs w:val="28"/>
        </w:rPr>
        <w:tab/>
      </w:r>
      <w:proofErr w:type="gramStart"/>
      <w:r w:rsidR="00AA4872">
        <w:rPr>
          <w:b/>
          <w:sz w:val="28"/>
          <w:szCs w:val="28"/>
        </w:rPr>
        <w:t>TM.</w:t>
      </w:r>
      <w:proofErr w:type="gramEnd"/>
      <w:r w:rsidR="00AA4872">
        <w:rPr>
          <w:b/>
          <w:sz w:val="28"/>
          <w:szCs w:val="28"/>
        </w:rPr>
        <w:t xml:space="preserve"> ỦY BAN NHÂN DÂN</w:t>
      </w:r>
    </w:p>
    <w:p w14:paraId="78C66768" w14:textId="06057EFF" w:rsidR="00AA4872" w:rsidRDefault="00A74A42" w:rsidP="00AA4872">
      <w:pPr>
        <w:tabs>
          <w:tab w:val="center" w:pos="6804"/>
          <w:tab w:val="center" w:pos="11624"/>
        </w:tabs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F13D56">
        <w:rPr>
          <w:b/>
          <w:sz w:val="28"/>
          <w:szCs w:val="28"/>
        </w:rPr>
        <w:t xml:space="preserve">KT. </w:t>
      </w:r>
      <w:r w:rsidR="00AA4872">
        <w:rPr>
          <w:b/>
          <w:sz w:val="28"/>
          <w:szCs w:val="28"/>
        </w:rPr>
        <w:t>CHỦ TỊCH</w:t>
      </w:r>
    </w:p>
    <w:p w14:paraId="7DAFCE58" w14:textId="1B081F64" w:rsidR="00AA4872" w:rsidRDefault="00A74A42" w:rsidP="00AA4872">
      <w:pPr>
        <w:tabs>
          <w:tab w:val="center" w:pos="6804"/>
          <w:tab w:val="center" w:pos="11624"/>
        </w:tabs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F13D56">
        <w:rPr>
          <w:b/>
          <w:sz w:val="28"/>
          <w:szCs w:val="28"/>
        </w:rPr>
        <w:t>PHÓ CHỦ TỊCH</w:t>
      </w:r>
    </w:p>
    <w:p w14:paraId="5EB6CB52" w14:textId="77777777" w:rsidR="009757B7" w:rsidRPr="009757B7" w:rsidRDefault="009757B7" w:rsidP="0003176E">
      <w:pPr>
        <w:tabs>
          <w:tab w:val="center" w:pos="6804"/>
          <w:tab w:val="center" w:pos="11624"/>
        </w:tabs>
        <w:spacing w:before="120" w:after="120"/>
        <w:outlineLvl w:val="0"/>
        <w:rPr>
          <w:b/>
          <w:bCs/>
          <w:kern w:val="36"/>
          <w:sz w:val="28"/>
          <w:szCs w:val="28"/>
          <w:lang w:val="nl-NL"/>
        </w:rPr>
      </w:pPr>
    </w:p>
    <w:p w14:paraId="16614D44" w14:textId="77777777" w:rsidR="0003176E" w:rsidRPr="009757B7" w:rsidRDefault="0003176E" w:rsidP="0003176E">
      <w:pPr>
        <w:tabs>
          <w:tab w:val="center" w:pos="6804"/>
        </w:tabs>
        <w:spacing w:before="120" w:after="120"/>
        <w:ind w:firstLine="720"/>
        <w:outlineLvl w:val="0"/>
        <w:rPr>
          <w:b/>
          <w:bCs/>
          <w:kern w:val="36"/>
          <w:sz w:val="28"/>
          <w:szCs w:val="28"/>
          <w:lang w:val="nl-NL"/>
        </w:rPr>
      </w:pPr>
    </w:p>
    <w:p w14:paraId="2DDDE0A1" w14:textId="02899479" w:rsidR="0003176E" w:rsidRPr="009757B7" w:rsidRDefault="00F13D56" w:rsidP="00F13D56">
      <w:pPr>
        <w:tabs>
          <w:tab w:val="left" w:pos="11505"/>
        </w:tabs>
        <w:spacing w:before="120" w:after="120"/>
        <w:ind w:firstLine="720"/>
        <w:outlineLvl w:val="0"/>
        <w:rPr>
          <w:b/>
          <w:bCs/>
          <w:kern w:val="36"/>
          <w:sz w:val="28"/>
          <w:szCs w:val="28"/>
          <w:lang w:val="nl-NL"/>
        </w:rPr>
      </w:pPr>
      <w:r>
        <w:rPr>
          <w:b/>
          <w:bCs/>
          <w:kern w:val="36"/>
          <w:sz w:val="28"/>
          <w:szCs w:val="28"/>
          <w:lang w:val="nl-NL"/>
        </w:rPr>
        <w:t xml:space="preserve">                                                                                                                                          </w:t>
      </w:r>
      <w:bookmarkStart w:id="2" w:name="_GoBack"/>
      <w:bookmarkEnd w:id="2"/>
      <w:r>
        <w:rPr>
          <w:b/>
          <w:bCs/>
          <w:kern w:val="36"/>
          <w:sz w:val="28"/>
          <w:szCs w:val="28"/>
          <w:lang w:val="nl-NL"/>
        </w:rPr>
        <w:t>Nguyễn Minh Lâm</w:t>
      </w:r>
    </w:p>
    <w:p w14:paraId="251392BC" w14:textId="254F5265" w:rsidR="00B46BA2" w:rsidRPr="005F48F1" w:rsidRDefault="00B46BA2" w:rsidP="00791BAE">
      <w:pPr>
        <w:shd w:val="clear" w:color="auto" w:fill="FFFFFF"/>
        <w:tabs>
          <w:tab w:val="left" w:pos="10632"/>
        </w:tabs>
        <w:jc w:val="both"/>
        <w:rPr>
          <w:b/>
          <w:sz w:val="26"/>
          <w:szCs w:val="26"/>
        </w:rPr>
      </w:pPr>
    </w:p>
    <w:sectPr w:rsidR="00B46BA2" w:rsidRPr="005F48F1" w:rsidSect="001B2DAE">
      <w:headerReference w:type="default" r:id="rId9"/>
      <w:pgSz w:w="16840" w:h="11907" w:orient="landscape" w:code="9"/>
      <w:pgMar w:top="992" w:right="964" w:bottom="964" w:left="1418" w:header="680" w:footer="17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B2D9015" w14:textId="77777777" w:rsidR="00791031" w:rsidRDefault="00791031" w:rsidP="003C635A">
      <w:r>
        <w:separator/>
      </w:r>
    </w:p>
  </w:endnote>
  <w:endnote w:type="continuationSeparator" w:id="0">
    <w:p w14:paraId="368E866B" w14:textId="77777777" w:rsidR="00791031" w:rsidRDefault="00791031" w:rsidP="003C6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  <w:font w:name="Verdana">
    <w:panose1 w:val="020B060403050404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833CF50" w14:textId="77777777" w:rsidR="00791031" w:rsidRDefault="00791031" w:rsidP="003C635A">
      <w:r>
        <w:separator/>
      </w:r>
    </w:p>
  </w:footnote>
  <w:footnote w:type="continuationSeparator" w:id="0">
    <w:p w14:paraId="05F80365" w14:textId="77777777" w:rsidR="00791031" w:rsidRDefault="00791031" w:rsidP="003C635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731895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D615C4E" w14:textId="0FD890B8" w:rsidR="005B149A" w:rsidRDefault="005B149A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13D56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3B1ED834" w14:textId="77777777" w:rsidR="005B149A" w:rsidRDefault="005B149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9"/>
    <w:multiLevelType w:val="multilevel"/>
    <w:tmpl w:val="0000000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0000000A"/>
    <w:multiLevelType w:val="multilevel"/>
    <w:tmpl w:val="0000000A"/>
    <w:lvl w:ilvl="0">
      <w:start w:val="1"/>
      <w:numFmt w:val="upperLetter"/>
      <w:lvlText w:val="%1."/>
      <w:lvlJc w:val="left"/>
      <w:pPr>
        <w:tabs>
          <w:tab w:val="num" w:pos="1060"/>
        </w:tabs>
        <w:ind w:left="1060" w:hanging="360"/>
      </w:pPr>
      <w:rPr>
        <w:rFonts w:ascii="VNI-Times" w:hAnsi="VNI-Times" w:hint="default"/>
        <w:color w:val="000000"/>
        <w:sz w:val="26"/>
      </w:rPr>
    </w:lvl>
    <w:lvl w:ilvl="1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</w:lvl>
    <w:lvl w:ilvl="2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abstractNum w:abstractNumId="2">
    <w:nsid w:val="0000000B"/>
    <w:multiLevelType w:val="multilevel"/>
    <w:tmpl w:val="0000000B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03F750CB"/>
    <w:multiLevelType w:val="hybridMultilevel"/>
    <w:tmpl w:val="2522EA74"/>
    <w:lvl w:ilvl="0" w:tplc="83EEE20A">
      <w:start w:val="1"/>
      <w:numFmt w:val="lowerLetter"/>
      <w:lvlText w:val="%1)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7C42CE5"/>
    <w:multiLevelType w:val="hybridMultilevel"/>
    <w:tmpl w:val="CD54A298"/>
    <w:lvl w:ilvl="0" w:tplc="28CC868A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>
    <w:nsid w:val="09262781"/>
    <w:multiLevelType w:val="multilevel"/>
    <w:tmpl w:val="0000000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112B44F0"/>
    <w:multiLevelType w:val="hybridMultilevel"/>
    <w:tmpl w:val="74EAA8A8"/>
    <w:lvl w:ilvl="0" w:tplc="17E409C0">
      <w:start w:val="2"/>
      <w:numFmt w:val="decimal"/>
      <w:lvlText w:val="%1."/>
      <w:lvlJc w:val="left"/>
      <w:pPr>
        <w:tabs>
          <w:tab w:val="num" w:pos="1057"/>
        </w:tabs>
        <w:ind w:left="10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77"/>
        </w:tabs>
        <w:ind w:left="177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97"/>
        </w:tabs>
        <w:ind w:left="249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17"/>
        </w:tabs>
        <w:ind w:left="321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37"/>
        </w:tabs>
        <w:ind w:left="393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57"/>
        </w:tabs>
        <w:ind w:left="465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77"/>
        </w:tabs>
        <w:ind w:left="537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97"/>
        </w:tabs>
        <w:ind w:left="609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17"/>
        </w:tabs>
        <w:ind w:left="6817" w:hanging="180"/>
      </w:pPr>
    </w:lvl>
  </w:abstractNum>
  <w:abstractNum w:abstractNumId="7">
    <w:nsid w:val="147C127F"/>
    <w:multiLevelType w:val="hybridMultilevel"/>
    <w:tmpl w:val="1128A588"/>
    <w:lvl w:ilvl="0" w:tplc="28627A2A">
      <w:start w:val="1"/>
      <w:numFmt w:val="upperLetter"/>
      <w:lvlText w:val="%1."/>
      <w:lvlJc w:val="left"/>
      <w:pPr>
        <w:tabs>
          <w:tab w:val="num" w:pos="1060"/>
        </w:tabs>
        <w:ind w:left="1060" w:hanging="360"/>
      </w:pPr>
      <w:rPr>
        <w:rFonts w:ascii="VNI-Times" w:hAnsi="VNI-Times" w:hint="default"/>
        <w:color w:val="000000"/>
        <w:sz w:val="2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abstractNum w:abstractNumId="8">
    <w:nsid w:val="19EB797D"/>
    <w:multiLevelType w:val="hybridMultilevel"/>
    <w:tmpl w:val="C1821988"/>
    <w:lvl w:ilvl="0" w:tplc="46A238FE">
      <w:start w:val="2"/>
      <w:numFmt w:val="decimal"/>
      <w:lvlText w:val="%1."/>
      <w:lvlJc w:val="left"/>
      <w:pPr>
        <w:tabs>
          <w:tab w:val="num" w:pos="1057"/>
        </w:tabs>
        <w:ind w:left="10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77"/>
        </w:tabs>
        <w:ind w:left="177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97"/>
        </w:tabs>
        <w:ind w:left="249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17"/>
        </w:tabs>
        <w:ind w:left="321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37"/>
        </w:tabs>
        <w:ind w:left="393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57"/>
        </w:tabs>
        <w:ind w:left="465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77"/>
        </w:tabs>
        <w:ind w:left="537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97"/>
        </w:tabs>
        <w:ind w:left="609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17"/>
        </w:tabs>
        <w:ind w:left="6817" w:hanging="180"/>
      </w:pPr>
    </w:lvl>
  </w:abstractNum>
  <w:abstractNum w:abstractNumId="9">
    <w:nsid w:val="1C755ACA"/>
    <w:multiLevelType w:val="hybridMultilevel"/>
    <w:tmpl w:val="3A4A7A6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1FEA0621"/>
    <w:multiLevelType w:val="hybridMultilevel"/>
    <w:tmpl w:val="1310D000"/>
    <w:lvl w:ilvl="0" w:tplc="6B0069C4">
      <w:start w:val="1"/>
      <w:numFmt w:val="lowerLetter"/>
      <w:lvlText w:val="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1">
    <w:nsid w:val="220F4B22"/>
    <w:multiLevelType w:val="hybridMultilevel"/>
    <w:tmpl w:val="C82E4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46E58BA"/>
    <w:multiLevelType w:val="hybridMultilevel"/>
    <w:tmpl w:val="53F424EE"/>
    <w:lvl w:ilvl="0" w:tplc="F47C02B6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5A029AA"/>
    <w:multiLevelType w:val="hybridMultilevel"/>
    <w:tmpl w:val="1EB8DD08"/>
    <w:lvl w:ilvl="0" w:tplc="B60EB95E">
      <w:start w:val="1"/>
      <w:numFmt w:val="bullet"/>
      <w:lvlText w:val="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2AE541CD"/>
    <w:multiLevelType w:val="hybridMultilevel"/>
    <w:tmpl w:val="C34CE4A2"/>
    <w:lvl w:ilvl="0" w:tplc="4ABC6D1E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5">
    <w:nsid w:val="2D513917"/>
    <w:multiLevelType w:val="multilevel"/>
    <w:tmpl w:val="D76A987C"/>
    <w:lvl w:ilvl="0">
      <w:start w:val="50"/>
      <w:numFmt w:val="decimal"/>
      <w:lvlText w:val="%1.0"/>
      <w:lvlJc w:val="left"/>
      <w:pPr>
        <w:ind w:left="876" w:hanging="653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596" w:hanging="653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238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0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183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03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98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783" w:hanging="1800"/>
      </w:pPr>
      <w:rPr>
        <w:rFonts w:hint="default"/>
      </w:rPr>
    </w:lvl>
  </w:abstractNum>
  <w:abstractNum w:abstractNumId="16">
    <w:nsid w:val="32CF7A3C"/>
    <w:multiLevelType w:val="multilevel"/>
    <w:tmpl w:val="D6B2FB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632"/>
      <w:numFmt w:val="decimal"/>
      <w:lvlRestart w:val="0"/>
      <w:isLgl/>
      <w:suff w:val="nothing"/>
      <w:lvlText w:val="%1.%2."/>
      <w:lvlJc w:val="left"/>
      <w:pPr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17">
    <w:nsid w:val="348625CA"/>
    <w:multiLevelType w:val="multilevel"/>
    <w:tmpl w:val="296E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6E35844"/>
    <w:multiLevelType w:val="hybridMultilevel"/>
    <w:tmpl w:val="EAEE646A"/>
    <w:lvl w:ilvl="0" w:tplc="0409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>
    <w:nsid w:val="3CE26037"/>
    <w:multiLevelType w:val="hybridMultilevel"/>
    <w:tmpl w:val="98301280"/>
    <w:lvl w:ilvl="0" w:tplc="DBBC41CC">
      <w:start w:val="1"/>
      <w:numFmt w:val="lowerLetter"/>
      <w:lvlText w:val="%1)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0">
    <w:nsid w:val="3E6C6814"/>
    <w:multiLevelType w:val="hybridMultilevel"/>
    <w:tmpl w:val="17E65A04"/>
    <w:lvl w:ilvl="0" w:tplc="06289080">
      <w:start w:val="80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F6411D3"/>
    <w:multiLevelType w:val="hybridMultilevel"/>
    <w:tmpl w:val="A7D04ADC"/>
    <w:lvl w:ilvl="0" w:tplc="D36E9B2C">
      <w:start w:val="1"/>
      <w:numFmt w:val="bullet"/>
      <w:lvlText w:val="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429B726E"/>
    <w:multiLevelType w:val="hybridMultilevel"/>
    <w:tmpl w:val="B8D675BE"/>
    <w:lvl w:ilvl="0" w:tplc="B51A5ACC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3">
    <w:nsid w:val="49785190"/>
    <w:multiLevelType w:val="hybridMultilevel"/>
    <w:tmpl w:val="ADF88114"/>
    <w:lvl w:ilvl="0" w:tplc="64D4798C">
      <w:start w:val="1"/>
      <w:numFmt w:val="bullet"/>
      <w:lvlText w:val="­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4A3D3B3C"/>
    <w:multiLevelType w:val="multilevel"/>
    <w:tmpl w:val="C2F81C00"/>
    <w:lvl w:ilvl="0">
      <w:start w:val="220"/>
      <w:numFmt w:val="bullet"/>
      <w:lvlText w:val="-"/>
      <w:lvlJc w:val="left"/>
      <w:pPr>
        <w:tabs>
          <w:tab w:val="num" w:pos="465"/>
        </w:tabs>
        <w:ind w:left="465" w:hanging="465"/>
      </w:pPr>
      <w:rPr>
        <w:rFonts w:ascii="Times New Roman" w:eastAsia="Times New Roman" w:hAnsi="Times New Roman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>
      <w:start w:val="2"/>
      <w:numFmt w:val="decimal"/>
      <w:lvlText w:val="%3."/>
      <w:lvlJc w:val="left"/>
      <w:pPr>
        <w:tabs>
          <w:tab w:val="num" w:pos="2651"/>
        </w:tabs>
        <w:ind w:left="2651" w:hanging="360"/>
      </w:pPr>
      <w:rPr>
        <w:rFonts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25">
    <w:nsid w:val="511E2F2D"/>
    <w:multiLevelType w:val="hybridMultilevel"/>
    <w:tmpl w:val="806AD30C"/>
    <w:lvl w:ilvl="0" w:tplc="0409000F">
      <w:start w:val="1"/>
      <w:numFmt w:val="decimal"/>
      <w:lvlText w:val="%1."/>
      <w:lvlJc w:val="left"/>
      <w:pPr>
        <w:ind w:left="4047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4767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5487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6207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6927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7647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8367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9087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9807" w:hanging="180"/>
      </w:pPr>
      <w:rPr>
        <w:rFonts w:cs="Times New Roman"/>
      </w:rPr>
    </w:lvl>
  </w:abstractNum>
  <w:abstractNum w:abstractNumId="26">
    <w:nsid w:val="51503FA4"/>
    <w:multiLevelType w:val="hybridMultilevel"/>
    <w:tmpl w:val="D1485A4A"/>
    <w:lvl w:ilvl="0" w:tplc="7A383CAA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7">
    <w:nsid w:val="5230308D"/>
    <w:multiLevelType w:val="hybridMultilevel"/>
    <w:tmpl w:val="BA6653AE"/>
    <w:lvl w:ilvl="0" w:tplc="69CC450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BD300D2"/>
    <w:multiLevelType w:val="multilevel"/>
    <w:tmpl w:val="CEC4E02E"/>
    <w:lvl w:ilvl="0">
      <w:start w:val="1"/>
      <w:numFmt w:val="decimal"/>
      <w:pStyle w:val="Heading3"/>
      <w:lvlText w:val="%1"/>
      <w:lvlJc w:val="left"/>
      <w:pPr>
        <w:tabs>
          <w:tab w:val="num" w:pos="480"/>
        </w:tabs>
        <w:ind w:left="480" w:hanging="480"/>
      </w:pPr>
      <w:rPr>
        <w:rFonts w:cs="Times New Roman" w:hint="default"/>
      </w:rPr>
    </w:lvl>
    <w:lvl w:ilvl="1">
      <w:start w:val="2"/>
      <w:numFmt w:val="decimal"/>
      <w:lvlText w:val="%1.%2"/>
      <w:lvlJc w:val="left"/>
      <w:pPr>
        <w:tabs>
          <w:tab w:val="num" w:pos="1020"/>
        </w:tabs>
        <w:ind w:left="1020" w:hanging="480"/>
      </w:pPr>
      <w:rPr>
        <w:rFonts w:cs="Times New Roman" w:hint="default"/>
      </w:rPr>
    </w:lvl>
    <w:lvl w:ilvl="2">
      <w:start w:val="2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340"/>
        </w:tabs>
        <w:ind w:left="234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3780"/>
        </w:tabs>
        <w:ind w:left="37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4680"/>
        </w:tabs>
        <w:ind w:left="468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220"/>
        </w:tabs>
        <w:ind w:left="522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120"/>
        </w:tabs>
        <w:ind w:left="6120" w:hanging="1800"/>
      </w:pPr>
      <w:rPr>
        <w:rFonts w:cs="Times New Roman" w:hint="default"/>
      </w:rPr>
    </w:lvl>
  </w:abstractNum>
  <w:abstractNum w:abstractNumId="29">
    <w:nsid w:val="5E7D30CA"/>
    <w:multiLevelType w:val="hybridMultilevel"/>
    <w:tmpl w:val="F6C0BAC6"/>
    <w:lvl w:ilvl="0" w:tplc="B5226722">
      <w:start w:val="1"/>
      <w:numFmt w:val="lowerLetter"/>
      <w:lvlText w:val="%1)"/>
      <w:lvlJc w:val="left"/>
      <w:pPr>
        <w:ind w:left="102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0">
    <w:nsid w:val="5E8560A4"/>
    <w:multiLevelType w:val="hybridMultilevel"/>
    <w:tmpl w:val="EDAEDC16"/>
    <w:lvl w:ilvl="0" w:tplc="3E1287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60C833A6"/>
    <w:multiLevelType w:val="hybridMultilevel"/>
    <w:tmpl w:val="683AD9E2"/>
    <w:lvl w:ilvl="0" w:tplc="EBB4FD32">
      <w:numFmt w:val="bullet"/>
      <w:lvlText w:val="-"/>
      <w:lvlJc w:val="left"/>
      <w:pPr>
        <w:tabs>
          <w:tab w:val="num" w:pos="1018"/>
        </w:tabs>
        <w:ind w:left="1018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738"/>
        </w:tabs>
        <w:ind w:left="1738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58"/>
        </w:tabs>
        <w:ind w:left="245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178"/>
        </w:tabs>
        <w:ind w:left="317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898"/>
        </w:tabs>
        <w:ind w:left="3898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18"/>
        </w:tabs>
        <w:ind w:left="461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338"/>
        </w:tabs>
        <w:ind w:left="533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058"/>
        </w:tabs>
        <w:ind w:left="6058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778"/>
        </w:tabs>
        <w:ind w:left="6778" w:hanging="360"/>
      </w:pPr>
      <w:rPr>
        <w:rFonts w:ascii="Wingdings" w:hAnsi="Wingdings" w:hint="default"/>
      </w:rPr>
    </w:lvl>
  </w:abstractNum>
  <w:abstractNum w:abstractNumId="32">
    <w:nsid w:val="60D21220"/>
    <w:multiLevelType w:val="multilevel"/>
    <w:tmpl w:val="F9FCCDBC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3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cs="Times New Roman" w:hint="default"/>
      </w:rPr>
    </w:lvl>
  </w:abstractNum>
  <w:abstractNum w:abstractNumId="33">
    <w:nsid w:val="6650501D"/>
    <w:multiLevelType w:val="hybridMultilevel"/>
    <w:tmpl w:val="58DC86B6"/>
    <w:lvl w:ilvl="0" w:tplc="A664EC26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11"/>
        </w:tabs>
        <w:ind w:left="2511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31"/>
        </w:tabs>
        <w:ind w:left="323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51"/>
        </w:tabs>
        <w:ind w:left="3951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71"/>
        </w:tabs>
        <w:ind w:left="4671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391"/>
        </w:tabs>
        <w:ind w:left="5391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11"/>
        </w:tabs>
        <w:ind w:left="6111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31"/>
        </w:tabs>
        <w:ind w:left="6831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51"/>
        </w:tabs>
        <w:ind w:left="7551" w:hanging="360"/>
      </w:pPr>
      <w:rPr>
        <w:rFonts w:ascii="Wingdings" w:hAnsi="Wingdings" w:hint="default"/>
      </w:rPr>
    </w:lvl>
  </w:abstractNum>
  <w:abstractNum w:abstractNumId="34">
    <w:nsid w:val="77111B30"/>
    <w:multiLevelType w:val="hybridMultilevel"/>
    <w:tmpl w:val="9004565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5">
    <w:nsid w:val="77890E55"/>
    <w:multiLevelType w:val="hybridMultilevel"/>
    <w:tmpl w:val="E4F4EE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784A7A6A"/>
    <w:multiLevelType w:val="hybridMultilevel"/>
    <w:tmpl w:val="9E5223BE"/>
    <w:lvl w:ilvl="0" w:tplc="7384F116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7C1D44B7"/>
    <w:multiLevelType w:val="hybridMultilevel"/>
    <w:tmpl w:val="84264D86"/>
    <w:lvl w:ilvl="0" w:tplc="5F2A66F6">
      <w:start w:val="1"/>
      <w:numFmt w:val="bullet"/>
      <w:lvlText w:val="-"/>
      <w:lvlJc w:val="left"/>
      <w:pPr>
        <w:tabs>
          <w:tab w:val="num" w:pos="660"/>
        </w:tabs>
        <w:ind w:left="6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38">
    <w:nsid w:val="7C8A1890"/>
    <w:multiLevelType w:val="hybridMultilevel"/>
    <w:tmpl w:val="A1E69E9C"/>
    <w:lvl w:ilvl="0" w:tplc="0FC66720">
      <w:start w:val="1"/>
      <w:numFmt w:val="decimal"/>
      <w:lvlText w:val="%1."/>
      <w:lvlJc w:val="left"/>
      <w:pPr>
        <w:tabs>
          <w:tab w:val="num" w:pos="1379"/>
        </w:tabs>
        <w:ind w:left="1379" w:hanging="84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619"/>
        </w:tabs>
        <w:ind w:left="1619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339"/>
        </w:tabs>
        <w:ind w:left="2339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3059"/>
        </w:tabs>
        <w:ind w:left="3059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779"/>
        </w:tabs>
        <w:ind w:left="3779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499"/>
        </w:tabs>
        <w:ind w:left="4499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219"/>
        </w:tabs>
        <w:ind w:left="5219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939"/>
        </w:tabs>
        <w:ind w:left="5939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659"/>
        </w:tabs>
        <w:ind w:left="6659" w:hanging="180"/>
      </w:pPr>
    </w:lvl>
  </w:abstractNum>
  <w:abstractNum w:abstractNumId="39">
    <w:nsid w:val="7D144E39"/>
    <w:multiLevelType w:val="hybridMultilevel"/>
    <w:tmpl w:val="17124E62"/>
    <w:lvl w:ilvl="0" w:tplc="ECB8F26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E6119FB"/>
    <w:multiLevelType w:val="hybridMultilevel"/>
    <w:tmpl w:val="AA8425BA"/>
    <w:lvl w:ilvl="0" w:tplc="544EB0F2"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E9A38B8"/>
    <w:multiLevelType w:val="hybridMultilevel"/>
    <w:tmpl w:val="3AF681CC"/>
    <w:lvl w:ilvl="0" w:tplc="777C7058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8"/>
  </w:num>
  <w:num w:numId="2">
    <w:abstractNumId w:val="36"/>
  </w:num>
  <w:num w:numId="3">
    <w:abstractNumId w:val="30"/>
  </w:num>
  <w:num w:numId="4">
    <w:abstractNumId w:val="22"/>
  </w:num>
  <w:num w:numId="5">
    <w:abstractNumId w:val="12"/>
  </w:num>
  <w:num w:numId="6">
    <w:abstractNumId w:val="14"/>
  </w:num>
  <w:num w:numId="7">
    <w:abstractNumId w:val="20"/>
  </w:num>
  <w:num w:numId="8">
    <w:abstractNumId w:val="10"/>
  </w:num>
  <w:num w:numId="9">
    <w:abstractNumId w:val="3"/>
  </w:num>
  <w:num w:numId="10">
    <w:abstractNumId w:val="19"/>
  </w:num>
  <w:num w:numId="11">
    <w:abstractNumId w:val="29"/>
  </w:num>
  <w:num w:numId="12">
    <w:abstractNumId w:val="26"/>
  </w:num>
  <w:num w:numId="13">
    <w:abstractNumId w:val="27"/>
  </w:num>
  <w:num w:numId="14">
    <w:abstractNumId w:val="1"/>
  </w:num>
  <w:num w:numId="15">
    <w:abstractNumId w:val="16"/>
  </w:num>
  <w:num w:numId="16">
    <w:abstractNumId w:val="28"/>
  </w:num>
  <w:num w:numId="17">
    <w:abstractNumId w:val="40"/>
  </w:num>
  <w:num w:numId="18">
    <w:abstractNumId w:val="33"/>
  </w:num>
  <w:num w:numId="19">
    <w:abstractNumId w:val="23"/>
  </w:num>
  <w:num w:numId="20">
    <w:abstractNumId w:val="32"/>
  </w:num>
  <w:num w:numId="21">
    <w:abstractNumId w:val="31"/>
  </w:num>
  <w:num w:numId="22">
    <w:abstractNumId w:val="24"/>
  </w:num>
  <w:num w:numId="23">
    <w:abstractNumId w:val="13"/>
  </w:num>
  <w:num w:numId="24">
    <w:abstractNumId w:val="9"/>
  </w:num>
  <w:num w:numId="25">
    <w:abstractNumId w:val="25"/>
  </w:num>
  <w:num w:numId="26">
    <w:abstractNumId w:val="21"/>
  </w:num>
  <w:num w:numId="27">
    <w:abstractNumId w:val="0"/>
  </w:num>
  <w:num w:numId="28">
    <w:abstractNumId w:val="2"/>
  </w:num>
  <w:num w:numId="29">
    <w:abstractNumId w:val="5"/>
  </w:num>
  <w:num w:numId="30">
    <w:abstractNumId w:val="18"/>
  </w:num>
  <w:num w:numId="31">
    <w:abstractNumId w:val="34"/>
  </w:num>
  <w:num w:numId="32">
    <w:abstractNumId w:val="7"/>
  </w:num>
  <w:num w:numId="33">
    <w:abstractNumId w:val="41"/>
  </w:num>
  <w:num w:numId="34">
    <w:abstractNumId w:val="4"/>
  </w:num>
  <w:num w:numId="35">
    <w:abstractNumId w:val="8"/>
  </w:num>
  <w:num w:numId="36">
    <w:abstractNumId w:val="37"/>
  </w:num>
  <w:num w:numId="37">
    <w:abstractNumId w:val="39"/>
  </w:num>
  <w:num w:numId="38">
    <w:abstractNumId w:val="17"/>
  </w:num>
  <w:num w:numId="39">
    <w:abstractNumId w:val="6"/>
  </w:num>
  <w:num w:numId="40">
    <w:abstractNumId w:val="11"/>
  </w:num>
  <w:num w:numId="41">
    <w:abstractNumId w:val="35"/>
  </w:num>
  <w:num w:numId="42">
    <w:abstractNumId w:val="15"/>
  </w:num>
  <w:num w:numId="43">
    <w:abstractNumId w:val="28"/>
    <w:lvlOverride w:ilvl="0">
      <w:startOverride w:val="1"/>
    </w:lvlOverride>
    <w:lvlOverride w:ilvl="1">
      <w:startOverride w:val="2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130A"/>
    <w:rsid w:val="00002DC7"/>
    <w:rsid w:val="0001021D"/>
    <w:rsid w:val="0001168B"/>
    <w:rsid w:val="00014388"/>
    <w:rsid w:val="000146BB"/>
    <w:rsid w:val="00017F98"/>
    <w:rsid w:val="000204B3"/>
    <w:rsid w:val="00021402"/>
    <w:rsid w:val="000214F2"/>
    <w:rsid w:val="00022F11"/>
    <w:rsid w:val="0003176E"/>
    <w:rsid w:val="0003182B"/>
    <w:rsid w:val="00035B7A"/>
    <w:rsid w:val="000406E4"/>
    <w:rsid w:val="00052424"/>
    <w:rsid w:val="00052A88"/>
    <w:rsid w:val="00052CAA"/>
    <w:rsid w:val="00053840"/>
    <w:rsid w:val="000554FC"/>
    <w:rsid w:val="00062AE0"/>
    <w:rsid w:val="00063268"/>
    <w:rsid w:val="00067443"/>
    <w:rsid w:val="00071581"/>
    <w:rsid w:val="000765B7"/>
    <w:rsid w:val="00077532"/>
    <w:rsid w:val="000844AE"/>
    <w:rsid w:val="000865C4"/>
    <w:rsid w:val="000916F4"/>
    <w:rsid w:val="000A1517"/>
    <w:rsid w:val="000A2BB7"/>
    <w:rsid w:val="000A31B7"/>
    <w:rsid w:val="000A4CDF"/>
    <w:rsid w:val="000A66C9"/>
    <w:rsid w:val="000B0C36"/>
    <w:rsid w:val="000B1696"/>
    <w:rsid w:val="000B39CF"/>
    <w:rsid w:val="000C2B57"/>
    <w:rsid w:val="000C2BD4"/>
    <w:rsid w:val="000C3986"/>
    <w:rsid w:val="000C46BF"/>
    <w:rsid w:val="000C6270"/>
    <w:rsid w:val="000D1454"/>
    <w:rsid w:val="000D2263"/>
    <w:rsid w:val="000D6B5D"/>
    <w:rsid w:val="000D6B97"/>
    <w:rsid w:val="000D774A"/>
    <w:rsid w:val="000E0B25"/>
    <w:rsid w:val="000E225B"/>
    <w:rsid w:val="000E2326"/>
    <w:rsid w:val="000E2D16"/>
    <w:rsid w:val="000E369E"/>
    <w:rsid w:val="000F28C8"/>
    <w:rsid w:val="000F6B17"/>
    <w:rsid w:val="000F7E61"/>
    <w:rsid w:val="001056D7"/>
    <w:rsid w:val="0010602C"/>
    <w:rsid w:val="0011174F"/>
    <w:rsid w:val="00111CF0"/>
    <w:rsid w:val="00115AC6"/>
    <w:rsid w:val="001168D1"/>
    <w:rsid w:val="00116C97"/>
    <w:rsid w:val="00117713"/>
    <w:rsid w:val="00117E80"/>
    <w:rsid w:val="001205D2"/>
    <w:rsid w:val="001225F0"/>
    <w:rsid w:val="00123B75"/>
    <w:rsid w:val="00126493"/>
    <w:rsid w:val="001265E9"/>
    <w:rsid w:val="001267D1"/>
    <w:rsid w:val="00130567"/>
    <w:rsid w:val="00140BB7"/>
    <w:rsid w:val="00141117"/>
    <w:rsid w:val="001412D4"/>
    <w:rsid w:val="00142119"/>
    <w:rsid w:val="001501CF"/>
    <w:rsid w:val="00150934"/>
    <w:rsid w:val="0015108D"/>
    <w:rsid w:val="00152054"/>
    <w:rsid w:val="001558A6"/>
    <w:rsid w:val="00163AB4"/>
    <w:rsid w:val="00164844"/>
    <w:rsid w:val="00167FD1"/>
    <w:rsid w:val="00170131"/>
    <w:rsid w:val="0017799A"/>
    <w:rsid w:val="00187C45"/>
    <w:rsid w:val="00191E6F"/>
    <w:rsid w:val="001928F2"/>
    <w:rsid w:val="001951F3"/>
    <w:rsid w:val="00196A72"/>
    <w:rsid w:val="001A1F23"/>
    <w:rsid w:val="001A582D"/>
    <w:rsid w:val="001A5FC7"/>
    <w:rsid w:val="001B1376"/>
    <w:rsid w:val="001B24D8"/>
    <w:rsid w:val="001B2DAE"/>
    <w:rsid w:val="001B4CCB"/>
    <w:rsid w:val="001B60EC"/>
    <w:rsid w:val="001B7150"/>
    <w:rsid w:val="001B72C3"/>
    <w:rsid w:val="001C0D36"/>
    <w:rsid w:val="001C2E37"/>
    <w:rsid w:val="001C2FB2"/>
    <w:rsid w:val="001C342B"/>
    <w:rsid w:val="001C4748"/>
    <w:rsid w:val="001C785A"/>
    <w:rsid w:val="001D62C3"/>
    <w:rsid w:val="001E0E5E"/>
    <w:rsid w:val="001E10D7"/>
    <w:rsid w:val="001E15F3"/>
    <w:rsid w:val="001F28CD"/>
    <w:rsid w:val="001F3B99"/>
    <w:rsid w:val="001F435B"/>
    <w:rsid w:val="001F4DE5"/>
    <w:rsid w:val="001F5D66"/>
    <w:rsid w:val="001F6E49"/>
    <w:rsid w:val="001F7158"/>
    <w:rsid w:val="00200EAA"/>
    <w:rsid w:val="0020137A"/>
    <w:rsid w:val="00207F97"/>
    <w:rsid w:val="00214849"/>
    <w:rsid w:val="0021701D"/>
    <w:rsid w:val="00217730"/>
    <w:rsid w:val="002346AB"/>
    <w:rsid w:val="00235E65"/>
    <w:rsid w:val="00236913"/>
    <w:rsid w:val="00240C5A"/>
    <w:rsid w:val="00242616"/>
    <w:rsid w:val="00244760"/>
    <w:rsid w:val="00247A9E"/>
    <w:rsid w:val="0025412C"/>
    <w:rsid w:val="00255DB5"/>
    <w:rsid w:val="00256014"/>
    <w:rsid w:val="002567DA"/>
    <w:rsid w:val="002616AD"/>
    <w:rsid w:val="0026407F"/>
    <w:rsid w:val="00265810"/>
    <w:rsid w:val="00267C9F"/>
    <w:rsid w:val="00270F48"/>
    <w:rsid w:val="00274747"/>
    <w:rsid w:val="002870FF"/>
    <w:rsid w:val="00287DC7"/>
    <w:rsid w:val="002902C7"/>
    <w:rsid w:val="0029593E"/>
    <w:rsid w:val="00296E6D"/>
    <w:rsid w:val="00297698"/>
    <w:rsid w:val="002A4DB3"/>
    <w:rsid w:val="002B3514"/>
    <w:rsid w:val="002B484F"/>
    <w:rsid w:val="002C0736"/>
    <w:rsid w:val="002C22C7"/>
    <w:rsid w:val="002C307D"/>
    <w:rsid w:val="002C5008"/>
    <w:rsid w:val="002C7DDC"/>
    <w:rsid w:val="002D001A"/>
    <w:rsid w:val="002D0AB1"/>
    <w:rsid w:val="002D72A6"/>
    <w:rsid w:val="002E2227"/>
    <w:rsid w:val="002E2303"/>
    <w:rsid w:val="002E26E1"/>
    <w:rsid w:val="002F1E6E"/>
    <w:rsid w:val="002F4C30"/>
    <w:rsid w:val="002F7272"/>
    <w:rsid w:val="00303A6B"/>
    <w:rsid w:val="00304A5B"/>
    <w:rsid w:val="00305894"/>
    <w:rsid w:val="003075FF"/>
    <w:rsid w:val="003117D0"/>
    <w:rsid w:val="003137E7"/>
    <w:rsid w:val="00314AFF"/>
    <w:rsid w:val="003153DF"/>
    <w:rsid w:val="00320480"/>
    <w:rsid w:val="00320F57"/>
    <w:rsid w:val="00324AA1"/>
    <w:rsid w:val="003368E7"/>
    <w:rsid w:val="00337A8D"/>
    <w:rsid w:val="003427A7"/>
    <w:rsid w:val="00342D44"/>
    <w:rsid w:val="00343DC4"/>
    <w:rsid w:val="003470DA"/>
    <w:rsid w:val="0035247D"/>
    <w:rsid w:val="003561E2"/>
    <w:rsid w:val="003571BB"/>
    <w:rsid w:val="00362F1D"/>
    <w:rsid w:val="00363E9D"/>
    <w:rsid w:val="00366B69"/>
    <w:rsid w:val="00366EB1"/>
    <w:rsid w:val="00371841"/>
    <w:rsid w:val="003751A8"/>
    <w:rsid w:val="00376674"/>
    <w:rsid w:val="00380923"/>
    <w:rsid w:val="00383A90"/>
    <w:rsid w:val="003840F0"/>
    <w:rsid w:val="00385D5B"/>
    <w:rsid w:val="00386012"/>
    <w:rsid w:val="003903C4"/>
    <w:rsid w:val="003911D7"/>
    <w:rsid w:val="0039128F"/>
    <w:rsid w:val="00392297"/>
    <w:rsid w:val="00393728"/>
    <w:rsid w:val="00395C9D"/>
    <w:rsid w:val="003A2FA6"/>
    <w:rsid w:val="003A466D"/>
    <w:rsid w:val="003A4C9A"/>
    <w:rsid w:val="003A5182"/>
    <w:rsid w:val="003B107F"/>
    <w:rsid w:val="003B179D"/>
    <w:rsid w:val="003B66EB"/>
    <w:rsid w:val="003C0385"/>
    <w:rsid w:val="003C20EF"/>
    <w:rsid w:val="003C617F"/>
    <w:rsid w:val="003C635A"/>
    <w:rsid w:val="003D7310"/>
    <w:rsid w:val="003E234E"/>
    <w:rsid w:val="003E2BDF"/>
    <w:rsid w:val="003E30AE"/>
    <w:rsid w:val="003E43AD"/>
    <w:rsid w:val="003E7E54"/>
    <w:rsid w:val="003F2519"/>
    <w:rsid w:val="003F3C18"/>
    <w:rsid w:val="00400DCE"/>
    <w:rsid w:val="0040321E"/>
    <w:rsid w:val="0040496C"/>
    <w:rsid w:val="004079F0"/>
    <w:rsid w:val="00411D2E"/>
    <w:rsid w:val="004165AB"/>
    <w:rsid w:val="00416A42"/>
    <w:rsid w:val="00420A12"/>
    <w:rsid w:val="00420F09"/>
    <w:rsid w:val="004225B3"/>
    <w:rsid w:val="004230C2"/>
    <w:rsid w:val="00425170"/>
    <w:rsid w:val="004301EA"/>
    <w:rsid w:val="00431A07"/>
    <w:rsid w:val="004324AE"/>
    <w:rsid w:val="00441FA1"/>
    <w:rsid w:val="00443C3E"/>
    <w:rsid w:val="00450CEA"/>
    <w:rsid w:val="004527DC"/>
    <w:rsid w:val="004607FD"/>
    <w:rsid w:val="004652A4"/>
    <w:rsid w:val="00467FFC"/>
    <w:rsid w:val="004701F0"/>
    <w:rsid w:val="00470BB2"/>
    <w:rsid w:val="00475363"/>
    <w:rsid w:val="00476123"/>
    <w:rsid w:val="00481778"/>
    <w:rsid w:val="00483142"/>
    <w:rsid w:val="00483394"/>
    <w:rsid w:val="00483959"/>
    <w:rsid w:val="00486AAD"/>
    <w:rsid w:val="004A0BB5"/>
    <w:rsid w:val="004A1106"/>
    <w:rsid w:val="004A4B40"/>
    <w:rsid w:val="004A6267"/>
    <w:rsid w:val="004B72E2"/>
    <w:rsid w:val="004C19BB"/>
    <w:rsid w:val="004C5319"/>
    <w:rsid w:val="004C5CA7"/>
    <w:rsid w:val="004C6DB6"/>
    <w:rsid w:val="004D121D"/>
    <w:rsid w:val="004D468F"/>
    <w:rsid w:val="004D721C"/>
    <w:rsid w:val="004E1010"/>
    <w:rsid w:val="004F7F9A"/>
    <w:rsid w:val="0050061D"/>
    <w:rsid w:val="005078A2"/>
    <w:rsid w:val="0051051B"/>
    <w:rsid w:val="00513678"/>
    <w:rsid w:val="00514180"/>
    <w:rsid w:val="00516A64"/>
    <w:rsid w:val="005170C9"/>
    <w:rsid w:val="005174EF"/>
    <w:rsid w:val="00523258"/>
    <w:rsid w:val="005262F4"/>
    <w:rsid w:val="0052741A"/>
    <w:rsid w:val="005278C6"/>
    <w:rsid w:val="005349AD"/>
    <w:rsid w:val="00536C1B"/>
    <w:rsid w:val="00541ABF"/>
    <w:rsid w:val="00542145"/>
    <w:rsid w:val="00543BC9"/>
    <w:rsid w:val="0054619C"/>
    <w:rsid w:val="00555070"/>
    <w:rsid w:val="00557FD1"/>
    <w:rsid w:val="005601B0"/>
    <w:rsid w:val="00570723"/>
    <w:rsid w:val="00572823"/>
    <w:rsid w:val="00572C64"/>
    <w:rsid w:val="0057699B"/>
    <w:rsid w:val="00577AA1"/>
    <w:rsid w:val="005806D9"/>
    <w:rsid w:val="00581D8A"/>
    <w:rsid w:val="00583C94"/>
    <w:rsid w:val="005848B5"/>
    <w:rsid w:val="00592451"/>
    <w:rsid w:val="00592FA6"/>
    <w:rsid w:val="00593B8D"/>
    <w:rsid w:val="00596F6F"/>
    <w:rsid w:val="005A5380"/>
    <w:rsid w:val="005A629B"/>
    <w:rsid w:val="005A6F32"/>
    <w:rsid w:val="005B086E"/>
    <w:rsid w:val="005B0B99"/>
    <w:rsid w:val="005B149A"/>
    <w:rsid w:val="005B230F"/>
    <w:rsid w:val="005B47FA"/>
    <w:rsid w:val="005C3E30"/>
    <w:rsid w:val="005C4A95"/>
    <w:rsid w:val="005C51D1"/>
    <w:rsid w:val="005C5E8A"/>
    <w:rsid w:val="005C61A3"/>
    <w:rsid w:val="005D0029"/>
    <w:rsid w:val="005D281E"/>
    <w:rsid w:val="005D6DAE"/>
    <w:rsid w:val="005D6EC9"/>
    <w:rsid w:val="005E0402"/>
    <w:rsid w:val="005E353D"/>
    <w:rsid w:val="005E3D70"/>
    <w:rsid w:val="005F0783"/>
    <w:rsid w:val="005F1E7D"/>
    <w:rsid w:val="005F48F1"/>
    <w:rsid w:val="005F6A54"/>
    <w:rsid w:val="00601C27"/>
    <w:rsid w:val="00606411"/>
    <w:rsid w:val="00610437"/>
    <w:rsid w:val="00611AA3"/>
    <w:rsid w:val="00611B1B"/>
    <w:rsid w:val="00612207"/>
    <w:rsid w:val="00612BD6"/>
    <w:rsid w:val="00612BE0"/>
    <w:rsid w:val="0062264D"/>
    <w:rsid w:val="00622ED1"/>
    <w:rsid w:val="006252D4"/>
    <w:rsid w:val="0062555D"/>
    <w:rsid w:val="00630DA7"/>
    <w:rsid w:val="00632D73"/>
    <w:rsid w:val="006346A9"/>
    <w:rsid w:val="00636838"/>
    <w:rsid w:val="00643F3F"/>
    <w:rsid w:val="006465A9"/>
    <w:rsid w:val="006603E2"/>
    <w:rsid w:val="0066655F"/>
    <w:rsid w:val="006671FC"/>
    <w:rsid w:val="0067238E"/>
    <w:rsid w:val="006818ED"/>
    <w:rsid w:val="00684911"/>
    <w:rsid w:val="00685626"/>
    <w:rsid w:val="00687C4A"/>
    <w:rsid w:val="00692F52"/>
    <w:rsid w:val="00695033"/>
    <w:rsid w:val="0069769D"/>
    <w:rsid w:val="00697A95"/>
    <w:rsid w:val="006A2C61"/>
    <w:rsid w:val="006A49D6"/>
    <w:rsid w:val="006A741C"/>
    <w:rsid w:val="006B08DC"/>
    <w:rsid w:val="006B2D41"/>
    <w:rsid w:val="006B5113"/>
    <w:rsid w:val="006B5C13"/>
    <w:rsid w:val="006C1D3B"/>
    <w:rsid w:val="006C21B4"/>
    <w:rsid w:val="006C22EB"/>
    <w:rsid w:val="006E18EE"/>
    <w:rsid w:val="006E42A0"/>
    <w:rsid w:val="006E4E40"/>
    <w:rsid w:val="006E5E77"/>
    <w:rsid w:val="006E6185"/>
    <w:rsid w:val="006F2D84"/>
    <w:rsid w:val="006F6B53"/>
    <w:rsid w:val="006F7AD1"/>
    <w:rsid w:val="00703A6E"/>
    <w:rsid w:val="00706363"/>
    <w:rsid w:val="0070638B"/>
    <w:rsid w:val="007104C3"/>
    <w:rsid w:val="00710F8F"/>
    <w:rsid w:val="00714274"/>
    <w:rsid w:val="007210D5"/>
    <w:rsid w:val="007229AF"/>
    <w:rsid w:val="00723728"/>
    <w:rsid w:val="00725233"/>
    <w:rsid w:val="007266B0"/>
    <w:rsid w:val="00731E4B"/>
    <w:rsid w:val="007367A5"/>
    <w:rsid w:val="00746A85"/>
    <w:rsid w:val="00746C32"/>
    <w:rsid w:val="00747D5E"/>
    <w:rsid w:val="00754891"/>
    <w:rsid w:val="00756BF9"/>
    <w:rsid w:val="00761861"/>
    <w:rsid w:val="00762ABC"/>
    <w:rsid w:val="00764BB3"/>
    <w:rsid w:val="0076606E"/>
    <w:rsid w:val="007676DB"/>
    <w:rsid w:val="00770024"/>
    <w:rsid w:val="00771656"/>
    <w:rsid w:val="00771C76"/>
    <w:rsid w:val="007720E9"/>
    <w:rsid w:val="0077254A"/>
    <w:rsid w:val="00775C6D"/>
    <w:rsid w:val="00776DE4"/>
    <w:rsid w:val="007771A4"/>
    <w:rsid w:val="00783573"/>
    <w:rsid w:val="00785B05"/>
    <w:rsid w:val="00790E7C"/>
    <w:rsid w:val="00790F4B"/>
    <w:rsid w:val="00791031"/>
    <w:rsid w:val="00791BAE"/>
    <w:rsid w:val="007929F1"/>
    <w:rsid w:val="00794864"/>
    <w:rsid w:val="00794BDA"/>
    <w:rsid w:val="0079646F"/>
    <w:rsid w:val="007A17EA"/>
    <w:rsid w:val="007A31DE"/>
    <w:rsid w:val="007A42D7"/>
    <w:rsid w:val="007B306B"/>
    <w:rsid w:val="007B4598"/>
    <w:rsid w:val="007C15AE"/>
    <w:rsid w:val="007C2FF4"/>
    <w:rsid w:val="007C68C9"/>
    <w:rsid w:val="007D2D3D"/>
    <w:rsid w:val="007D4832"/>
    <w:rsid w:val="007D5594"/>
    <w:rsid w:val="007E323E"/>
    <w:rsid w:val="007E4D65"/>
    <w:rsid w:val="007F3879"/>
    <w:rsid w:val="007F4F80"/>
    <w:rsid w:val="007F7B9B"/>
    <w:rsid w:val="00802C9A"/>
    <w:rsid w:val="00810CC5"/>
    <w:rsid w:val="00813D53"/>
    <w:rsid w:val="00813E5B"/>
    <w:rsid w:val="00814AFD"/>
    <w:rsid w:val="008170F4"/>
    <w:rsid w:val="008265DD"/>
    <w:rsid w:val="00827669"/>
    <w:rsid w:val="008301EE"/>
    <w:rsid w:val="00835CDE"/>
    <w:rsid w:val="008360A8"/>
    <w:rsid w:val="008376D1"/>
    <w:rsid w:val="00837A23"/>
    <w:rsid w:val="00837F23"/>
    <w:rsid w:val="00842EDB"/>
    <w:rsid w:val="00843E23"/>
    <w:rsid w:val="00843E24"/>
    <w:rsid w:val="0084405B"/>
    <w:rsid w:val="00847021"/>
    <w:rsid w:val="008525F1"/>
    <w:rsid w:val="008729D8"/>
    <w:rsid w:val="008730C4"/>
    <w:rsid w:val="0087554C"/>
    <w:rsid w:val="00876454"/>
    <w:rsid w:val="0087698C"/>
    <w:rsid w:val="008836BA"/>
    <w:rsid w:val="00891A3A"/>
    <w:rsid w:val="0089348C"/>
    <w:rsid w:val="0089557C"/>
    <w:rsid w:val="00895A94"/>
    <w:rsid w:val="00895BC7"/>
    <w:rsid w:val="008A0A8B"/>
    <w:rsid w:val="008B2E25"/>
    <w:rsid w:val="008B6B7C"/>
    <w:rsid w:val="008C464C"/>
    <w:rsid w:val="008C4A6C"/>
    <w:rsid w:val="008C53AD"/>
    <w:rsid w:val="008C7993"/>
    <w:rsid w:val="008D17D5"/>
    <w:rsid w:val="008D454C"/>
    <w:rsid w:val="008D4F78"/>
    <w:rsid w:val="008D71A5"/>
    <w:rsid w:val="008E0C85"/>
    <w:rsid w:val="008E2250"/>
    <w:rsid w:val="008E4D7A"/>
    <w:rsid w:val="008F3A24"/>
    <w:rsid w:val="008F3AA9"/>
    <w:rsid w:val="008F6C48"/>
    <w:rsid w:val="008F7C6E"/>
    <w:rsid w:val="00903106"/>
    <w:rsid w:val="00907FD1"/>
    <w:rsid w:val="00913EFB"/>
    <w:rsid w:val="00917DFF"/>
    <w:rsid w:val="009211DA"/>
    <w:rsid w:val="00921335"/>
    <w:rsid w:val="009218E7"/>
    <w:rsid w:val="00925F70"/>
    <w:rsid w:val="009310CC"/>
    <w:rsid w:val="009339ED"/>
    <w:rsid w:val="00934295"/>
    <w:rsid w:val="00941406"/>
    <w:rsid w:val="00942FC0"/>
    <w:rsid w:val="0094465A"/>
    <w:rsid w:val="009462C2"/>
    <w:rsid w:val="00947418"/>
    <w:rsid w:val="009477F9"/>
    <w:rsid w:val="0095072F"/>
    <w:rsid w:val="009535AF"/>
    <w:rsid w:val="009541E5"/>
    <w:rsid w:val="009568CD"/>
    <w:rsid w:val="00962C7C"/>
    <w:rsid w:val="009677B5"/>
    <w:rsid w:val="009679AB"/>
    <w:rsid w:val="00967F85"/>
    <w:rsid w:val="009705B1"/>
    <w:rsid w:val="00974626"/>
    <w:rsid w:val="00974A06"/>
    <w:rsid w:val="009757B7"/>
    <w:rsid w:val="0097641E"/>
    <w:rsid w:val="00976C25"/>
    <w:rsid w:val="009839B7"/>
    <w:rsid w:val="00991487"/>
    <w:rsid w:val="00991BFE"/>
    <w:rsid w:val="00991E11"/>
    <w:rsid w:val="009921F3"/>
    <w:rsid w:val="009938B5"/>
    <w:rsid w:val="00993CCB"/>
    <w:rsid w:val="009A02C6"/>
    <w:rsid w:val="009A0EE5"/>
    <w:rsid w:val="009A414B"/>
    <w:rsid w:val="009A647D"/>
    <w:rsid w:val="009B0254"/>
    <w:rsid w:val="009B0570"/>
    <w:rsid w:val="009B130A"/>
    <w:rsid w:val="009B2367"/>
    <w:rsid w:val="009B2CDE"/>
    <w:rsid w:val="009B587A"/>
    <w:rsid w:val="009B6D11"/>
    <w:rsid w:val="009C2CC3"/>
    <w:rsid w:val="009C3687"/>
    <w:rsid w:val="009C5320"/>
    <w:rsid w:val="009D2191"/>
    <w:rsid w:val="009D4224"/>
    <w:rsid w:val="009E11B6"/>
    <w:rsid w:val="009E171D"/>
    <w:rsid w:val="009E1A29"/>
    <w:rsid w:val="009F2D47"/>
    <w:rsid w:val="009F2DBB"/>
    <w:rsid w:val="009F779C"/>
    <w:rsid w:val="00A00A19"/>
    <w:rsid w:val="00A0519B"/>
    <w:rsid w:val="00A05BD4"/>
    <w:rsid w:val="00A1041C"/>
    <w:rsid w:val="00A1223B"/>
    <w:rsid w:val="00A1228C"/>
    <w:rsid w:val="00A21EBB"/>
    <w:rsid w:val="00A22CCD"/>
    <w:rsid w:val="00A24AA3"/>
    <w:rsid w:val="00A26A9F"/>
    <w:rsid w:val="00A26DCE"/>
    <w:rsid w:val="00A270C0"/>
    <w:rsid w:val="00A3168E"/>
    <w:rsid w:val="00A33873"/>
    <w:rsid w:val="00A33FB7"/>
    <w:rsid w:val="00A36EA0"/>
    <w:rsid w:val="00A418D1"/>
    <w:rsid w:val="00A45B21"/>
    <w:rsid w:val="00A47DC2"/>
    <w:rsid w:val="00A545D1"/>
    <w:rsid w:val="00A5703F"/>
    <w:rsid w:val="00A61032"/>
    <w:rsid w:val="00A62313"/>
    <w:rsid w:val="00A62589"/>
    <w:rsid w:val="00A62D5B"/>
    <w:rsid w:val="00A6524D"/>
    <w:rsid w:val="00A656A5"/>
    <w:rsid w:val="00A663D3"/>
    <w:rsid w:val="00A711C6"/>
    <w:rsid w:val="00A7215A"/>
    <w:rsid w:val="00A72AC7"/>
    <w:rsid w:val="00A74A42"/>
    <w:rsid w:val="00A765FE"/>
    <w:rsid w:val="00A7667F"/>
    <w:rsid w:val="00A77B0D"/>
    <w:rsid w:val="00A77DBD"/>
    <w:rsid w:val="00A800B0"/>
    <w:rsid w:val="00A81D50"/>
    <w:rsid w:val="00A822B4"/>
    <w:rsid w:val="00A84E41"/>
    <w:rsid w:val="00A87886"/>
    <w:rsid w:val="00A92A65"/>
    <w:rsid w:val="00A9352F"/>
    <w:rsid w:val="00A94051"/>
    <w:rsid w:val="00A943A2"/>
    <w:rsid w:val="00A94837"/>
    <w:rsid w:val="00A96301"/>
    <w:rsid w:val="00A96CB1"/>
    <w:rsid w:val="00AA407E"/>
    <w:rsid w:val="00AA4872"/>
    <w:rsid w:val="00AA4C22"/>
    <w:rsid w:val="00AB3804"/>
    <w:rsid w:val="00AB457E"/>
    <w:rsid w:val="00AB585F"/>
    <w:rsid w:val="00AB661F"/>
    <w:rsid w:val="00AB72E1"/>
    <w:rsid w:val="00AC1B50"/>
    <w:rsid w:val="00AC6D4B"/>
    <w:rsid w:val="00AD019A"/>
    <w:rsid w:val="00AD1B5D"/>
    <w:rsid w:val="00AD1E6B"/>
    <w:rsid w:val="00AD3934"/>
    <w:rsid w:val="00AD513D"/>
    <w:rsid w:val="00AD7C7A"/>
    <w:rsid w:val="00AE08CC"/>
    <w:rsid w:val="00AE1941"/>
    <w:rsid w:val="00AE1F30"/>
    <w:rsid w:val="00AE2276"/>
    <w:rsid w:val="00AE3906"/>
    <w:rsid w:val="00AE480A"/>
    <w:rsid w:val="00AE532F"/>
    <w:rsid w:val="00AF7956"/>
    <w:rsid w:val="00AF7DE5"/>
    <w:rsid w:val="00B02E96"/>
    <w:rsid w:val="00B03119"/>
    <w:rsid w:val="00B036EF"/>
    <w:rsid w:val="00B0377E"/>
    <w:rsid w:val="00B0460C"/>
    <w:rsid w:val="00B10E47"/>
    <w:rsid w:val="00B13005"/>
    <w:rsid w:val="00B1472C"/>
    <w:rsid w:val="00B20588"/>
    <w:rsid w:val="00B209B7"/>
    <w:rsid w:val="00B30875"/>
    <w:rsid w:val="00B30AA6"/>
    <w:rsid w:val="00B31877"/>
    <w:rsid w:val="00B32DA3"/>
    <w:rsid w:val="00B32DED"/>
    <w:rsid w:val="00B32EBD"/>
    <w:rsid w:val="00B33A44"/>
    <w:rsid w:val="00B4107A"/>
    <w:rsid w:val="00B450DB"/>
    <w:rsid w:val="00B46BA2"/>
    <w:rsid w:val="00B539F1"/>
    <w:rsid w:val="00B54515"/>
    <w:rsid w:val="00B56DD9"/>
    <w:rsid w:val="00B57B5F"/>
    <w:rsid w:val="00B57E58"/>
    <w:rsid w:val="00B623B3"/>
    <w:rsid w:val="00B64D5E"/>
    <w:rsid w:val="00B6528A"/>
    <w:rsid w:val="00B657B7"/>
    <w:rsid w:val="00B65DF2"/>
    <w:rsid w:val="00B67696"/>
    <w:rsid w:val="00B711D2"/>
    <w:rsid w:val="00B72FFC"/>
    <w:rsid w:val="00B739A8"/>
    <w:rsid w:val="00B8023F"/>
    <w:rsid w:val="00B82563"/>
    <w:rsid w:val="00B85252"/>
    <w:rsid w:val="00B90611"/>
    <w:rsid w:val="00B92281"/>
    <w:rsid w:val="00B92580"/>
    <w:rsid w:val="00B9324C"/>
    <w:rsid w:val="00B948D7"/>
    <w:rsid w:val="00B96CD7"/>
    <w:rsid w:val="00BB07A8"/>
    <w:rsid w:val="00BB1064"/>
    <w:rsid w:val="00BB4366"/>
    <w:rsid w:val="00BB71F3"/>
    <w:rsid w:val="00BC1C07"/>
    <w:rsid w:val="00BC3ADA"/>
    <w:rsid w:val="00BC3DA2"/>
    <w:rsid w:val="00BC52D3"/>
    <w:rsid w:val="00BC55BF"/>
    <w:rsid w:val="00BC6BC9"/>
    <w:rsid w:val="00BD0E6B"/>
    <w:rsid w:val="00BD4293"/>
    <w:rsid w:val="00BD6F48"/>
    <w:rsid w:val="00BE4932"/>
    <w:rsid w:val="00BE7615"/>
    <w:rsid w:val="00BF1A36"/>
    <w:rsid w:val="00BF3CC0"/>
    <w:rsid w:val="00BF41D4"/>
    <w:rsid w:val="00C0144B"/>
    <w:rsid w:val="00C026DC"/>
    <w:rsid w:val="00C03154"/>
    <w:rsid w:val="00C04811"/>
    <w:rsid w:val="00C04DDE"/>
    <w:rsid w:val="00C050EE"/>
    <w:rsid w:val="00C053B1"/>
    <w:rsid w:val="00C05E0C"/>
    <w:rsid w:val="00C0606B"/>
    <w:rsid w:val="00C10724"/>
    <w:rsid w:val="00C10D6C"/>
    <w:rsid w:val="00C14BD4"/>
    <w:rsid w:val="00C1587C"/>
    <w:rsid w:val="00C27159"/>
    <w:rsid w:val="00C3673F"/>
    <w:rsid w:val="00C37A95"/>
    <w:rsid w:val="00C415D7"/>
    <w:rsid w:val="00C41DBD"/>
    <w:rsid w:val="00C55957"/>
    <w:rsid w:val="00C6032B"/>
    <w:rsid w:val="00C635F1"/>
    <w:rsid w:val="00C65D8F"/>
    <w:rsid w:val="00C66D1A"/>
    <w:rsid w:val="00C75CCE"/>
    <w:rsid w:val="00C77545"/>
    <w:rsid w:val="00C85677"/>
    <w:rsid w:val="00C85AD8"/>
    <w:rsid w:val="00C87077"/>
    <w:rsid w:val="00C920FC"/>
    <w:rsid w:val="00C92EB4"/>
    <w:rsid w:val="00C94895"/>
    <w:rsid w:val="00C94BDD"/>
    <w:rsid w:val="00C97B9C"/>
    <w:rsid w:val="00CA3DDA"/>
    <w:rsid w:val="00CA578C"/>
    <w:rsid w:val="00CB29E5"/>
    <w:rsid w:val="00CB5A39"/>
    <w:rsid w:val="00CB5BE7"/>
    <w:rsid w:val="00CB7A7E"/>
    <w:rsid w:val="00CC0BD5"/>
    <w:rsid w:val="00CC1662"/>
    <w:rsid w:val="00CC7C89"/>
    <w:rsid w:val="00CD437C"/>
    <w:rsid w:val="00CD6787"/>
    <w:rsid w:val="00CE130A"/>
    <w:rsid w:val="00CE1434"/>
    <w:rsid w:val="00CE53EC"/>
    <w:rsid w:val="00CF154E"/>
    <w:rsid w:val="00CF2224"/>
    <w:rsid w:val="00CF3FBE"/>
    <w:rsid w:val="00CF6F6A"/>
    <w:rsid w:val="00D012E8"/>
    <w:rsid w:val="00D01522"/>
    <w:rsid w:val="00D02B43"/>
    <w:rsid w:val="00D03FC7"/>
    <w:rsid w:val="00D05A96"/>
    <w:rsid w:val="00D06A0E"/>
    <w:rsid w:val="00D130C3"/>
    <w:rsid w:val="00D155D5"/>
    <w:rsid w:val="00D16623"/>
    <w:rsid w:val="00D169A7"/>
    <w:rsid w:val="00D17428"/>
    <w:rsid w:val="00D17816"/>
    <w:rsid w:val="00D2117A"/>
    <w:rsid w:val="00D22EC5"/>
    <w:rsid w:val="00D27209"/>
    <w:rsid w:val="00D326A3"/>
    <w:rsid w:val="00D4374F"/>
    <w:rsid w:val="00D44AB1"/>
    <w:rsid w:val="00D45895"/>
    <w:rsid w:val="00D47A8E"/>
    <w:rsid w:val="00D5061D"/>
    <w:rsid w:val="00D51484"/>
    <w:rsid w:val="00D518DD"/>
    <w:rsid w:val="00D51E0B"/>
    <w:rsid w:val="00D60E69"/>
    <w:rsid w:val="00D6218A"/>
    <w:rsid w:val="00D66FF1"/>
    <w:rsid w:val="00D70674"/>
    <w:rsid w:val="00D70775"/>
    <w:rsid w:val="00D72050"/>
    <w:rsid w:val="00D744D8"/>
    <w:rsid w:val="00D75CD3"/>
    <w:rsid w:val="00D83051"/>
    <w:rsid w:val="00D84249"/>
    <w:rsid w:val="00D90DF3"/>
    <w:rsid w:val="00D9183A"/>
    <w:rsid w:val="00D94678"/>
    <w:rsid w:val="00D948DE"/>
    <w:rsid w:val="00DA2B70"/>
    <w:rsid w:val="00DA2F2D"/>
    <w:rsid w:val="00DA6023"/>
    <w:rsid w:val="00DB5F0A"/>
    <w:rsid w:val="00DC22BA"/>
    <w:rsid w:val="00DC2349"/>
    <w:rsid w:val="00DC45E1"/>
    <w:rsid w:val="00DC5151"/>
    <w:rsid w:val="00DE7C45"/>
    <w:rsid w:val="00DE7D49"/>
    <w:rsid w:val="00DF34E1"/>
    <w:rsid w:val="00DF3B06"/>
    <w:rsid w:val="00DF4981"/>
    <w:rsid w:val="00DF576B"/>
    <w:rsid w:val="00DF7AFC"/>
    <w:rsid w:val="00E0008A"/>
    <w:rsid w:val="00E0030F"/>
    <w:rsid w:val="00E00889"/>
    <w:rsid w:val="00E0192B"/>
    <w:rsid w:val="00E10596"/>
    <w:rsid w:val="00E1080B"/>
    <w:rsid w:val="00E17A69"/>
    <w:rsid w:val="00E2163F"/>
    <w:rsid w:val="00E2192A"/>
    <w:rsid w:val="00E33499"/>
    <w:rsid w:val="00E40894"/>
    <w:rsid w:val="00E41FD0"/>
    <w:rsid w:val="00E454F5"/>
    <w:rsid w:val="00E46A08"/>
    <w:rsid w:val="00E51253"/>
    <w:rsid w:val="00E551F7"/>
    <w:rsid w:val="00E55676"/>
    <w:rsid w:val="00E55C0D"/>
    <w:rsid w:val="00E55EA0"/>
    <w:rsid w:val="00E64304"/>
    <w:rsid w:val="00E64E32"/>
    <w:rsid w:val="00E652EA"/>
    <w:rsid w:val="00E757A6"/>
    <w:rsid w:val="00E76CE7"/>
    <w:rsid w:val="00E772B9"/>
    <w:rsid w:val="00E80026"/>
    <w:rsid w:val="00E80E72"/>
    <w:rsid w:val="00E82AF1"/>
    <w:rsid w:val="00E8305E"/>
    <w:rsid w:val="00E83BA1"/>
    <w:rsid w:val="00E87E5A"/>
    <w:rsid w:val="00E90A7B"/>
    <w:rsid w:val="00E9135A"/>
    <w:rsid w:val="00E93A0A"/>
    <w:rsid w:val="00E94A7E"/>
    <w:rsid w:val="00E94F0C"/>
    <w:rsid w:val="00E96354"/>
    <w:rsid w:val="00EA1205"/>
    <w:rsid w:val="00EA16EE"/>
    <w:rsid w:val="00EA3DBA"/>
    <w:rsid w:val="00EB7F5F"/>
    <w:rsid w:val="00EC233A"/>
    <w:rsid w:val="00EC27A8"/>
    <w:rsid w:val="00EC3511"/>
    <w:rsid w:val="00ED072F"/>
    <w:rsid w:val="00ED2E35"/>
    <w:rsid w:val="00ED4B54"/>
    <w:rsid w:val="00EE2BE2"/>
    <w:rsid w:val="00EF079F"/>
    <w:rsid w:val="00F0159E"/>
    <w:rsid w:val="00F01C4E"/>
    <w:rsid w:val="00F023F4"/>
    <w:rsid w:val="00F03105"/>
    <w:rsid w:val="00F042C5"/>
    <w:rsid w:val="00F076DE"/>
    <w:rsid w:val="00F12B78"/>
    <w:rsid w:val="00F136EC"/>
    <w:rsid w:val="00F13D56"/>
    <w:rsid w:val="00F167A9"/>
    <w:rsid w:val="00F16C1F"/>
    <w:rsid w:val="00F215A6"/>
    <w:rsid w:val="00F216BF"/>
    <w:rsid w:val="00F220A4"/>
    <w:rsid w:val="00F2363A"/>
    <w:rsid w:val="00F26586"/>
    <w:rsid w:val="00F2668F"/>
    <w:rsid w:val="00F312A8"/>
    <w:rsid w:val="00F329ED"/>
    <w:rsid w:val="00F35F33"/>
    <w:rsid w:val="00F374B4"/>
    <w:rsid w:val="00F37F56"/>
    <w:rsid w:val="00F41A4E"/>
    <w:rsid w:val="00F44A4D"/>
    <w:rsid w:val="00F45A2C"/>
    <w:rsid w:val="00F46158"/>
    <w:rsid w:val="00F52BD0"/>
    <w:rsid w:val="00F52C9A"/>
    <w:rsid w:val="00F54A26"/>
    <w:rsid w:val="00F61704"/>
    <w:rsid w:val="00F633AE"/>
    <w:rsid w:val="00F63B4D"/>
    <w:rsid w:val="00F73705"/>
    <w:rsid w:val="00F76A59"/>
    <w:rsid w:val="00F8126C"/>
    <w:rsid w:val="00F813A9"/>
    <w:rsid w:val="00F914F5"/>
    <w:rsid w:val="00F9616E"/>
    <w:rsid w:val="00F96315"/>
    <w:rsid w:val="00F9671C"/>
    <w:rsid w:val="00FA04FC"/>
    <w:rsid w:val="00FA3ABE"/>
    <w:rsid w:val="00FA7242"/>
    <w:rsid w:val="00FB24C1"/>
    <w:rsid w:val="00FB2814"/>
    <w:rsid w:val="00FB3724"/>
    <w:rsid w:val="00FC25AA"/>
    <w:rsid w:val="00FC2F05"/>
    <w:rsid w:val="00FC3A2E"/>
    <w:rsid w:val="00FC3D74"/>
    <w:rsid w:val="00FC48E2"/>
    <w:rsid w:val="00FC4F5D"/>
    <w:rsid w:val="00FC5CD0"/>
    <w:rsid w:val="00FD0F43"/>
    <w:rsid w:val="00FD1C15"/>
    <w:rsid w:val="00FD5D61"/>
    <w:rsid w:val="00FD7C1A"/>
    <w:rsid w:val="00FE5F57"/>
    <w:rsid w:val="00FE60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76E0D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9" w:unhideWhenUsed="0" w:qFormat="1"/>
    <w:lsdException w:name="heading 2" w:uiPriority="99" w:qFormat="1"/>
    <w:lsdException w:name="heading 3" w:uiPriority="99" w:qFormat="1"/>
    <w:lsdException w:name="heading 4" w:uiPriority="99" w:qFormat="1"/>
    <w:lsdException w:name="heading 5" w:uiPriority="99" w:qFormat="1"/>
    <w:lsdException w:name="heading 6" w:uiPriority="99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footer" w:uiPriority="99"/>
    <w:lsdException w:name="caption" w:uiPriority="99" w:qFormat="1"/>
    <w:lsdException w:name="annotation reference" w:uiPriority="99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iPriority="99" w:unhideWhenUsed="0" w:qFormat="1"/>
    <w:lsdException w:name="Body Text" w:uiPriority="99"/>
    <w:lsdException w:name="Body Text Indent" w:uiPriority="99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Body Text 2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annotation subject" w:uiPriority="99"/>
    <w:lsdException w:name="No List" w:uiPriority="99"/>
    <w:lsdException w:name="Balloon Text" w:uiPriority="99"/>
    <w:lsdException w:name="Table Grid" w:semiHidden="0" w:uiPriority="9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130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9B130A"/>
    <w:pPr>
      <w:keepNext/>
      <w:jc w:val="center"/>
      <w:outlineLvl w:val="0"/>
    </w:pPr>
    <w:rPr>
      <w:rFonts w:ascii="VNI-Times" w:hAnsi="VNI-Times"/>
      <w:b/>
      <w:color w:val="000000"/>
      <w:sz w:val="28"/>
      <w:szCs w:val="20"/>
    </w:rPr>
  </w:style>
  <w:style w:type="paragraph" w:styleId="Heading2">
    <w:name w:val="heading 2"/>
    <w:basedOn w:val="Normal"/>
    <w:link w:val="Heading2Char"/>
    <w:uiPriority w:val="99"/>
    <w:qFormat/>
    <w:rsid w:val="009B130A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9B130A"/>
    <w:pPr>
      <w:keepNext/>
      <w:numPr>
        <w:numId w:val="16"/>
      </w:numPr>
      <w:spacing w:before="80"/>
      <w:jc w:val="both"/>
      <w:outlineLvl w:val="2"/>
    </w:pPr>
    <w:rPr>
      <w:rFonts w:ascii="VNI-Times" w:hAnsi="VNI-Times"/>
      <w:b/>
      <w:bCs/>
    </w:rPr>
  </w:style>
  <w:style w:type="paragraph" w:styleId="Heading4">
    <w:name w:val="heading 4"/>
    <w:basedOn w:val="Normal"/>
    <w:link w:val="Heading4Char"/>
    <w:uiPriority w:val="99"/>
    <w:qFormat/>
    <w:rsid w:val="009B130A"/>
    <w:pPr>
      <w:spacing w:before="100" w:beforeAutospacing="1" w:after="100" w:afterAutospacing="1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link w:val="Heading5Char"/>
    <w:uiPriority w:val="99"/>
    <w:qFormat/>
    <w:rsid w:val="009B130A"/>
    <w:pPr>
      <w:keepNext/>
      <w:spacing w:before="60" w:after="60"/>
      <w:ind w:left="540"/>
      <w:jc w:val="both"/>
      <w:outlineLvl w:val="4"/>
    </w:pPr>
    <w:rPr>
      <w:rFonts w:ascii="VNI-Times" w:hAnsi="VNI-Times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9"/>
    <w:qFormat/>
    <w:rsid w:val="009B130A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9B130A"/>
    <w:rPr>
      <w:rFonts w:ascii="VNI-Times" w:hAnsi="VNI-Times"/>
      <w:b/>
      <w:color w:val="000000"/>
      <w:sz w:val="28"/>
    </w:rPr>
  </w:style>
  <w:style w:type="character" w:customStyle="1" w:styleId="Heading2Char">
    <w:name w:val="Heading 2 Char"/>
    <w:link w:val="Heading2"/>
    <w:uiPriority w:val="99"/>
    <w:rsid w:val="009B130A"/>
    <w:rPr>
      <w:b/>
      <w:bCs/>
      <w:sz w:val="36"/>
      <w:szCs w:val="36"/>
    </w:rPr>
  </w:style>
  <w:style w:type="character" w:customStyle="1" w:styleId="Heading3Char">
    <w:name w:val="Heading 3 Char"/>
    <w:link w:val="Heading3"/>
    <w:uiPriority w:val="99"/>
    <w:rsid w:val="009B130A"/>
    <w:rPr>
      <w:rFonts w:ascii="VNI-Times" w:hAnsi="VNI-Times"/>
      <w:b/>
      <w:bCs/>
      <w:sz w:val="24"/>
      <w:szCs w:val="24"/>
    </w:rPr>
  </w:style>
  <w:style w:type="character" w:customStyle="1" w:styleId="Heading4Char">
    <w:name w:val="Heading 4 Char"/>
    <w:link w:val="Heading4"/>
    <w:uiPriority w:val="99"/>
    <w:rsid w:val="009B130A"/>
    <w:rPr>
      <w:b/>
      <w:bCs/>
      <w:szCs w:val="24"/>
    </w:rPr>
  </w:style>
  <w:style w:type="character" w:customStyle="1" w:styleId="Heading5Char">
    <w:name w:val="Heading 5 Char"/>
    <w:link w:val="Heading5"/>
    <w:uiPriority w:val="99"/>
    <w:rsid w:val="009B130A"/>
    <w:rPr>
      <w:rFonts w:ascii="VNI-Times" w:hAnsi="VNI-Times"/>
    </w:rPr>
  </w:style>
  <w:style w:type="character" w:customStyle="1" w:styleId="Heading6Char">
    <w:name w:val="Heading 6 Char"/>
    <w:link w:val="Heading6"/>
    <w:uiPriority w:val="99"/>
    <w:rsid w:val="009B130A"/>
    <w:rPr>
      <w:b/>
      <w:bCs/>
      <w:sz w:val="22"/>
      <w:szCs w:val="22"/>
    </w:rPr>
  </w:style>
  <w:style w:type="numbering" w:customStyle="1" w:styleId="NoList1">
    <w:name w:val="No List1"/>
    <w:next w:val="NoList"/>
    <w:semiHidden/>
    <w:rsid w:val="009B130A"/>
  </w:style>
  <w:style w:type="paragraph" w:styleId="BodyTextIndent">
    <w:name w:val="Body Text Indent"/>
    <w:basedOn w:val="Normal"/>
    <w:link w:val="BodyTextIndentChar"/>
    <w:uiPriority w:val="99"/>
    <w:rsid w:val="009B130A"/>
    <w:pPr>
      <w:ind w:left="720" w:firstLine="720"/>
      <w:jc w:val="both"/>
    </w:pPr>
    <w:rPr>
      <w:rFonts w:ascii="VNI-Times" w:hAnsi="VNI-Times"/>
      <w:i/>
      <w:color w:val="000000"/>
      <w:sz w:val="26"/>
      <w:szCs w:val="20"/>
    </w:rPr>
  </w:style>
  <w:style w:type="character" w:customStyle="1" w:styleId="BodyTextIndentChar">
    <w:name w:val="Body Text Indent Char"/>
    <w:link w:val="BodyTextIndent"/>
    <w:uiPriority w:val="99"/>
    <w:rsid w:val="009B130A"/>
    <w:rPr>
      <w:rFonts w:ascii="VNI-Times" w:hAnsi="VNI-Times"/>
      <w:i/>
      <w:color w:val="000000"/>
      <w:sz w:val="26"/>
    </w:rPr>
  </w:style>
  <w:style w:type="paragraph" w:styleId="Footer">
    <w:name w:val="footer"/>
    <w:basedOn w:val="Normal"/>
    <w:link w:val="FooterChar"/>
    <w:uiPriority w:val="99"/>
    <w:rsid w:val="009B130A"/>
    <w:pPr>
      <w:tabs>
        <w:tab w:val="center" w:pos="4320"/>
        <w:tab w:val="right" w:pos="8640"/>
      </w:tabs>
    </w:pPr>
    <w:rPr>
      <w:rFonts w:ascii="VNI-Times" w:hAnsi="VNI-Times"/>
      <w:color w:val="000000"/>
      <w:sz w:val="26"/>
      <w:szCs w:val="20"/>
    </w:rPr>
  </w:style>
  <w:style w:type="character" w:customStyle="1" w:styleId="FooterChar">
    <w:name w:val="Footer Char"/>
    <w:link w:val="Footer"/>
    <w:uiPriority w:val="99"/>
    <w:rsid w:val="009B130A"/>
    <w:rPr>
      <w:rFonts w:ascii="VNI-Times" w:hAnsi="VNI-Times"/>
      <w:color w:val="000000"/>
      <w:sz w:val="26"/>
    </w:rPr>
  </w:style>
  <w:style w:type="character" w:styleId="PageNumber">
    <w:name w:val="page number"/>
    <w:rsid w:val="009B130A"/>
  </w:style>
  <w:style w:type="paragraph" w:styleId="NormalWeb">
    <w:name w:val="Normal (Web)"/>
    <w:basedOn w:val="Normal"/>
    <w:uiPriority w:val="99"/>
    <w:rsid w:val="009B130A"/>
    <w:pPr>
      <w:spacing w:before="100" w:beforeAutospacing="1" w:after="100" w:afterAutospacing="1"/>
    </w:pPr>
  </w:style>
  <w:style w:type="paragraph" w:customStyle="1" w:styleId="CharCharCharChar">
    <w:name w:val="Char Char Char Char"/>
    <w:next w:val="Normal"/>
    <w:autoRedefine/>
    <w:uiPriority w:val="99"/>
    <w:semiHidden/>
    <w:rsid w:val="009B130A"/>
    <w:pPr>
      <w:spacing w:after="160" w:line="240" w:lineRule="exact"/>
      <w:jc w:val="both"/>
    </w:pPr>
    <w:rPr>
      <w:rFonts w:eastAsia="SimSun"/>
      <w:sz w:val="28"/>
      <w:szCs w:val="22"/>
    </w:rPr>
  </w:style>
  <w:style w:type="paragraph" w:styleId="BalloonText">
    <w:name w:val="Balloon Text"/>
    <w:basedOn w:val="Normal"/>
    <w:link w:val="BalloonTextChar"/>
    <w:uiPriority w:val="99"/>
    <w:rsid w:val="009B130A"/>
    <w:rPr>
      <w:rFonts w:ascii="Tahoma" w:hAnsi="Tahoma"/>
      <w:color w:val="000000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9B130A"/>
    <w:rPr>
      <w:rFonts w:ascii="Tahoma" w:hAnsi="Tahoma"/>
      <w:color w:val="000000"/>
      <w:sz w:val="16"/>
      <w:szCs w:val="16"/>
    </w:rPr>
  </w:style>
  <w:style w:type="table" w:styleId="TableGrid">
    <w:name w:val="Table Grid"/>
    <w:basedOn w:val="TableNormal"/>
    <w:uiPriority w:val="99"/>
    <w:rsid w:val="009B130A"/>
    <w:rPr>
      <w:rFonts w:eastAsia="Calibri"/>
      <w:sz w:val="28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rsid w:val="009B130A"/>
    <w:pPr>
      <w:tabs>
        <w:tab w:val="center" w:pos="4680"/>
        <w:tab w:val="right" w:pos="9360"/>
      </w:tabs>
    </w:pPr>
    <w:rPr>
      <w:rFonts w:ascii="VNI-Times" w:hAnsi="VNI-Times"/>
      <w:color w:val="000000"/>
      <w:sz w:val="26"/>
      <w:szCs w:val="20"/>
    </w:rPr>
  </w:style>
  <w:style w:type="character" w:customStyle="1" w:styleId="HeaderChar">
    <w:name w:val="Header Char"/>
    <w:link w:val="Header"/>
    <w:uiPriority w:val="99"/>
    <w:rsid w:val="009B130A"/>
    <w:rPr>
      <w:rFonts w:ascii="VNI-Times" w:hAnsi="VNI-Times"/>
      <w:color w:val="000000"/>
      <w:sz w:val="26"/>
    </w:rPr>
  </w:style>
  <w:style w:type="paragraph" w:styleId="BodyTextIndent3">
    <w:name w:val="Body Text Indent 3"/>
    <w:basedOn w:val="Normal"/>
    <w:link w:val="BodyTextIndent3Char"/>
    <w:uiPriority w:val="99"/>
    <w:rsid w:val="009B130A"/>
    <w:pPr>
      <w:spacing w:after="120"/>
      <w:ind w:left="360"/>
    </w:pPr>
    <w:rPr>
      <w:rFonts w:ascii="VNI-Times" w:hAnsi="VNI-Times"/>
      <w:color w:val="000000"/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rsid w:val="009B130A"/>
    <w:rPr>
      <w:rFonts w:ascii="VNI-Times" w:hAnsi="VNI-Times"/>
      <w:color w:val="000000"/>
      <w:sz w:val="16"/>
      <w:szCs w:val="16"/>
    </w:rPr>
  </w:style>
  <w:style w:type="paragraph" w:styleId="BodyTextIndent2">
    <w:name w:val="Body Text Indent 2"/>
    <w:aliases w:val="Body Text Indent 2 Char Char Char Char Char Char Char,Body Text Indent 2 Char Char Char Char Char Char,Body Text Indent 22,Body Text Indent 2 Char Char Char Char Char Char1,Body Text Indent 2 Char Char"/>
    <w:basedOn w:val="Normal"/>
    <w:link w:val="BodyTextIndent2Char"/>
    <w:uiPriority w:val="99"/>
    <w:rsid w:val="009B130A"/>
    <w:pPr>
      <w:spacing w:before="100" w:beforeAutospacing="1" w:after="100" w:afterAutospacing="1"/>
    </w:pPr>
    <w:rPr>
      <w:sz w:val="20"/>
    </w:rPr>
  </w:style>
  <w:style w:type="character" w:customStyle="1" w:styleId="BodyTextIndent2Char">
    <w:name w:val="Body Text Indent 2 Char"/>
    <w:aliases w:val="Body Text Indent 2 Char Char Char Char Char Char Char Char1,Body Text Indent 2 Char Char Char Char Char Char Char2,Body Text Indent 22 Char1,Body Text Indent 2 Char Char Char Char Char Char1 Char1"/>
    <w:link w:val="BodyTextIndent2"/>
    <w:uiPriority w:val="99"/>
    <w:rsid w:val="009B130A"/>
    <w:rPr>
      <w:szCs w:val="24"/>
    </w:rPr>
  </w:style>
  <w:style w:type="character" w:customStyle="1" w:styleId="FooterChar1">
    <w:name w:val="Footer Char1"/>
    <w:uiPriority w:val="99"/>
    <w:rsid w:val="009B130A"/>
    <w:rPr>
      <w:rFonts w:eastAsia="Times New Roman" w:cs="Times New Roman"/>
      <w:szCs w:val="24"/>
    </w:rPr>
  </w:style>
  <w:style w:type="paragraph" w:customStyle="1" w:styleId="DefaultParagraphFontParaCharCharCharCharChar">
    <w:name w:val="Default Paragraph Font Para Char Char Char Char Char"/>
    <w:uiPriority w:val="99"/>
    <w:rsid w:val="009B130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BodyText">
    <w:name w:val="Body Text"/>
    <w:basedOn w:val="Normal"/>
    <w:link w:val="BodyTextChar"/>
    <w:uiPriority w:val="99"/>
    <w:rsid w:val="009B130A"/>
    <w:pPr>
      <w:spacing w:after="120"/>
    </w:pPr>
    <w:rPr>
      <w:sz w:val="20"/>
    </w:rPr>
  </w:style>
  <w:style w:type="character" w:customStyle="1" w:styleId="BodyTextChar">
    <w:name w:val="Body Text Char"/>
    <w:link w:val="BodyText"/>
    <w:uiPriority w:val="99"/>
    <w:rsid w:val="009B130A"/>
    <w:rPr>
      <w:szCs w:val="24"/>
    </w:rPr>
  </w:style>
  <w:style w:type="character" w:customStyle="1" w:styleId="apple-converted-space">
    <w:name w:val="apple-converted-space"/>
    <w:rsid w:val="009B130A"/>
  </w:style>
  <w:style w:type="paragraph" w:customStyle="1" w:styleId="Char">
    <w:name w:val="Char"/>
    <w:autoRedefine/>
    <w:rsid w:val="009B130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BodyText2">
    <w:name w:val="Body Text 2"/>
    <w:basedOn w:val="Normal"/>
    <w:link w:val="BodyText2Char"/>
    <w:uiPriority w:val="99"/>
    <w:rsid w:val="009B130A"/>
    <w:pPr>
      <w:spacing w:after="120" w:line="480" w:lineRule="auto"/>
    </w:pPr>
    <w:rPr>
      <w:sz w:val="20"/>
    </w:rPr>
  </w:style>
  <w:style w:type="character" w:customStyle="1" w:styleId="BodyText2Char">
    <w:name w:val="Body Text 2 Char"/>
    <w:link w:val="BodyText2"/>
    <w:uiPriority w:val="99"/>
    <w:rsid w:val="009B130A"/>
    <w:rPr>
      <w:szCs w:val="24"/>
    </w:rPr>
  </w:style>
  <w:style w:type="numbering" w:customStyle="1" w:styleId="NoList11">
    <w:name w:val="No List11"/>
    <w:next w:val="NoList"/>
    <w:uiPriority w:val="99"/>
    <w:semiHidden/>
    <w:unhideWhenUsed/>
    <w:rsid w:val="009B130A"/>
  </w:style>
  <w:style w:type="paragraph" w:customStyle="1" w:styleId="Char0">
    <w:name w:val="Char"/>
    <w:autoRedefine/>
    <w:uiPriority w:val="99"/>
    <w:rsid w:val="009B130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character" w:styleId="CommentReference">
    <w:name w:val="annotation reference"/>
    <w:uiPriority w:val="99"/>
    <w:rsid w:val="009B130A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9B130A"/>
    <w:rPr>
      <w:rFonts w:ascii="VNI-Times" w:hAnsi="VNI-Times"/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9B130A"/>
    <w:rPr>
      <w:rFonts w:ascii="VNI-Times" w:hAnsi="VNI-Times" w:cs="VNI-Times"/>
    </w:rPr>
  </w:style>
  <w:style w:type="character" w:customStyle="1" w:styleId="BodyTextIndent2Char1">
    <w:name w:val="Body Text Indent 2 Char1"/>
    <w:aliases w:val="Body Text Indent 2 Char Char Char Char Char Char Char Char,Body Text Indent 2 Char Char Char Char Char Char Char1,Body Text Indent 22 Char,Body Text Indent 2 Char Char Char Char Char Char1 Char,Body Text Indent 2 Char Char1"/>
    <w:uiPriority w:val="99"/>
    <w:locked/>
    <w:rsid w:val="009B130A"/>
    <w:rPr>
      <w:sz w:val="24"/>
      <w:szCs w:val="24"/>
    </w:rPr>
  </w:style>
  <w:style w:type="paragraph" w:styleId="BlockText">
    <w:name w:val="Block Text"/>
    <w:basedOn w:val="Normal"/>
    <w:uiPriority w:val="99"/>
    <w:rsid w:val="009B130A"/>
    <w:pPr>
      <w:ind w:left="810" w:right="270"/>
    </w:pPr>
    <w:rPr>
      <w:rFonts w:ascii="VNI-Times" w:hAnsi="VNI-Times"/>
      <w:szCs w:val="20"/>
    </w:rPr>
  </w:style>
  <w:style w:type="paragraph" w:styleId="Title">
    <w:name w:val="Title"/>
    <w:basedOn w:val="Normal"/>
    <w:link w:val="TitleChar"/>
    <w:uiPriority w:val="99"/>
    <w:qFormat/>
    <w:rsid w:val="009B130A"/>
    <w:pPr>
      <w:jc w:val="center"/>
    </w:pPr>
    <w:rPr>
      <w:rFonts w:ascii="VNI-Times" w:hAnsi="VNI-Times"/>
      <w:b/>
      <w:bCs/>
      <w:sz w:val="34"/>
      <w:szCs w:val="34"/>
    </w:rPr>
  </w:style>
  <w:style w:type="character" w:customStyle="1" w:styleId="TitleChar">
    <w:name w:val="Title Char"/>
    <w:link w:val="Title"/>
    <w:uiPriority w:val="99"/>
    <w:rsid w:val="009B130A"/>
    <w:rPr>
      <w:rFonts w:ascii="VNI-Times" w:hAnsi="VNI-Times"/>
      <w:b/>
      <w:bCs/>
      <w:sz w:val="34"/>
      <w:szCs w:val="34"/>
    </w:rPr>
  </w:style>
  <w:style w:type="paragraph" w:styleId="Caption">
    <w:name w:val="caption"/>
    <w:basedOn w:val="Normal"/>
    <w:next w:val="Normal"/>
    <w:uiPriority w:val="99"/>
    <w:qFormat/>
    <w:rsid w:val="009B130A"/>
    <w:pPr>
      <w:spacing w:before="120" w:after="120"/>
    </w:pPr>
    <w:rPr>
      <w:rFonts w:ascii="VNI-Times" w:hAnsi="VNI-Times" w:cs="VNI-Times"/>
      <w:b/>
      <w:bCs/>
      <w:sz w:val="20"/>
      <w:szCs w:val="20"/>
    </w:rPr>
  </w:style>
  <w:style w:type="character" w:styleId="Strong">
    <w:name w:val="Strong"/>
    <w:qFormat/>
    <w:rsid w:val="009B130A"/>
    <w:rPr>
      <w:rFonts w:cs="Times New Roman"/>
      <w:b/>
      <w:bCs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uiPriority w:val="99"/>
    <w:rsid w:val="009B130A"/>
    <w:pPr>
      <w:spacing w:after="160" w:line="240" w:lineRule="exact"/>
    </w:pPr>
    <w:rPr>
      <w:rFonts w:ascii="Tahoma" w:eastAsia="PMingLiU" w:hAnsi="Tahoma" w:cs="Tahoma"/>
      <w:sz w:val="20"/>
      <w:szCs w:val="20"/>
    </w:rPr>
  </w:style>
  <w:style w:type="paragraph" w:customStyle="1" w:styleId="Char1CharCharCharCharCharChar">
    <w:name w:val="Char1 Char Char Char Char Char Char"/>
    <w:basedOn w:val="Normal"/>
    <w:uiPriority w:val="99"/>
    <w:rsid w:val="009B130A"/>
    <w:pPr>
      <w:spacing w:after="160" w:line="240" w:lineRule="exact"/>
    </w:pPr>
    <w:rPr>
      <w:rFonts w:ascii="Tahoma" w:eastAsia="PMingLiU" w:hAnsi="Tahoma" w:cs="Tahoma"/>
      <w:sz w:val="20"/>
      <w:szCs w:val="20"/>
    </w:rPr>
  </w:style>
  <w:style w:type="character" w:customStyle="1" w:styleId="CharChar19">
    <w:name w:val="Char Char19"/>
    <w:uiPriority w:val="99"/>
    <w:rsid w:val="009B130A"/>
    <w:rPr>
      <w:rFonts w:ascii="VNI-Times" w:hAnsi="VNI-Times"/>
      <w:sz w:val="28"/>
    </w:rPr>
  </w:style>
  <w:style w:type="character" w:customStyle="1" w:styleId="CharChar15">
    <w:name w:val="Char Char15"/>
    <w:uiPriority w:val="99"/>
    <w:rsid w:val="009B130A"/>
    <w:rPr>
      <w:rFonts w:ascii="VNI-Times" w:hAnsi="VNI-Times"/>
      <w:b/>
      <w:sz w:val="26"/>
    </w:rPr>
  </w:style>
  <w:style w:type="character" w:customStyle="1" w:styleId="CharChar10">
    <w:name w:val="Char Char10"/>
    <w:uiPriority w:val="99"/>
    <w:rsid w:val="009B130A"/>
    <w:rPr>
      <w:rFonts w:ascii="VNI-Times" w:hAnsi="VNI-Times"/>
      <w:sz w:val="28"/>
    </w:rPr>
  </w:style>
  <w:style w:type="paragraph" w:customStyle="1" w:styleId="xl68">
    <w:name w:val="xl68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69">
    <w:name w:val="xl69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</w:rPr>
  </w:style>
  <w:style w:type="paragraph" w:customStyle="1" w:styleId="xl70">
    <w:name w:val="xl70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71">
    <w:name w:val="xl71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2">
    <w:name w:val="xl72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3">
    <w:name w:val="xl73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4">
    <w:name w:val="xl74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5">
    <w:name w:val="xl75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6">
    <w:name w:val="xl76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VNI-Times" w:hAnsi="VNI-Times" w:cs="VNI-Times"/>
      <w:b/>
      <w:bCs/>
    </w:rPr>
  </w:style>
  <w:style w:type="paragraph" w:customStyle="1" w:styleId="xl77">
    <w:name w:val="xl77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8">
    <w:name w:val="xl78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9">
    <w:name w:val="xl79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</w:pPr>
    <w:rPr>
      <w:rFonts w:ascii="VNI-Times" w:hAnsi="VNI-Times" w:cs="VNI-Times"/>
      <w:b/>
      <w:bCs/>
    </w:rPr>
  </w:style>
  <w:style w:type="paragraph" w:customStyle="1" w:styleId="xl80">
    <w:name w:val="xl80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81">
    <w:name w:val="xl81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82">
    <w:name w:val="xl82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83">
    <w:name w:val="xl83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84">
    <w:name w:val="xl84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  <w:i/>
      <w:iCs/>
    </w:rPr>
  </w:style>
  <w:style w:type="paragraph" w:customStyle="1" w:styleId="xl85">
    <w:name w:val="xl85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VNI-Times" w:hAnsi="VNI-Times" w:cs="VNI-Times"/>
      <w:b/>
      <w:bCs/>
      <w:i/>
      <w:iCs/>
    </w:rPr>
  </w:style>
  <w:style w:type="paragraph" w:customStyle="1" w:styleId="xl86">
    <w:name w:val="xl86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87">
    <w:name w:val="xl87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</w:rPr>
  </w:style>
  <w:style w:type="paragraph" w:customStyle="1" w:styleId="xl88">
    <w:name w:val="xl88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89">
    <w:name w:val="xl89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90">
    <w:name w:val="xl90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91">
    <w:name w:val="xl91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92">
    <w:name w:val="xl92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</w:rPr>
  </w:style>
  <w:style w:type="paragraph" w:customStyle="1" w:styleId="xl93">
    <w:name w:val="xl93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</w:rPr>
  </w:style>
  <w:style w:type="paragraph" w:customStyle="1" w:styleId="xl94">
    <w:name w:val="xl94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VNI-Times" w:hAnsi="VNI-Times" w:cs="VNI-Times"/>
      <w:b/>
      <w:bCs/>
      <w:color w:val="FF0000"/>
    </w:rPr>
  </w:style>
  <w:style w:type="paragraph" w:customStyle="1" w:styleId="xl95">
    <w:name w:val="xl95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VNI-Times" w:hAnsi="VNI-Times" w:cs="VNI-Times"/>
      <w:b/>
      <w:bCs/>
      <w:color w:val="FF0000"/>
    </w:rPr>
  </w:style>
  <w:style w:type="paragraph" w:customStyle="1" w:styleId="xl96">
    <w:name w:val="xl96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97">
    <w:name w:val="xl97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98">
    <w:name w:val="xl98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99">
    <w:name w:val="xl99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100">
    <w:name w:val="xl100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  <w:b/>
      <w:bCs/>
      <w:color w:val="FF0000"/>
    </w:rPr>
  </w:style>
  <w:style w:type="paragraph" w:customStyle="1" w:styleId="xl101">
    <w:name w:val="xl101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VNI-Times" w:hAnsi="VNI-Times" w:cs="VNI-Times"/>
      <w:b/>
      <w:bCs/>
      <w:color w:val="FF0000"/>
    </w:rPr>
  </w:style>
  <w:style w:type="paragraph" w:customStyle="1" w:styleId="xl102">
    <w:name w:val="xl102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  <w:color w:val="0000FF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9B130A"/>
    <w:rPr>
      <w:b/>
      <w:bCs/>
    </w:rPr>
  </w:style>
  <w:style w:type="character" w:customStyle="1" w:styleId="CommentSubjectChar">
    <w:name w:val="Comment Subject Char"/>
    <w:link w:val="CommentSubject"/>
    <w:uiPriority w:val="99"/>
    <w:rsid w:val="009B130A"/>
    <w:rPr>
      <w:rFonts w:ascii="VNI-Times" w:hAnsi="VNI-Times" w:cs="VNI-Times"/>
      <w:b/>
      <w:bCs/>
    </w:rPr>
  </w:style>
  <w:style w:type="character" w:styleId="Hyperlink">
    <w:name w:val="Hyperlink"/>
    <w:uiPriority w:val="99"/>
    <w:unhideWhenUsed/>
    <w:rsid w:val="009B130A"/>
    <w:rPr>
      <w:color w:val="0000FF"/>
      <w:u w:val="single"/>
    </w:rPr>
  </w:style>
  <w:style w:type="character" w:styleId="FollowedHyperlink">
    <w:name w:val="FollowedHyperlink"/>
    <w:uiPriority w:val="99"/>
    <w:unhideWhenUsed/>
    <w:rsid w:val="009B130A"/>
    <w:rPr>
      <w:color w:val="800080"/>
      <w:u w:val="single"/>
    </w:rPr>
  </w:style>
  <w:style w:type="paragraph" w:customStyle="1" w:styleId="font5">
    <w:name w:val="font5"/>
    <w:basedOn w:val="Normal"/>
    <w:uiPriority w:val="99"/>
    <w:rsid w:val="009B130A"/>
    <w:pPr>
      <w:spacing w:before="100" w:beforeAutospacing="1" w:after="100" w:afterAutospacing="1"/>
    </w:pPr>
  </w:style>
  <w:style w:type="paragraph" w:customStyle="1" w:styleId="font6">
    <w:name w:val="font6"/>
    <w:basedOn w:val="Normal"/>
    <w:uiPriority w:val="99"/>
    <w:rsid w:val="009B130A"/>
    <w:pPr>
      <w:spacing w:before="100" w:beforeAutospacing="1" w:after="100" w:afterAutospacing="1"/>
    </w:pPr>
    <w:rPr>
      <w:b/>
      <w:bCs/>
      <w:sz w:val="22"/>
      <w:szCs w:val="22"/>
    </w:rPr>
  </w:style>
  <w:style w:type="paragraph" w:customStyle="1" w:styleId="font7">
    <w:name w:val="font7"/>
    <w:basedOn w:val="Normal"/>
    <w:uiPriority w:val="99"/>
    <w:rsid w:val="009B130A"/>
    <w:pPr>
      <w:spacing w:before="100" w:beforeAutospacing="1" w:after="100" w:afterAutospacing="1"/>
    </w:pPr>
    <w:rPr>
      <w:b/>
      <w:bCs/>
    </w:rPr>
  </w:style>
  <w:style w:type="paragraph" w:customStyle="1" w:styleId="font8">
    <w:name w:val="font8"/>
    <w:basedOn w:val="Normal"/>
    <w:uiPriority w:val="99"/>
    <w:rsid w:val="009B130A"/>
    <w:pPr>
      <w:spacing w:before="100" w:beforeAutospacing="1" w:after="100" w:afterAutospacing="1"/>
    </w:pPr>
    <w:rPr>
      <w:b/>
      <w:bCs/>
    </w:rPr>
  </w:style>
  <w:style w:type="paragraph" w:customStyle="1" w:styleId="font9">
    <w:name w:val="font9"/>
    <w:basedOn w:val="Normal"/>
    <w:uiPriority w:val="99"/>
    <w:rsid w:val="009B130A"/>
    <w:pPr>
      <w:spacing w:before="100" w:beforeAutospacing="1" w:after="100" w:afterAutospacing="1"/>
    </w:pPr>
    <w:rPr>
      <w:b/>
      <w:bCs/>
      <w:sz w:val="22"/>
      <w:szCs w:val="22"/>
    </w:rPr>
  </w:style>
  <w:style w:type="paragraph" w:customStyle="1" w:styleId="font10">
    <w:name w:val="font10"/>
    <w:basedOn w:val="Normal"/>
    <w:uiPriority w:val="99"/>
    <w:rsid w:val="009B130A"/>
    <w:pPr>
      <w:spacing w:before="100" w:beforeAutospacing="1" w:after="100" w:afterAutospacing="1"/>
    </w:pPr>
    <w:rPr>
      <w:i/>
      <w:iCs/>
    </w:rPr>
  </w:style>
  <w:style w:type="paragraph" w:customStyle="1" w:styleId="font11">
    <w:name w:val="font11"/>
    <w:basedOn w:val="Normal"/>
    <w:uiPriority w:val="99"/>
    <w:rsid w:val="009B130A"/>
    <w:pPr>
      <w:spacing w:before="100" w:beforeAutospacing="1" w:after="100" w:afterAutospacing="1"/>
    </w:pPr>
    <w:rPr>
      <w:color w:val="FF0000"/>
      <w:sz w:val="28"/>
      <w:szCs w:val="28"/>
    </w:rPr>
  </w:style>
  <w:style w:type="paragraph" w:customStyle="1" w:styleId="xl65">
    <w:name w:val="xl65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66">
    <w:name w:val="xl66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color w:val="FF0000"/>
    </w:rPr>
  </w:style>
  <w:style w:type="paragraph" w:customStyle="1" w:styleId="xl67">
    <w:name w:val="xl67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b/>
      <w:bCs/>
      <w:color w:val="FF0000"/>
    </w:rPr>
  </w:style>
  <w:style w:type="paragraph" w:customStyle="1" w:styleId="xl103">
    <w:name w:val="xl103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</w:rPr>
  </w:style>
  <w:style w:type="paragraph" w:customStyle="1" w:styleId="xl104">
    <w:name w:val="xl104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</w:rPr>
  </w:style>
  <w:style w:type="paragraph" w:customStyle="1" w:styleId="xl105">
    <w:name w:val="xl105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b/>
      <w:bCs/>
    </w:rPr>
  </w:style>
  <w:style w:type="paragraph" w:customStyle="1" w:styleId="xl106">
    <w:name w:val="xl106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i/>
      <w:iCs/>
    </w:rPr>
  </w:style>
  <w:style w:type="paragraph" w:customStyle="1" w:styleId="xl107">
    <w:name w:val="xl107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08">
    <w:name w:val="xl108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i/>
      <w:iCs/>
    </w:rPr>
  </w:style>
  <w:style w:type="paragraph" w:customStyle="1" w:styleId="xl109">
    <w:name w:val="xl109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</w:pPr>
  </w:style>
  <w:style w:type="paragraph" w:customStyle="1" w:styleId="xl110">
    <w:name w:val="xl110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111">
    <w:name w:val="xl111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12">
    <w:name w:val="xl112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4"/>
      <w:spacing w:before="100" w:beforeAutospacing="1" w:after="100" w:afterAutospacing="1"/>
      <w:jc w:val="right"/>
      <w:textAlignment w:val="center"/>
    </w:pPr>
  </w:style>
  <w:style w:type="paragraph" w:customStyle="1" w:styleId="xl113">
    <w:name w:val="xl113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4"/>
      <w:spacing w:before="100" w:beforeAutospacing="1" w:after="100" w:afterAutospacing="1"/>
    </w:pPr>
  </w:style>
  <w:style w:type="paragraph" w:customStyle="1" w:styleId="xl114">
    <w:name w:val="xl114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115">
    <w:name w:val="xl115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</w:style>
  <w:style w:type="paragraph" w:customStyle="1" w:styleId="xl116">
    <w:name w:val="xl116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4"/>
      <w:spacing w:before="100" w:beforeAutospacing="1" w:after="100" w:afterAutospacing="1"/>
      <w:jc w:val="center"/>
      <w:textAlignment w:val="center"/>
    </w:pPr>
  </w:style>
  <w:style w:type="paragraph" w:customStyle="1" w:styleId="xl117">
    <w:name w:val="xl117"/>
    <w:basedOn w:val="Normal"/>
    <w:uiPriority w:val="99"/>
    <w:rsid w:val="009B130A"/>
    <w:pPr>
      <w:shd w:val="clear" w:color="000000" w:fill="DDD9C4"/>
      <w:spacing w:before="100" w:beforeAutospacing="1" w:after="100" w:afterAutospacing="1"/>
    </w:pPr>
  </w:style>
  <w:style w:type="paragraph" w:customStyle="1" w:styleId="xl118">
    <w:name w:val="xl118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color w:val="0000FF"/>
    </w:rPr>
  </w:style>
  <w:style w:type="paragraph" w:customStyle="1" w:styleId="xl119">
    <w:name w:val="xl119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120">
    <w:name w:val="xl120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4"/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121">
    <w:name w:val="xl121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122">
    <w:name w:val="xl122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00FF"/>
    </w:rPr>
  </w:style>
  <w:style w:type="paragraph" w:customStyle="1" w:styleId="xl123">
    <w:name w:val="xl123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124">
    <w:name w:val="xl124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125">
    <w:name w:val="xl125"/>
    <w:basedOn w:val="Normal"/>
    <w:uiPriority w:val="99"/>
    <w:rsid w:val="009B130A"/>
    <w:pPr>
      <w:spacing w:before="100" w:beforeAutospacing="1" w:after="100" w:afterAutospacing="1"/>
    </w:pPr>
    <w:rPr>
      <w:b/>
      <w:bCs/>
    </w:rPr>
  </w:style>
  <w:style w:type="paragraph" w:customStyle="1" w:styleId="xl126">
    <w:name w:val="xl126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27">
    <w:name w:val="xl127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28">
    <w:name w:val="xl128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4"/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29">
    <w:name w:val="xl129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30">
    <w:name w:val="xl130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31">
    <w:name w:val="xl131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FF0000"/>
    </w:rPr>
  </w:style>
  <w:style w:type="paragraph" w:customStyle="1" w:styleId="xl132">
    <w:name w:val="xl132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33">
    <w:name w:val="xl133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34">
    <w:name w:val="xl134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FF0000"/>
    </w:rPr>
  </w:style>
  <w:style w:type="paragraph" w:customStyle="1" w:styleId="xl135">
    <w:name w:val="xl135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i/>
      <w:iCs/>
      <w:color w:val="FF0000"/>
    </w:rPr>
  </w:style>
  <w:style w:type="paragraph" w:customStyle="1" w:styleId="xl136">
    <w:name w:val="xl136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FF0000"/>
    </w:rPr>
  </w:style>
  <w:style w:type="paragraph" w:customStyle="1" w:styleId="xl137">
    <w:name w:val="xl137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</w:pPr>
    <w:rPr>
      <w:color w:val="FF0000"/>
    </w:rPr>
  </w:style>
  <w:style w:type="paragraph" w:customStyle="1" w:styleId="xl138">
    <w:name w:val="xl138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FF"/>
    </w:rPr>
  </w:style>
  <w:style w:type="paragraph" w:customStyle="1" w:styleId="xl139">
    <w:name w:val="xl139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33CCFF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40">
    <w:name w:val="xl140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4"/>
      <w:spacing w:before="100" w:beforeAutospacing="1" w:after="100" w:afterAutospacing="1"/>
      <w:jc w:val="right"/>
      <w:textAlignment w:val="center"/>
    </w:pPr>
  </w:style>
  <w:style w:type="paragraph" w:customStyle="1" w:styleId="xl141">
    <w:name w:val="xl141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color w:val="FF0000"/>
    </w:rPr>
  </w:style>
  <w:style w:type="paragraph" w:customStyle="1" w:styleId="xl142">
    <w:name w:val="xl142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43">
    <w:name w:val="xl143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FF0000"/>
    </w:rPr>
  </w:style>
  <w:style w:type="paragraph" w:customStyle="1" w:styleId="xl144">
    <w:name w:val="xl144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33CCFF"/>
      <w:spacing w:before="100" w:beforeAutospacing="1" w:after="100" w:afterAutospacing="1"/>
      <w:jc w:val="right"/>
      <w:textAlignment w:val="center"/>
    </w:pPr>
    <w:rPr>
      <w:b/>
      <w:bCs/>
    </w:rPr>
  </w:style>
  <w:style w:type="paragraph" w:customStyle="1" w:styleId="xl145">
    <w:name w:val="xl145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146">
    <w:name w:val="xl146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147">
    <w:name w:val="xl147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4"/>
      <w:spacing w:before="100" w:beforeAutospacing="1" w:after="100" w:afterAutospacing="1"/>
      <w:jc w:val="right"/>
      <w:textAlignment w:val="center"/>
    </w:pPr>
  </w:style>
  <w:style w:type="paragraph" w:customStyle="1" w:styleId="xl148">
    <w:name w:val="xl148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33CCFF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49">
    <w:name w:val="xl149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33CCFF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50">
    <w:name w:val="xl150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151">
    <w:name w:val="xl151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right"/>
      <w:textAlignment w:val="center"/>
    </w:pPr>
  </w:style>
  <w:style w:type="paragraph" w:customStyle="1" w:styleId="xl152">
    <w:name w:val="xl152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</w:style>
  <w:style w:type="paragraph" w:customStyle="1" w:styleId="xl153">
    <w:name w:val="xl153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right"/>
      <w:textAlignment w:val="center"/>
    </w:pPr>
  </w:style>
  <w:style w:type="paragraph" w:customStyle="1" w:styleId="xl154">
    <w:name w:val="xl154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</w:style>
  <w:style w:type="paragraph" w:customStyle="1" w:styleId="xl155">
    <w:name w:val="xl155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156">
    <w:name w:val="xl156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FF0000"/>
    </w:rPr>
  </w:style>
  <w:style w:type="paragraph" w:customStyle="1" w:styleId="xl157">
    <w:name w:val="xl157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58">
    <w:name w:val="xl158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59">
    <w:name w:val="xl159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right"/>
      <w:textAlignment w:val="center"/>
    </w:pPr>
    <w:rPr>
      <w:b/>
      <w:bCs/>
    </w:rPr>
  </w:style>
  <w:style w:type="paragraph" w:customStyle="1" w:styleId="xl160">
    <w:name w:val="xl160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161">
    <w:name w:val="xl161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162">
    <w:name w:val="xl162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163">
    <w:name w:val="xl163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top"/>
    </w:p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uiPriority w:val="99"/>
    <w:rsid w:val="009B130A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xl164">
    <w:name w:val="xl164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0070C0"/>
      <w:sz w:val="20"/>
      <w:szCs w:val="20"/>
    </w:rPr>
  </w:style>
  <w:style w:type="paragraph" w:customStyle="1" w:styleId="xl165">
    <w:name w:val="xl165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70C0"/>
      <w:sz w:val="26"/>
      <w:szCs w:val="26"/>
    </w:rPr>
  </w:style>
  <w:style w:type="paragraph" w:customStyle="1" w:styleId="xl166">
    <w:name w:val="xl166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0070C0"/>
    </w:rPr>
  </w:style>
  <w:style w:type="paragraph" w:customStyle="1" w:styleId="xl167">
    <w:name w:val="xl167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0070C0"/>
      <w:sz w:val="20"/>
      <w:szCs w:val="20"/>
    </w:rPr>
  </w:style>
  <w:style w:type="paragraph" w:customStyle="1" w:styleId="xl168">
    <w:name w:val="xl168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70C0"/>
      <w:sz w:val="26"/>
      <w:szCs w:val="26"/>
    </w:rPr>
  </w:style>
  <w:style w:type="paragraph" w:customStyle="1" w:styleId="xl169">
    <w:name w:val="xl169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170">
    <w:name w:val="xl170"/>
    <w:basedOn w:val="Normal"/>
    <w:uiPriority w:val="99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0070C0"/>
      <w:sz w:val="20"/>
      <w:szCs w:val="20"/>
    </w:rPr>
  </w:style>
  <w:style w:type="paragraph" w:customStyle="1" w:styleId="xl171">
    <w:name w:val="xl171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0070C0"/>
      <w:sz w:val="20"/>
      <w:szCs w:val="20"/>
    </w:rPr>
  </w:style>
  <w:style w:type="paragraph" w:customStyle="1" w:styleId="xl172">
    <w:name w:val="xl172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0070C0"/>
      <w:sz w:val="20"/>
      <w:szCs w:val="20"/>
    </w:rPr>
  </w:style>
  <w:style w:type="paragraph" w:customStyle="1" w:styleId="xl173">
    <w:name w:val="xl173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174">
    <w:name w:val="xl174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175">
    <w:name w:val="xl175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176">
    <w:name w:val="xl176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177">
    <w:name w:val="xl177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178">
    <w:name w:val="xl178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</w:style>
  <w:style w:type="paragraph" w:customStyle="1" w:styleId="xl179">
    <w:name w:val="xl179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</w:style>
  <w:style w:type="paragraph" w:customStyle="1" w:styleId="xl180">
    <w:name w:val="xl180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81">
    <w:name w:val="xl181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</w:style>
  <w:style w:type="paragraph" w:customStyle="1" w:styleId="xl182">
    <w:name w:val="xl182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183">
    <w:name w:val="xl183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184">
    <w:name w:val="xl184"/>
    <w:basedOn w:val="Normal"/>
    <w:uiPriority w:val="99"/>
    <w:rsid w:val="009B130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185">
    <w:name w:val="xl185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70C0"/>
      <w:sz w:val="20"/>
      <w:szCs w:val="20"/>
    </w:rPr>
  </w:style>
  <w:style w:type="paragraph" w:customStyle="1" w:styleId="xl186">
    <w:name w:val="xl186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187">
    <w:name w:val="xl187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188">
    <w:name w:val="xl188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189">
    <w:name w:val="xl189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FF0000"/>
      <w:sz w:val="20"/>
      <w:szCs w:val="20"/>
    </w:rPr>
  </w:style>
  <w:style w:type="paragraph" w:customStyle="1" w:styleId="xl190">
    <w:name w:val="xl190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FF0000"/>
      <w:sz w:val="20"/>
      <w:szCs w:val="20"/>
    </w:rPr>
  </w:style>
  <w:style w:type="paragraph" w:customStyle="1" w:styleId="xl191">
    <w:name w:val="xl191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  <w:sz w:val="20"/>
      <w:szCs w:val="20"/>
    </w:rPr>
  </w:style>
  <w:style w:type="paragraph" w:customStyle="1" w:styleId="xl192">
    <w:name w:val="xl192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AEEF3"/>
      <w:spacing w:before="100" w:beforeAutospacing="1" w:after="100" w:afterAutospacing="1"/>
      <w:jc w:val="right"/>
      <w:textAlignment w:val="center"/>
    </w:pPr>
    <w:rPr>
      <w:color w:val="FF0000"/>
      <w:sz w:val="20"/>
      <w:szCs w:val="20"/>
    </w:rPr>
  </w:style>
  <w:style w:type="paragraph" w:customStyle="1" w:styleId="xl193">
    <w:name w:val="xl193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  <w:sz w:val="20"/>
      <w:szCs w:val="20"/>
    </w:rPr>
  </w:style>
  <w:style w:type="paragraph" w:customStyle="1" w:styleId="xl194">
    <w:name w:val="xl194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C00000"/>
      <w:sz w:val="20"/>
      <w:szCs w:val="20"/>
    </w:rPr>
  </w:style>
  <w:style w:type="paragraph" w:customStyle="1" w:styleId="xl195">
    <w:name w:val="xl195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C00000"/>
      <w:sz w:val="20"/>
      <w:szCs w:val="20"/>
    </w:rPr>
  </w:style>
  <w:style w:type="paragraph" w:customStyle="1" w:styleId="xl196">
    <w:name w:val="xl196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00000"/>
      <w:sz w:val="20"/>
      <w:szCs w:val="20"/>
    </w:rPr>
  </w:style>
  <w:style w:type="paragraph" w:customStyle="1" w:styleId="xl197">
    <w:name w:val="xl197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C00000"/>
      <w:sz w:val="20"/>
      <w:szCs w:val="20"/>
    </w:rPr>
  </w:style>
  <w:style w:type="paragraph" w:customStyle="1" w:styleId="xl198">
    <w:name w:val="xl198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C00000"/>
      <w:sz w:val="20"/>
      <w:szCs w:val="20"/>
    </w:rPr>
  </w:style>
  <w:style w:type="paragraph" w:customStyle="1" w:styleId="xl199">
    <w:name w:val="xl199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C00000"/>
      <w:sz w:val="20"/>
      <w:szCs w:val="20"/>
    </w:rPr>
  </w:style>
  <w:style w:type="paragraph" w:customStyle="1" w:styleId="xl200">
    <w:name w:val="xl200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color w:val="C00000"/>
      <w:sz w:val="20"/>
      <w:szCs w:val="20"/>
    </w:rPr>
  </w:style>
  <w:style w:type="paragraph" w:customStyle="1" w:styleId="xl201">
    <w:name w:val="xl201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FF0000"/>
      <w:sz w:val="20"/>
      <w:szCs w:val="20"/>
    </w:rPr>
  </w:style>
  <w:style w:type="paragraph" w:customStyle="1" w:styleId="xl202">
    <w:name w:val="xl202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color w:val="FF0000"/>
      <w:sz w:val="20"/>
      <w:szCs w:val="20"/>
    </w:rPr>
  </w:style>
  <w:style w:type="paragraph" w:customStyle="1" w:styleId="xl203">
    <w:name w:val="xl203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  <w:sz w:val="20"/>
      <w:szCs w:val="20"/>
    </w:rPr>
  </w:style>
  <w:style w:type="paragraph" w:customStyle="1" w:styleId="xl204">
    <w:name w:val="xl204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FF0000"/>
      <w:sz w:val="20"/>
      <w:szCs w:val="20"/>
    </w:rPr>
  </w:style>
  <w:style w:type="paragraph" w:customStyle="1" w:styleId="xl205">
    <w:name w:val="xl205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FF0000"/>
      <w:sz w:val="20"/>
      <w:szCs w:val="20"/>
    </w:rPr>
  </w:style>
  <w:style w:type="paragraph" w:customStyle="1" w:styleId="xl206">
    <w:name w:val="xl206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07">
    <w:name w:val="xl207"/>
    <w:basedOn w:val="Normal"/>
    <w:uiPriority w:val="99"/>
    <w:rsid w:val="009B130A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08">
    <w:name w:val="xl208"/>
    <w:basedOn w:val="Normal"/>
    <w:uiPriority w:val="99"/>
    <w:rsid w:val="009B130A"/>
    <w:pPr>
      <w:spacing w:before="100" w:beforeAutospacing="1" w:after="100" w:afterAutospacing="1"/>
      <w:textAlignment w:val="center"/>
    </w:pPr>
    <w:rPr>
      <w:b/>
      <w:bCs/>
    </w:rPr>
  </w:style>
  <w:style w:type="paragraph" w:customStyle="1" w:styleId="xl209">
    <w:name w:val="xl209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</w:rPr>
  </w:style>
  <w:style w:type="paragraph" w:customStyle="1" w:styleId="xl210">
    <w:name w:val="xl210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211">
    <w:name w:val="xl211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212">
    <w:name w:val="xl212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</w:rPr>
  </w:style>
  <w:style w:type="paragraph" w:customStyle="1" w:styleId="xl213">
    <w:name w:val="xl213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14">
    <w:name w:val="xl214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15">
    <w:name w:val="xl215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16">
    <w:name w:val="xl216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17">
    <w:name w:val="xl217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218">
    <w:name w:val="xl218"/>
    <w:basedOn w:val="Normal"/>
    <w:uiPriority w:val="99"/>
    <w:rsid w:val="009B130A"/>
    <w:pPr>
      <w:shd w:val="clear" w:color="000000" w:fill="FFFF00"/>
      <w:spacing w:before="100" w:beforeAutospacing="1" w:after="100" w:afterAutospacing="1"/>
      <w:textAlignment w:val="center"/>
    </w:pPr>
  </w:style>
  <w:style w:type="paragraph" w:customStyle="1" w:styleId="xl219">
    <w:name w:val="xl219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20">
    <w:name w:val="xl220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21">
    <w:name w:val="xl221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22">
    <w:name w:val="xl222"/>
    <w:basedOn w:val="Normal"/>
    <w:uiPriority w:val="99"/>
    <w:rsid w:val="009B130A"/>
    <w:pP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23">
    <w:name w:val="xl223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</w:style>
  <w:style w:type="paragraph" w:customStyle="1" w:styleId="xl224">
    <w:name w:val="xl224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25">
    <w:name w:val="xl225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26">
    <w:name w:val="xl226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27">
    <w:name w:val="xl227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28">
    <w:name w:val="xl228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29">
    <w:name w:val="xl229"/>
    <w:basedOn w:val="Normal"/>
    <w:uiPriority w:val="99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30">
    <w:name w:val="xl230"/>
    <w:basedOn w:val="Normal"/>
    <w:uiPriority w:val="99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31">
    <w:name w:val="xl231"/>
    <w:basedOn w:val="Normal"/>
    <w:uiPriority w:val="99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32">
    <w:name w:val="xl232"/>
    <w:basedOn w:val="Normal"/>
    <w:uiPriority w:val="99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33">
    <w:name w:val="xl233"/>
    <w:basedOn w:val="Normal"/>
    <w:uiPriority w:val="99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34">
    <w:name w:val="xl234"/>
    <w:basedOn w:val="Normal"/>
    <w:uiPriority w:val="99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35">
    <w:name w:val="xl235"/>
    <w:basedOn w:val="Normal"/>
    <w:uiPriority w:val="99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36">
    <w:name w:val="xl236"/>
    <w:basedOn w:val="Normal"/>
    <w:uiPriority w:val="99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37">
    <w:name w:val="xl237"/>
    <w:basedOn w:val="Normal"/>
    <w:uiPriority w:val="99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238">
    <w:name w:val="xl238"/>
    <w:basedOn w:val="Normal"/>
    <w:uiPriority w:val="99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39">
    <w:name w:val="xl239"/>
    <w:basedOn w:val="Normal"/>
    <w:uiPriority w:val="99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40">
    <w:name w:val="xl240"/>
    <w:basedOn w:val="Normal"/>
    <w:uiPriority w:val="99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41">
    <w:name w:val="xl241"/>
    <w:basedOn w:val="Normal"/>
    <w:uiPriority w:val="99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42">
    <w:name w:val="xl242"/>
    <w:basedOn w:val="Normal"/>
    <w:uiPriority w:val="99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43">
    <w:name w:val="xl243"/>
    <w:basedOn w:val="Normal"/>
    <w:uiPriority w:val="99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44">
    <w:name w:val="xl244"/>
    <w:basedOn w:val="Normal"/>
    <w:uiPriority w:val="99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45">
    <w:name w:val="xl245"/>
    <w:basedOn w:val="Normal"/>
    <w:uiPriority w:val="99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46">
    <w:name w:val="xl246"/>
    <w:basedOn w:val="Normal"/>
    <w:uiPriority w:val="99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247">
    <w:name w:val="xl247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48">
    <w:name w:val="xl248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49">
    <w:name w:val="xl249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50">
    <w:name w:val="xl250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51">
    <w:name w:val="xl251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52">
    <w:name w:val="xl252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53">
    <w:name w:val="xl253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6"/>
      <w:szCs w:val="26"/>
    </w:rPr>
  </w:style>
  <w:style w:type="paragraph" w:customStyle="1" w:styleId="xl254">
    <w:name w:val="xl254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55">
    <w:name w:val="xl255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6"/>
      <w:szCs w:val="26"/>
    </w:rPr>
  </w:style>
  <w:style w:type="paragraph" w:customStyle="1" w:styleId="xl256">
    <w:name w:val="xl256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57">
    <w:name w:val="xl257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58">
    <w:name w:val="xl258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6"/>
      <w:szCs w:val="26"/>
    </w:rPr>
  </w:style>
  <w:style w:type="paragraph" w:customStyle="1" w:styleId="xl259">
    <w:name w:val="xl259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6"/>
      <w:szCs w:val="26"/>
    </w:rPr>
  </w:style>
  <w:style w:type="paragraph" w:customStyle="1" w:styleId="xl260">
    <w:name w:val="xl260"/>
    <w:basedOn w:val="Normal"/>
    <w:uiPriority w:val="99"/>
    <w:rsid w:val="009B130A"/>
    <w:pP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61">
    <w:name w:val="xl261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62">
    <w:name w:val="xl262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63">
    <w:name w:val="xl263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64">
    <w:name w:val="xl264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</w:style>
  <w:style w:type="paragraph" w:customStyle="1" w:styleId="xl265">
    <w:name w:val="xl265"/>
    <w:basedOn w:val="Normal"/>
    <w:uiPriority w:val="99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66">
    <w:name w:val="xl266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color w:val="0070C0"/>
      <w:sz w:val="20"/>
      <w:szCs w:val="20"/>
    </w:rPr>
  </w:style>
  <w:style w:type="paragraph" w:customStyle="1" w:styleId="xl267">
    <w:name w:val="xl267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i/>
      <w:iCs/>
      <w:color w:val="0070C0"/>
      <w:sz w:val="20"/>
      <w:szCs w:val="20"/>
    </w:rPr>
  </w:style>
  <w:style w:type="paragraph" w:customStyle="1" w:styleId="xl268">
    <w:name w:val="xl268"/>
    <w:basedOn w:val="Normal"/>
    <w:uiPriority w:val="99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0070C0"/>
      <w:sz w:val="20"/>
      <w:szCs w:val="20"/>
    </w:rPr>
  </w:style>
  <w:style w:type="paragraph" w:customStyle="1" w:styleId="xl269">
    <w:name w:val="xl269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color w:val="C00000"/>
      <w:sz w:val="20"/>
      <w:szCs w:val="20"/>
    </w:rPr>
  </w:style>
  <w:style w:type="paragraph" w:customStyle="1" w:styleId="xl270">
    <w:name w:val="xl270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1">
    <w:name w:val="xl271"/>
    <w:basedOn w:val="Normal"/>
    <w:uiPriority w:val="99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2">
    <w:name w:val="xl272"/>
    <w:basedOn w:val="Normal"/>
    <w:uiPriority w:val="99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3">
    <w:name w:val="xl273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4">
    <w:name w:val="xl274"/>
    <w:basedOn w:val="Normal"/>
    <w:uiPriority w:val="99"/>
    <w:rsid w:val="009B130A"/>
    <w:pP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5">
    <w:name w:val="xl275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FF0000"/>
      <w:sz w:val="20"/>
      <w:szCs w:val="20"/>
    </w:rPr>
  </w:style>
  <w:style w:type="paragraph" w:customStyle="1" w:styleId="xl276">
    <w:name w:val="xl276"/>
    <w:basedOn w:val="Normal"/>
    <w:uiPriority w:val="99"/>
    <w:rsid w:val="009B130A"/>
    <w:pP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7">
    <w:name w:val="xl277"/>
    <w:basedOn w:val="Normal"/>
    <w:uiPriority w:val="99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8">
    <w:name w:val="xl278"/>
    <w:basedOn w:val="Normal"/>
    <w:uiPriority w:val="99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9">
    <w:name w:val="xl279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b/>
      <w:bCs/>
      <w:i/>
      <w:iCs/>
      <w:sz w:val="20"/>
      <w:szCs w:val="20"/>
      <w:u w:val="single"/>
    </w:rPr>
  </w:style>
  <w:style w:type="paragraph" w:customStyle="1" w:styleId="xl280">
    <w:name w:val="xl280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81">
    <w:name w:val="xl281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82">
    <w:name w:val="xl282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83">
    <w:name w:val="xl283"/>
    <w:basedOn w:val="Normal"/>
    <w:uiPriority w:val="99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i/>
      <w:iCs/>
      <w:color w:val="0070C0"/>
      <w:sz w:val="20"/>
      <w:szCs w:val="20"/>
    </w:rPr>
  </w:style>
  <w:style w:type="paragraph" w:customStyle="1" w:styleId="xl284">
    <w:name w:val="xl284"/>
    <w:basedOn w:val="Normal"/>
    <w:uiPriority w:val="99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i/>
      <w:iCs/>
      <w:color w:val="0070C0"/>
      <w:sz w:val="20"/>
      <w:szCs w:val="20"/>
    </w:rPr>
  </w:style>
  <w:style w:type="paragraph" w:customStyle="1" w:styleId="xl285">
    <w:name w:val="xl285"/>
    <w:basedOn w:val="Normal"/>
    <w:uiPriority w:val="99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86">
    <w:name w:val="xl286"/>
    <w:basedOn w:val="Normal"/>
    <w:uiPriority w:val="99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87">
    <w:name w:val="xl287"/>
    <w:basedOn w:val="Normal"/>
    <w:uiPriority w:val="99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88">
    <w:name w:val="xl288"/>
    <w:basedOn w:val="Normal"/>
    <w:uiPriority w:val="99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89">
    <w:name w:val="xl289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90">
    <w:name w:val="xl290"/>
    <w:basedOn w:val="Normal"/>
    <w:uiPriority w:val="99"/>
    <w:rsid w:val="009B130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91">
    <w:name w:val="xl291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color w:val="0070C0"/>
      <w:sz w:val="20"/>
      <w:szCs w:val="20"/>
    </w:rPr>
  </w:style>
  <w:style w:type="paragraph" w:customStyle="1" w:styleId="xl292">
    <w:name w:val="xl292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93">
    <w:name w:val="xl293"/>
    <w:basedOn w:val="Normal"/>
    <w:uiPriority w:val="99"/>
    <w:rsid w:val="009B130A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94">
    <w:name w:val="xl294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95">
    <w:name w:val="xl295"/>
    <w:basedOn w:val="Normal"/>
    <w:uiPriority w:val="99"/>
    <w:rsid w:val="009B130A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96">
    <w:name w:val="xl296"/>
    <w:basedOn w:val="Normal"/>
    <w:uiPriority w:val="99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97">
    <w:name w:val="xl297"/>
    <w:basedOn w:val="Normal"/>
    <w:uiPriority w:val="99"/>
    <w:rsid w:val="009B130A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98">
    <w:name w:val="xl298"/>
    <w:basedOn w:val="Normal"/>
    <w:uiPriority w:val="99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99">
    <w:name w:val="xl299"/>
    <w:basedOn w:val="Normal"/>
    <w:uiPriority w:val="99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0">
    <w:name w:val="xl300"/>
    <w:basedOn w:val="Normal"/>
    <w:uiPriority w:val="99"/>
    <w:rsid w:val="009B130A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1">
    <w:name w:val="xl301"/>
    <w:basedOn w:val="Normal"/>
    <w:uiPriority w:val="99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2">
    <w:name w:val="xl302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i/>
      <w:iCs/>
      <w:sz w:val="20"/>
      <w:szCs w:val="20"/>
    </w:rPr>
  </w:style>
  <w:style w:type="paragraph" w:customStyle="1" w:styleId="xl303">
    <w:name w:val="xl303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4">
    <w:name w:val="xl304"/>
    <w:basedOn w:val="Normal"/>
    <w:uiPriority w:val="99"/>
    <w:rsid w:val="009B130A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5">
    <w:name w:val="xl305"/>
    <w:basedOn w:val="Normal"/>
    <w:uiPriority w:val="99"/>
    <w:rsid w:val="009B130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6">
    <w:name w:val="xl306"/>
    <w:basedOn w:val="Normal"/>
    <w:uiPriority w:val="99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7">
    <w:name w:val="xl307"/>
    <w:basedOn w:val="Normal"/>
    <w:uiPriority w:val="99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8">
    <w:name w:val="xl308"/>
    <w:basedOn w:val="Normal"/>
    <w:uiPriority w:val="99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309">
    <w:name w:val="xl309"/>
    <w:basedOn w:val="Normal"/>
    <w:uiPriority w:val="99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310">
    <w:name w:val="xl310"/>
    <w:basedOn w:val="Normal"/>
    <w:uiPriority w:val="99"/>
    <w:rsid w:val="009B130A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11">
    <w:name w:val="xl311"/>
    <w:basedOn w:val="Normal"/>
    <w:uiPriority w:val="99"/>
    <w:rsid w:val="009B130A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312">
    <w:name w:val="xl312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color w:val="CC00FF"/>
      <w:sz w:val="20"/>
      <w:szCs w:val="20"/>
    </w:rPr>
  </w:style>
  <w:style w:type="paragraph" w:customStyle="1" w:styleId="xl313">
    <w:name w:val="xl313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C00FF"/>
      <w:sz w:val="20"/>
      <w:szCs w:val="20"/>
    </w:rPr>
  </w:style>
  <w:style w:type="paragraph" w:customStyle="1" w:styleId="xl314">
    <w:name w:val="xl314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color w:val="CC00FF"/>
      <w:sz w:val="20"/>
      <w:szCs w:val="20"/>
    </w:rPr>
  </w:style>
  <w:style w:type="paragraph" w:customStyle="1" w:styleId="xl315">
    <w:name w:val="xl315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CC00FF"/>
      <w:sz w:val="20"/>
      <w:szCs w:val="20"/>
    </w:rPr>
  </w:style>
  <w:style w:type="paragraph" w:customStyle="1" w:styleId="xl316">
    <w:name w:val="xl316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CC00FF"/>
      <w:sz w:val="20"/>
      <w:szCs w:val="20"/>
    </w:rPr>
  </w:style>
  <w:style w:type="paragraph" w:customStyle="1" w:styleId="xl317">
    <w:name w:val="xl317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C00FF"/>
      <w:sz w:val="20"/>
      <w:szCs w:val="20"/>
    </w:rPr>
  </w:style>
  <w:style w:type="paragraph" w:customStyle="1" w:styleId="xl318">
    <w:name w:val="xl318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CC00FF"/>
      <w:sz w:val="20"/>
      <w:szCs w:val="20"/>
    </w:rPr>
  </w:style>
  <w:style w:type="paragraph" w:customStyle="1" w:styleId="xl319">
    <w:name w:val="xl319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CC00FF"/>
      <w:sz w:val="20"/>
      <w:szCs w:val="20"/>
    </w:rPr>
  </w:style>
  <w:style w:type="paragraph" w:customStyle="1" w:styleId="xl320">
    <w:name w:val="xl320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CC00FF"/>
      <w:sz w:val="20"/>
      <w:szCs w:val="20"/>
    </w:rPr>
  </w:style>
  <w:style w:type="paragraph" w:customStyle="1" w:styleId="xl321">
    <w:name w:val="xl321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CC00FF"/>
      <w:sz w:val="20"/>
      <w:szCs w:val="20"/>
    </w:rPr>
  </w:style>
  <w:style w:type="paragraph" w:customStyle="1" w:styleId="xl322">
    <w:name w:val="xl322"/>
    <w:basedOn w:val="Normal"/>
    <w:uiPriority w:val="99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323">
    <w:name w:val="xl323"/>
    <w:basedOn w:val="Normal"/>
    <w:uiPriority w:val="99"/>
    <w:rsid w:val="009B130A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324">
    <w:name w:val="xl324"/>
    <w:basedOn w:val="Normal"/>
    <w:uiPriority w:val="99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325">
    <w:name w:val="xl325"/>
    <w:basedOn w:val="Normal"/>
    <w:uiPriority w:val="99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C00FF"/>
      <w:sz w:val="20"/>
      <w:szCs w:val="20"/>
    </w:rPr>
  </w:style>
  <w:style w:type="paragraph" w:customStyle="1" w:styleId="xl326">
    <w:name w:val="xl326"/>
    <w:basedOn w:val="Normal"/>
    <w:uiPriority w:val="99"/>
    <w:rsid w:val="009B130A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C00FF"/>
      <w:sz w:val="20"/>
      <w:szCs w:val="20"/>
    </w:rPr>
  </w:style>
  <w:style w:type="paragraph" w:customStyle="1" w:styleId="xl327">
    <w:name w:val="xl327"/>
    <w:basedOn w:val="Normal"/>
    <w:uiPriority w:val="99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C00FF"/>
      <w:sz w:val="20"/>
      <w:szCs w:val="20"/>
    </w:rPr>
  </w:style>
  <w:style w:type="paragraph" w:customStyle="1" w:styleId="xl328">
    <w:name w:val="xl328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i/>
      <w:iCs/>
      <w:sz w:val="20"/>
      <w:szCs w:val="20"/>
    </w:rPr>
  </w:style>
  <w:style w:type="paragraph" w:customStyle="1" w:styleId="xl329">
    <w:name w:val="xl329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30">
    <w:name w:val="xl330"/>
    <w:basedOn w:val="Normal"/>
    <w:uiPriority w:val="99"/>
    <w:rsid w:val="009B130A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31">
    <w:name w:val="xl331"/>
    <w:basedOn w:val="Normal"/>
    <w:uiPriority w:val="99"/>
    <w:rsid w:val="009B130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32">
    <w:name w:val="xl332"/>
    <w:basedOn w:val="Normal"/>
    <w:uiPriority w:val="99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333">
    <w:name w:val="xl333"/>
    <w:basedOn w:val="Normal"/>
    <w:uiPriority w:val="99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334">
    <w:name w:val="xl334"/>
    <w:basedOn w:val="Normal"/>
    <w:uiPriority w:val="99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C00FF"/>
      <w:sz w:val="20"/>
      <w:szCs w:val="20"/>
    </w:rPr>
  </w:style>
  <w:style w:type="paragraph" w:customStyle="1" w:styleId="xl335">
    <w:name w:val="xl335"/>
    <w:basedOn w:val="Normal"/>
    <w:uiPriority w:val="99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C00FF"/>
      <w:sz w:val="20"/>
      <w:szCs w:val="20"/>
    </w:rPr>
  </w:style>
  <w:style w:type="paragraph" w:customStyle="1" w:styleId="xl336">
    <w:name w:val="xl336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37">
    <w:name w:val="xl337"/>
    <w:basedOn w:val="Normal"/>
    <w:uiPriority w:val="99"/>
    <w:rsid w:val="009B130A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38">
    <w:name w:val="xl338"/>
    <w:basedOn w:val="Normal"/>
    <w:uiPriority w:val="99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39">
    <w:name w:val="xl339"/>
    <w:basedOn w:val="Normal"/>
    <w:uiPriority w:val="99"/>
    <w:rsid w:val="009B130A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40">
    <w:name w:val="xl340"/>
    <w:basedOn w:val="Normal"/>
    <w:uiPriority w:val="99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41">
    <w:name w:val="xl341"/>
    <w:basedOn w:val="Normal"/>
    <w:uiPriority w:val="99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342">
    <w:name w:val="xl342"/>
    <w:basedOn w:val="Normal"/>
    <w:uiPriority w:val="99"/>
    <w:rsid w:val="009B130A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343">
    <w:name w:val="xl343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color w:val="0070C0"/>
      <w:sz w:val="20"/>
      <w:szCs w:val="20"/>
    </w:rPr>
  </w:style>
  <w:style w:type="paragraph" w:customStyle="1" w:styleId="xl344">
    <w:name w:val="xl344"/>
    <w:basedOn w:val="Normal"/>
    <w:uiPriority w:val="99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345">
    <w:name w:val="xl345"/>
    <w:basedOn w:val="Normal"/>
    <w:uiPriority w:val="99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346">
    <w:name w:val="xl346"/>
    <w:basedOn w:val="Normal"/>
    <w:uiPriority w:val="99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47">
    <w:name w:val="xl347"/>
    <w:basedOn w:val="Normal"/>
    <w:uiPriority w:val="99"/>
    <w:rsid w:val="009B130A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48">
    <w:name w:val="xl348"/>
    <w:basedOn w:val="Normal"/>
    <w:uiPriority w:val="99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49">
    <w:name w:val="xl349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350">
    <w:name w:val="xl350"/>
    <w:basedOn w:val="Normal"/>
    <w:uiPriority w:val="99"/>
    <w:rsid w:val="009B130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351">
    <w:name w:val="xl351"/>
    <w:basedOn w:val="Normal"/>
    <w:uiPriority w:val="99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i/>
      <w:iCs/>
      <w:color w:val="0070C0"/>
      <w:sz w:val="20"/>
      <w:szCs w:val="20"/>
    </w:rPr>
  </w:style>
  <w:style w:type="paragraph" w:customStyle="1" w:styleId="xl352">
    <w:name w:val="xl352"/>
    <w:basedOn w:val="Normal"/>
    <w:uiPriority w:val="99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i/>
      <w:iCs/>
      <w:color w:val="0070C0"/>
      <w:sz w:val="20"/>
      <w:szCs w:val="20"/>
    </w:rPr>
  </w:style>
  <w:style w:type="numbering" w:customStyle="1" w:styleId="NoList2">
    <w:name w:val="No List2"/>
    <w:next w:val="NoList"/>
    <w:uiPriority w:val="99"/>
    <w:semiHidden/>
    <w:unhideWhenUsed/>
    <w:rsid w:val="009B130A"/>
  </w:style>
  <w:style w:type="paragraph" w:customStyle="1" w:styleId="xl63">
    <w:name w:val="xl63"/>
    <w:basedOn w:val="Normal"/>
    <w:uiPriority w:val="99"/>
    <w:rsid w:val="00C04811"/>
    <w:pPr>
      <w:spacing w:before="100" w:beforeAutospacing="1" w:after="100" w:afterAutospacing="1"/>
    </w:pPr>
  </w:style>
  <w:style w:type="paragraph" w:customStyle="1" w:styleId="xl64">
    <w:name w:val="xl64"/>
    <w:basedOn w:val="Normal"/>
    <w:uiPriority w:val="99"/>
    <w:rsid w:val="00C048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1412D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9" w:unhideWhenUsed="0" w:qFormat="1"/>
    <w:lsdException w:name="heading 2" w:uiPriority="99" w:qFormat="1"/>
    <w:lsdException w:name="heading 3" w:uiPriority="99" w:qFormat="1"/>
    <w:lsdException w:name="heading 4" w:uiPriority="99" w:qFormat="1"/>
    <w:lsdException w:name="heading 5" w:uiPriority="99" w:qFormat="1"/>
    <w:lsdException w:name="heading 6" w:uiPriority="99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footer" w:uiPriority="99"/>
    <w:lsdException w:name="caption" w:uiPriority="99" w:qFormat="1"/>
    <w:lsdException w:name="annotation reference" w:uiPriority="99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iPriority="99" w:unhideWhenUsed="0" w:qFormat="1"/>
    <w:lsdException w:name="Body Text" w:uiPriority="99"/>
    <w:lsdException w:name="Body Text Indent" w:uiPriority="99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Body Text 2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annotation subject" w:uiPriority="99"/>
    <w:lsdException w:name="No List" w:uiPriority="99"/>
    <w:lsdException w:name="Balloon Text" w:uiPriority="99"/>
    <w:lsdException w:name="Table Grid" w:semiHidden="0" w:uiPriority="9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130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9B130A"/>
    <w:pPr>
      <w:keepNext/>
      <w:jc w:val="center"/>
      <w:outlineLvl w:val="0"/>
    </w:pPr>
    <w:rPr>
      <w:rFonts w:ascii="VNI-Times" w:hAnsi="VNI-Times"/>
      <w:b/>
      <w:color w:val="000000"/>
      <w:sz w:val="28"/>
      <w:szCs w:val="20"/>
    </w:rPr>
  </w:style>
  <w:style w:type="paragraph" w:styleId="Heading2">
    <w:name w:val="heading 2"/>
    <w:basedOn w:val="Normal"/>
    <w:link w:val="Heading2Char"/>
    <w:uiPriority w:val="99"/>
    <w:qFormat/>
    <w:rsid w:val="009B130A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9B130A"/>
    <w:pPr>
      <w:keepNext/>
      <w:numPr>
        <w:numId w:val="16"/>
      </w:numPr>
      <w:spacing w:before="80"/>
      <w:jc w:val="both"/>
      <w:outlineLvl w:val="2"/>
    </w:pPr>
    <w:rPr>
      <w:rFonts w:ascii="VNI-Times" w:hAnsi="VNI-Times"/>
      <w:b/>
      <w:bCs/>
    </w:rPr>
  </w:style>
  <w:style w:type="paragraph" w:styleId="Heading4">
    <w:name w:val="heading 4"/>
    <w:basedOn w:val="Normal"/>
    <w:link w:val="Heading4Char"/>
    <w:uiPriority w:val="99"/>
    <w:qFormat/>
    <w:rsid w:val="009B130A"/>
    <w:pPr>
      <w:spacing w:before="100" w:beforeAutospacing="1" w:after="100" w:afterAutospacing="1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link w:val="Heading5Char"/>
    <w:uiPriority w:val="99"/>
    <w:qFormat/>
    <w:rsid w:val="009B130A"/>
    <w:pPr>
      <w:keepNext/>
      <w:spacing w:before="60" w:after="60"/>
      <w:ind w:left="540"/>
      <w:jc w:val="both"/>
      <w:outlineLvl w:val="4"/>
    </w:pPr>
    <w:rPr>
      <w:rFonts w:ascii="VNI-Times" w:hAnsi="VNI-Times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9"/>
    <w:qFormat/>
    <w:rsid w:val="009B130A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9B130A"/>
    <w:rPr>
      <w:rFonts w:ascii="VNI-Times" w:hAnsi="VNI-Times"/>
      <w:b/>
      <w:color w:val="000000"/>
      <w:sz w:val="28"/>
    </w:rPr>
  </w:style>
  <w:style w:type="character" w:customStyle="1" w:styleId="Heading2Char">
    <w:name w:val="Heading 2 Char"/>
    <w:link w:val="Heading2"/>
    <w:uiPriority w:val="99"/>
    <w:rsid w:val="009B130A"/>
    <w:rPr>
      <w:b/>
      <w:bCs/>
      <w:sz w:val="36"/>
      <w:szCs w:val="36"/>
    </w:rPr>
  </w:style>
  <w:style w:type="character" w:customStyle="1" w:styleId="Heading3Char">
    <w:name w:val="Heading 3 Char"/>
    <w:link w:val="Heading3"/>
    <w:uiPriority w:val="99"/>
    <w:rsid w:val="009B130A"/>
    <w:rPr>
      <w:rFonts w:ascii="VNI-Times" w:hAnsi="VNI-Times"/>
      <w:b/>
      <w:bCs/>
      <w:sz w:val="24"/>
      <w:szCs w:val="24"/>
    </w:rPr>
  </w:style>
  <w:style w:type="character" w:customStyle="1" w:styleId="Heading4Char">
    <w:name w:val="Heading 4 Char"/>
    <w:link w:val="Heading4"/>
    <w:uiPriority w:val="99"/>
    <w:rsid w:val="009B130A"/>
    <w:rPr>
      <w:b/>
      <w:bCs/>
      <w:szCs w:val="24"/>
    </w:rPr>
  </w:style>
  <w:style w:type="character" w:customStyle="1" w:styleId="Heading5Char">
    <w:name w:val="Heading 5 Char"/>
    <w:link w:val="Heading5"/>
    <w:uiPriority w:val="99"/>
    <w:rsid w:val="009B130A"/>
    <w:rPr>
      <w:rFonts w:ascii="VNI-Times" w:hAnsi="VNI-Times"/>
    </w:rPr>
  </w:style>
  <w:style w:type="character" w:customStyle="1" w:styleId="Heading6Char">
    <w:name w:val="Heading 6 Char"/>
    <w:link w:val="Heading6"/>
    <w:uiPriority w:val="99"/>
    <w:rsid w:val="009B130A"/>
    <w:rPr>
      <w:b/>
      <w:bCs/>
      <w:sz w:val="22"/>
      <w:szCs w:val="22"/>
    </w:rPr>
  </w:style>
  <w:style w:type="numbering" w:customStyle="1" w:styleId="NoList1">
    <w:name w:val="No List1"/>
    <w:next w:val="NoList"/>
    <w:semiHidden/>
    <w:rsid w:val="009B130A"/>
  </w:style>
  <w:style w:type="paragraph" w:styleId="BodyTextIndent">
    <w:name w:val="Body Text Indent"/>
    <w:basedOn w:val="Normal"/>
    <w:link w:val="BodyTextIndentChar"/>
    <w:uiPriority w:val="99"/>
    <w:rsid w:val="009B130A"/>
    <w:pPr>
      <w:ind w:left="720" w:firstLine="720"/>
      <w:jc w:val="both"/>
    </w:pPr>
    <w:rPr>
      <w:rFonts w:ascii="VNI-Times" w:hAnsi="VNI-Times"/>
      <w:i/>
      <w:color w:val="000000"/>
      <w:sz w:val="26"/>
      <w:szCs w:val="20"/>
    </w:rPr>
  </w:style>
  <w:style w:type="character" w:customStyle="1" w:styleId="BodyTextIndentChar">
    <w:name w:val="Body Text Indent Char"/>
    <w:link w:val="BodyTextIndent"/>
    <w:uiPriority w:val="99"/>
    <w:rsid w:val="009B130A"/>
    <w:rPr>
      <w:rFonts w:ascii="VNI-Times" w:hAnsi="VNI-Times"/>
      <w:i/>
      <w:color w:val="000000"/>
      <w:sz w:val="26"/>
    </w:rPr>
  </w:style>
  <w:style w:type="paragraph" w:styleId="Footer">
    <w:name w:val="footer"/>
    <w:basedOn w:val="Normal"/>
    <w:link w:val="FooterChar"/>
    <w:uiPriority w:val="99"/>
    <w:rsid w:val="009B130A"/>
    <w:pPr>
      <w:tabs>
        <w:tab w:val="center" w:pos="4320"/>
        <w:tab w:val="right" w:pos="8640"/>
      </w:tabs>
    </w:pPr>
    <w:rPr>
      <w:rFonts w:ascii="VNI-Times" w:hAnsi="VNI-Times"/>
      <w:color w:val="000000"/>
      <w:sz w:val="26"/>
      <w:szCs w:val="20"/>
    </w:rPr>
  </w:style>
  <w:style w:type="character" w:customStyle="1" w:styleId="FooterChar">
    <w:name w:val="Footer Char"/>
    <w:link w:val="Footer"/>
    <w:uiPriority w:val="99"/>
    <w:rsid w:val="009B130A"/>
    <w:rPr>
      <w:rFonts w:ascii="VNI-Times" w:hAnsi="VNI-Times"/>
      <w:color w:val="000000"/>
      <w:sz w:val="26"/>
    </w:rPr>
  </w:style>
  <w:style w:type="character" w:styleId="PageNumber">
    <w:name w:val="page number"/>
    <w:rsid w:val="009B130A"/>
  </w:style>
  <w:style w:type="paragraph" w:styleId="NormalWeb">
    <w:name w:val="Normal (Web)"/>
    <w:basedOn w:val="Normal"/>
    <w:uiPriority w:val="99"/>
    <w:rsid w:val="009B130A"/>
    <w:pPr>
      <w:spacing w:before="100" w:beforeAutospacing="1" w:after="100" w:afterAutospacing="1"/>
    </w:pPr>
  </w:style>
  <w:style w:type="paragraph" w:customStyle="1" w:styleId="CharCharCharChar">
    <w:name w:val="Char Char Char Char"/>
    <w:next w:val="Normal"/>
    <w:autoRedefine/>
    <w:uiPriority w:val="99"/>
    <w:semiHidden/>
    <w:rsid w:val="009B130A"/>
    <w:pPr>
      <w:spacing w:after="160" w:line="240" w:lineRule="exact"/>
      <w:jc w:val="both"/>
    </w:pPr>
    <w:rPr>
      <w:rFonts w:eastAsia="SimSun"/>
      <w:sz w:val="28"/>
      <w:szCs w:val="22"/>
    </w:rPr>
  </w:style>
  <w:style w:type="paragraph" w:styleId="BalloonText">
    <w:name w:val="Balloon Text"/>
    <w:basedOn w:val="Normal"/>
    <w:link w:val="BalloonTextChar"/>
    <w:uiPriority w:val="99"/>
    <w:rsid w:val="009B130A"/>
    <w:rPr>
      <w:rFonts w:ascii="Tahoma" w:hAnsi="Tahoma"/>
      <w:color w:val="000000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9B130A"/>
    <w:rPr>
      <w:rFonts w:ascii="Tahoma" w:hAnsi="Tahoma"/>
      <w:color w:val="000000"/>
      <w:sz w:val="16"/>
      <w:szCs w:val="16"/>
    </w:rPr>
  </w:style>
  <w:style w:type="table" w:styleId="TableGrid">
    <w:name w:val="Table Grid"/>
    <w:basedOn w:val="TableNormal"/>
    <w:uiPriority w:val="99"/>
    <w:rsid w:val="009B130A"/>
    <w:rPr>
      <w:rFonts w:eastAsia="Calibri"/>
      <w:sz w:val="28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rsid w:val="009B130A"/>
    <w:pPr>
      <w:tabs>
        <w:tab w:val="center" w:pos="4680"/>
        <w:tab w:val="right" w:pos="9360"/>
      </w:tabs>
    </w:pPr>
    <w:rPr>
      <w:rFonts w:ascii="VNI-Times" w:hAnsi="VNI-Times"/>
      <w:color w:val="000000"/>
      <w:sz w:val="26"/>
      <w:szCs w:val="20"/>
    </w:rPr>
  </w:style>
  <w:style w:type="character" w:customStyle="1" w:styleId="HeaderChar">
    <w:name w:val="Header Char"/>
    <w:link w:val="Header"/>
    <w:uiPriority w:val="99"/>
    <w:rsid w:val="009B130A"/>
    <w:rPr>
      <w:rFonts w:ascii="VNI-Times" w:hAnsi="VNI-Times"/>
      <w:color w:val="000000"/>
      <w:sz w:val="26"/>
    </w:rPr>
  </w:style>
  <w:style w:type="paragraph" w:styleId="BodyTextIndent3">
    <w:name w:val="Body Text Indent 3"/>
    <w:basedOn w:val="Normal"/>
    <w:link w:val="BodyTextIndent3Char"/>
    <w:uiPriority w:val="99"/>
    <w:rsid w:val="009B130A"/>
    <w:pPr>
      <w:spacing w:after="120"/>
      <w:ind w:left="360"/>
    </w:pPr>
    <w:rPr>
      <w:rFonts w:ascii="VNI-Times" w:hAnsi="VNI-Times"/>
      <w:color w:val="000000"/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rsid w:val="009B130A"/>
    <w:rPr>
      <w:rFonts w:ascii="VNI-Times" w:hAnsi="VNI-Times"/>
      <w:color w:val="000000"/>
      <w:sz w:val="16"/>
      <w:szCs w:val="16"/>
    </w:rPr>
  </w:style>
  <w:style w:type="paragraph" w:styleId="BodyTextIndent2">
    <w:name w:val="Body Text Indent 2"/>
    <w:aliases w:val="Body Text Indent 2 Char Char Char Char Char Char Char,Body Text Indent 2 Char Char Char Char Char Char,Body Text Indent 22,Body Text Indent 2 Char Char Char Char Char Char1,Body Text Indent 2 Char Char"/>
    <w:basedOn w:val="Normal"/>
    <w:link w:val="BodyTextIndent2Char"/>
    <w:uiPriority w:val="99"/>
    <w:rsid w:val="009B130A"/>
    <w:pPr>
      <w:spacing w:before="100" w:beforeAutospacing="1" w:after="100" w:afterAutospacing="1"/>
    </w:pPr>
    <w:rPr>
      <w:sz w:val="20"/>
    </w:rPr>
  </w:style>
  <w:style w:type="character" w:customStyle="1" w:styleId="BodyTextIndent2Char">
    <w:name w:val="Body Text Indent 2 Char"/>
    <w:aliases w:val="Body Text Indent 2 Char Char Char Char Char Char Char Char1,Body Text Indent 2 Char Char Char Char Char Char Char2,Body Text Indent 22 Char1,Body Text Indent 2 Char Char Char Char Char Char1 Char1"/>
    <w:link w:val="BodyTextIndent2"/>
    <w:uiPriority w:val="99"/>
    <w:rsid w:val="009B130A"/>
    <w:rPr>
      <w:szCs w:val="24"/>
    </w:rPr>
  </w:style>
  <w:style w:type="character" w:customStyle="1" w:styleId="FooterChar1">
    <w:name w:val="Footer Char1"/>
    <w:uiPriority w:val="99"/>
    <w:rsid w:val="009B130A"/>
    <w:rPr>
      <w:rFonts w:eastAsia="Times New Roman" w:cs="Times New Roman"/>
      <w:szCs w:val="24"/>
    </w:rPr>
  </w:style>
  <w:style w:type="paragraph" w:customStyle="1" w:styleId="DefaultParagraphFontParaCharCharCharCharChar">
    <w:name w:val="Default Paragraph Font Para Char Char Char Char Char"/>
    <w:uiPriority w:val="99"/>
    <w:rsid w:val="009B130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BodyText">
    <w:name w:val="Body Text"/>
    <w:basedOn w:val="Normal"/>
    <w:link w:val="BodyTextChar"/>
    <w:uiPriority w:val="99"/>
    <w:rsid w:val="009B130A"/>
    <w:pPr>
      <w:spacing w:after="120"/>
    </w:pPr>
    <w:rPr>
      <w:sz w:val="20"/>
    </w:rPr>
  </w:style>
  <w:style w:type="character" w:customStyle="1" w:styleId="BodyTextChar">
    <w:name w:val="Body Text Char"/>
    <w:link w:val="BodyText"/>
    <w:uiPriority w:val="99"/>
    <w:rsid w:val="009B130A"/>
    <w:rPr>
      <w:szCs w:val="24"/>
    </w:rPr>
  </w:style>
  <w:style w:type="character" w:customStyle="1" w:styleId="apple-converted-space">
    <w:name w:val="apple-converted-space"/>
    <w:rsid w:val="009B130A"/>
  </w:style>
  <w:style w:type="paragraph" w:customStyle="1" w:styleId="Char">
    <w:name w:val="Char"/>
    <w:autoRedefine/>
    <w:rsid w:val="009B130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BodyText2">
    <w:name w:val="Body Text 2"/>
    <w:basedOn w:val="Normal"/>
    <w:link w:val="BodyText2Char"/>
    <w:uiPriority w:val="99"/>
    <w:rsid w:val="009B130A"/>
    <w:pPr>
      <w:spacing w:after="120" w:line="480" w:lineRule="auto"/>
    </w:pPr>
    <w:rPr>
      <w:sz w:val="20"/>
    </w:rPr>
  </w:style>
  <w:style w:type="character" w:customStyle="1" w:styleId="BodyText2Char">
    <w:name w:val="Body Text 2 Char"/>
    <w:link w:val="BodyText2"/>
    <w:uiPriority w:val="99"/>
    <w:rsid w:val="009B130A"/>
    <w:rPr>
      <w:szCs w:val="24"/>
    </w:rPr>
  </w:style>
  <w:style w:type="numbering" w:customStyle="1" w:styleId="NoList11">
    <w:name w:val="No List11"/>
    <w:next w:val="NoList"/>
    <w:uiPriority w:val="99"/>
    <w:semiHidden/>
    <w:unhideWhenUsed/>
    <w:rsid w:val="009B130A"/>
  </w:style>
  <w:style w:type="paragraph" w:customStyle="1" w:styleId="Char0">
    <w:name w:val="Char"/>
    <w:autoRedefine/>
    <w:uiPriority w:val="99"/>
    <w:rsid w:val="009B130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character" w:styleId="CommentReference">
    <w:name w:val="annotation reference"/>
    <w:uiPriority w:val="99"/>
    <w:rsid w:val="009B130A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9B130A"/>
    <w:rPr>
      <w:rFonts w:ascii="VNI-Times" w:hAnsi="VNI-Times"/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9B130A"/>
    <w:rPr>
      <w:rFonts w:ascii="VNI-Times" w:hAnsi="VNI-Times" w:cs="VNI-Times"/>
    </w:rPr>
  </w:style>
  <w:style w:type="character" w:customStyle="1" w:styleId="BodyTextIndent2Char1">
    <w:name w:val="Body Text Indent 2 Char1"/>
    <w:aliases w:val="Body Text Indent 2 Char Char Char Char Char Char Char Char,Body Text Indent 2 Char Char Char Char Char Char Char1,Body Text Indent 22 Char,Body Text Indent 2 Char Char Char Char Char Char1 Char,Body Text Indent 2 Char Char1"/>
    <w:uiPriority w:val="99"/>
    <w:locked/>
    <w:rsid w:val="009B130A"/>
    <w:rPr>
      <w:sz w:val="24"/>
      <w:szCs w:val="24"/>
    </w:rPr>
  </w:style>
  <w:style w:type="paragraph" w:styleId="BlockText">
    <w:name w:val="Block Text"/>
    <w:basedOn w:val="Normal"/>
    <w:uiPriority w:val="99"/>
    <w:rsid w:val="009B130A"/>
    <w:pPr>
      <w:ind w:left="810" w:right="270"/>
    </w:pPr>
    <w:rPr>
      <w:rFonts w:ascii="VNI-Times" w:hAnsi="VNI-Times"/>
      <w:szCs w:val="20"/>
    </w:rPr>
  </w:style>
  <w:style w:type="paragraph" w:styleId="Title">
    <w:name w:val="Title"/>
    <w:basedOn w:val="Normal"/>
    <w:link w:val="TitleChar"/>
    <w:uiPriority w:val="99"/>
    <w:qFormat/>
    <w:rsid w:val="009B130A"/>
    <w:pPr>
      <w:jc w:val="center"/>
    </w:pPr>
    <w:rPr>
      <w:rFonts w:ascii="VNI-Times" w:hAnsi="VNI-Times"/>
      <w:b/>
      <w:bCs/>
      <w:sz w:val="34"/>
      <w:szCs w:val="34"/>
    </w:rPr>
  </w:style>
  <w:style w:type="character" w:customStyle="1" w:styleId="TitleChar">
    <w:name w:val="Title Char"/>
    <w:link w:val="Title"/>
    <w:uiPriority w:val="99"/>
    <w:rsid w:val="009B130A"/>
    <w:rPr>
      <w:rFonts w:ascii="VNI-Times" w:hAnsi="VNI-Times"/>
      <w:b/>
      <w:bCs/>
      <w:sz w:val="34"/>
      <w:szCs w:val="34"/>
    </w:rPr>
  </w:style>
  <w:style w:type="paragraph" w:styleId="Caption">
    <w:name w:val="caption"/>
    <w:basedOn w:val="Normal"/>
    <w:next w:val="Normal"/>
    <w:uiPriority w:val="99"/>
    <w:qFormat/>
    <w:rsid w:val="009B130A"/>
    <w:pPr>
      <w:spacing w:before="120" w:after="120"/>
    </w:pPr>
    <w:rPr>
      <w:rFonts w:ascii="VNI-Times" w:hAnsi="VNI-Times" w:cs="VNI-Times"/>
      <w:b/>
      <w:bCs/>
      <w:sz w:val="20"/>
      <w:szCs w:val="20"/>
    </w:rPr>
  </w:style>
  <w:style w:type="character" w:styleId="Strong">
    <w:name w:val="Strong"/>
    <w:qFormat/>
    <w:rsid w:val="009B130A"/>
    <w:rPr>
      <w:rFonts w:cs="Times New Roman"/>
      <w:b/>
      <w:bCs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uiPriority w:val="99"/>
    <w:rsid w:val="009B130A"/>
    <w:pPr>
      <w:spacing w:after="160" w:line="240" w:lineRule="exact"/>
    </w:pPr>
    <w:rPr>
      <w:rFonts w:ascii="Tahoma" w:eastAsia="PMingLiU" w:hAnsi="Tahoma" w:cs="Tahoma"/>
      <w:sz w:val="20"/>
      <w:szCs w:val="20"/>
    </w:rPr>
  </w:style>
  <w:style w:type="paragraph" w:customStyle="1" w:styleId="Char1CharCharCharCharCharChar">
    <w:name w:val="Char1 Char Char Char Char Char Char"/>
    <w:basedOn w:val="Normal"/>
    <w:uiPriority w:val="99"/>
    <w:rsid w:val="009B130A"/>
    <w:pPr>
      <w:spacing w:after="160" w:line="240" w:lineRule="exact"/>
    </w:pPr>
    <w:rPr>
      <w:rFonts w:ascii="Tahoma" w:eastAsia="PMingLiU" w:hAnsi="Tahoma" w:cs="Tahoma"/>
      <w:sz w:val="20"/>
      <w:szCs w:val="20"/>
    </w:rPr>
  </w:style>
  <w:style w:type="character" w:customStyle="1" w:styleId="CharChar19">
    <w:name w:val="Char Char19"/>
    <w:uiPriority w:val="99"/>
    <w:rsid w:val="009B130A"/>
    <w:rPr>
      <w:rFonts w:ascii="VNI-Times" w:hAnsi="VNI-Times"/>
      <w:sz w:val="28"/>
    </w:rPr>
  </w:style>
  <w:style w:type="character" w:customStyle="1" w:styleId="CharChar15">
    <w:name w:val="Char Char15"/>
    <w:uiPriority w:val="99"/>
    <w:rsid w:val="009B130A"/>
    <w:rPr>
      <w:rFonts w:ascii="VNI-Times" w:hAnsi="VNI-Times"/>
      <w:b/>
      <w:sz w:val="26"/>
    </w:rPr>
  </w:style>
  <w:style w:type="character" w:customStyle="1" w:styleId="CharChar10">
    <w:name w:val="Char Char10"/>
    <w:uiPriority w:val="99"/>
    <w:rsid w:val="009B130A"/>
    <w:rPr>
      <w:rFonts w:ascii="VNI-Times" w:hAnsi="VNI-Times"/>
      <w:sz w:val="28"/>
    </w:rPr>
  </w:style>
  <w:style w:type="paragraph" w:customStyle="1" w:styleId="xl68">
    <w:name w:val="xl68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69">
    <w:name w:val="xl69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</w:rPr>
  </w:style>
  <w:style w:type="paragraph" w:customStyle="1" w:styleId="xl70">
    <w:name w:val="xl70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71">
    <w:name w:val="xl71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2">
    <w:name w:val="xl72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3">
    <w:name w:val="xl73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4">
    <w:name w:val="xl74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5">
    <w:name w:val="xl75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6">
    <w:name w:val="xl76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VNI-Times" w:hAnsi="VNI-Times" w:cs="VNI-Times"/>
      <w:b/>
      <w:bCs/>
    </w:rPr>
  </w:style>
  <w:style w:type="paragraph" w:customStyle="1" w:styleId="xl77">
    <w:name w:val="xl77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8">
    <w:name w:val="xl78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9">
    <w:name w:val="xl79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</w:pPr>
    <w:rPr>
      <w:rFonts w:ascii="VNI-Times" w:hAnsi="VNI-Times" w:cs="VNI-Times"/>
      <w:b/>
      <w:bCs/>
    </w:rPr>
  </w:style>
  <w:style w:type="paragraph" w:customStyle="1" w:styleId="xl80">
    <w:name w:val="xl80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81">
    <w:name w:val="xl81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82">
    <w:name w:val="xl82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83">
    <w:name w:val="xl83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84">
    <w:name w:val="xl84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  <w:i/>
      <w:iCs/>
    </w:rPr>
  </w:style>
  <w:style w:type="paragraph" w:customStyle="1" w:styleId="xl85">
    <w:name w:val="xl85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VNI-Times" w:hAnsi="VNI-Times" w:cs="VNI-Times"/>
      <w:b/>
      <w:bCs/>
      <w:i/>
      <w:iCs/>
    </w:rPr>
  </w:style>
  <w:style w:type="paragraph" w:customStyle="1" w:styleId="xl86">
    <w:name w:val="xl86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87">
    <w:name w:val="xl87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</w:rPr>
  </w:style>
  <w:style w:type="paragraph" w:customStyle="1" w:styleId="xl88">
    <w:name w:val="xl88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89">
    <w:name w:val="xl89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90">
    <w:name w:val="xl90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91">
    <w:name w:val="xl91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92">
    <w:name w:val="xl92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</w:rPr>
  </w:style>
  <w:style w:type="paragraph" w:customStyle="1" w:styleId="xl93">
    <w:name w:val="xl93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</w:rPr>
  </w:style>
  <w:style w:type="paragraph" w:customStyle="1" w:styleId="xl94">
    <w:name w:val="xl94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VNI-Times" w:hAnsi="VNI-Times" w:cs="VNI-Times"/>
      <w:b/>
      <w:bCs/>
      <w:color w:val="FF0000"/>
    </w:rPr>
  </w:style>
  <w:style w:type="paragraph" w:customStyle="1" w:styleId="xl95">
    <w:name w:val="xl95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VNI-Times" w:hAnsi="VNI-Times" w:cs="VNI-Times"/>
      <w:b/>
      <w:bCs/>
      <w:color w:val="FF0000"/>
    </w:rPr>
  </w:style>
  <w:style w:type="paragraph" w:customStyle="1" w:styleId="xl96">
    <w:name w:val="xl96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97">
    <w:name w:val="xl97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98">
    <w:name w:val="xl98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99">
    <w:name w:val="xl99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100">
    <w:name w:val="xl100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  <w:b/>
      <w:bCs/>
      <w:color w:val="FF0000"/>
    </w:rPr>
  </w:style>
  <w:style w:type="paragraph" w:customStyle="1" w:styleId="xl101">
    <w:name w:val="xl101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VNI-Times" w:hAnsi="VNI-Times" w:cs="VNI-Times"/>
      <w:b/>
      <w:bCs/>
      <w:color w:val="FF0000"/>
    </w:rPr>
  </w:style>
  <w:style w:type="paragraph" w:customStyle="1" w:styleId="xl102">
    <w:name w:val="xl102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  <w:color w:val="0000FF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9B130A"/>
    <w:rPr>
      <w:b/>
      <w:bCs/>
    </w:rPr>
  </w:style>
  <w:style w:type="character" w:customStyle="1" w:styleId="CommentSubjectChar">
    <w:name w:val="Comment Subject Char"/>
    <w:link w:val="CommentSubject"/>
    <w:uiPriority w:val="99"/>
    <w:rsid w:val="009B130A"/>
    <w:rPr>
      <w:rFonts w:ascii="VNI-Times" w:hAnsi="VNI-Times" w:cs="VNI-Times"/>
      <w:b/>
      <w:bCs/>
    </w:rPr>
  </w:style>
  <w:style w:type="character" w:styleId="Hyperlink">
    <w:name w:val="Hyperlink"/>
    <w:uiPriority w:val="99"/>
    <w:unhideWhenUsed/>
    <w:rsid w:val="009B130A"/>
    <w:rPr>
      <w:color w:val="0000FF"/>
      <w:u w:val="single"/>
    </w:rPr>
  </w:style>
  <w:style w:type="character" w:styleId="FollowedHyperlink">
    <w:name w:val="FollowedHyperlink"/>
    <w:uiPriority w:val="99"/>
    <w:unhideWhenUsed/>
    <w:rsid w:val="009B130A"/>
    <w:rPr>
      <w:color w:val="800080"/>
      <w:u w:val="single"/>
    </w:rPr>
  </w:style>
  <w:style w:type="paragraph" w:customStyle="1" w:styleId="font5">
    <w:name w:val="font5"/>
    <w:basedOn w:val="Normal"/>
    <w:uiPriority w:val="99"/>
    <w:rsid w:val="009B130A"/>
    <w:pPr>
      <w:spacing w:before="100" w:beforeAutospacing="1" w:after="100" w:afterAutospacing="1"/>
    </w:pPr>
  </w:style>
  <w:style w:type="paragraph" w:customStyle="1" w:styleId="font6">
    <w:name w:val="font6"/>
    <w:basedOn w:val="Normal"/>
    <w:uiPriority w:val="99"/>
    <w:rsid w:val="009B130A"/>
    <w:pPr>
      <w:spacing w:before="100" w:beforeAutospacing="1" w:after="100" w:afterAutospacing="1"/>
    </w:pPr>
    <w:rPr>
      <w:b/>
      <w:bCs/>
      <w:sz w:val="22"/>
      <w:szCs w:val="22"/>
    </w:rPr>
  </w:style>
  <w:style w:type="paragraph" w:customStyle="1" w:styleId="font7">
    <w:name w:val="font7"/>
    <w:basedOn w:val="Normal"/>
    <w:uiPriority w:val="99"/>
    <w:rsid w:val="009B130A"/>
    <w:pPr>
      <w:spacing w:before="100" w:beforeAutospacing="1" w:after="100" w:afterAutospacing="1"/>
    </w:pPr>
    <w:rPr>
      <w:b/>
      <w:bCs/>
    </w:rPr>
  </w:style>
  <w:style w:type="paragraph" w:customStyle="1" w:styleId="font8">
    <w:name w:val="font8"/>
    <w:basedOn w:val="Normal"/>
    <w:uiPriority w:val="99"/>
    <w:rsid w:val="009B130A"/>
    <w:pPr>
      <w:spacing w:before="100" w:beforeAutospacing="1" w:after="100" w:afterAutospacing="1"/>
    </w:pPr>
    <w:rPr>
      <w:b/>
      <w:bCs/>
    </w:rPr>
  </w:style>
  <w:style w:type="paragraph" w:customStyle="1" w:styleId="font9">
    <w:name w:val="font9"/>
    <w:basedOn w:val="Normal"/>
    <w:uiPriority w:val="99"/>
    <w:rsid w:val="009B130A"/>
    <w:pPr>
      <w:spacing w:before="100" w:beforeAutospacing="1" w:after="100" w:afterAutospacing="1"/>
    </w:pPr>
    <w:rPr>
      <w:b/>
      <w:bCs/>
      <w:sz w:val="22"/>
      <w:szCs w:val="22"/>
    </w:rPr>
  </w:style>
  <w:style w:type="paragraph" w:customStyle="1" w:styleId="font10">
    <w:name w:val="font10"/>
    <w:basedOn w:val="Normal"/>
    <w:uiPriority w:val="99"/>
    <w:rsid w:val="009B130A"/>
    <w:pPr>
      <w:spacing w:before="100" w:beforeAutospacing="1" w:after="100" w:afterAutospacing="1"/>
    </w:pPr>
    <w:rPr>
      <w:i/>
      <w:iCs/>
    </w:rPr>
  </w:style>
  <w:style w:type="paragraph" w:customStyle="1" w:styleId="font11">
    <w:name w:val="font11"/>
    <w:basedOn w:val="Normal"/>
    <w:uiPriority w:val="99"/>
    <w:rsid w:val="009B130A"/>
    <w:pPr>
      <w:spacing w:before="100" w:beforeAutospacing="1" w:after="100" w:afterAutospacing="1"/>
    </w:pPr>
    <w:rPr>
      <w:color w:val="FF0000"/>
      <w:sz w:val="28"/>
      <w:szCs w:val="28"/>
    </w:rPr>
  </w:style>
  <w:style w:type="paragraph" w:customStyle="1" w:styleId="xl65">
    <w:name w:val="xl65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66">
    <w:name w:val="xl66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color w:val="FF0000"/>
    </w:rPr>
  </w:style>
  <w:style w:type="paragraph" w:customStyle="1" w:styleId="xl67">
    <w:name w:val="xl67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b/>
      <w:bCs/>
      <w:color w:val="FF0000"/>
    </w:rPr>
  </w:style>
  <w:style w:type="paragraph" w:customStyle="1" w:styleId="xl103">
    <w:name w:val="xl103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</w:rPr>
  </w:style>
  <w:style w:type="paragraph" w:customStyle="1" w:styleId="xl104">
    <w:name w:val="xl104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</w:rPr>
  </w:style>
  <w:style w:type="paragraph" w:customStyle="1" w:styleId="xl105">
    <w:name w:val="xl105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b/>
      <w:bCs/>
    </w:rPr>
  </w:style>
  <w:style w:type="paragraph" w:customStyle="1" w:styleId="xl106">
    <w:name w:val="xl106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i/>
      <w:iCs/>
    </w:rPr>
  </w:style>
  <w:style w:type="paragraph" w:customStyle="1" w:styleId="xl107">
    <w:name w:val="xl107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08">
    <w:name w:val="xl108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i/>
      <w:iCs/>
    </w:rPr>
  </w:style>
  <w:style w:type="paragraph" w:customStyle="1" w:styleId="xl109">
    <w:name w:val="xl109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</w:pPr>
  </w:style>
  <w:style w:type="paragraph" w:customStyle="1" w:styleId="xl110">
    <w:name w:val="xl110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111">
    <w:name w:val="xl111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12">
    <w:name w:val="xl112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4"/>
      <w:spacing w:before="100" w:beforeAutospacing="1" w:after="100" w:afterAutospacing="1"/>
      <w:jc w:val="right"/>
      <w:textAlignment w:val="center"/>
    </w:pPr>
  </w:style>
  <w:style w:type="paragraph" w:customStyle="1" w:styleId="xl113">
    <w:name w:val="xl113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4"/>
      <w:spacing w:before="100" w:beforeAutospacing="1" w:after="100" w:afterAutospacing="1"/>
    </w:pPr>
  </w:style>
  <w:style w:type="paragraph" w:customStyle="1" w:styleId="xl114">
    <w:name w:val="xl114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115">
    <w:name w:val="xl115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</w:style>
  <w:style w:type="paragraph" w:customStyle="1" w:styleId="xl116">
    <w:name w:val="xl116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4"/>
      <w:spacing w:before="100" w:beforeAutospacing="1" w:after="100" w:afterAutospacing="1"/>
      <w:jc w:val="center"/>
      <w:textAlignment w:val="center"/>
    </w:pPr>
  </w:style>
  <w:style w:type="paragraph" w:customStyle="1" w:styleId="xl117">
    <w:name w:val="xl117"/>
    <w:basedOn w:val="Normal"/>
    <w:uiPriority w:val="99"/>
    <w:rsid w:val="009B130A"/>
    <w:pPr>
      <w:shd w:val="clear" w:color="000000" w:fill="DDD9C4"/>
      <w:spacing w:before="100" w:beforeAutospacing="1" w:after="100" w:afterAutospacing="1"/>
    </w:pPr>
  </w:style>
  <w:style w:type="paragraph" w:customStyle="1" w:styleId="xl118">
    <w:name w:val="xl118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color w:val="0000FF"/>
    </w:rPr>
  </w:style>
  <w:style w:type="paragraph" w:customStyle="1" w:styleId="xl119">
    <w:name w:val="xl119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120">
    <w:name w:val="xl120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4"/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121">
    <w:name w:val="xl121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122">
    <w:name w:val="xl122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00FF"/>
    </w:rPr>
  </w:style>
  <w:style w:type="paragraph" w:customStyle="1" w:styleId="xl123">
    <w:name w:val="xl123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124">
    <w:name w:val="xl124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125">
    <w:name w:val="xl125"/>
    <w:basedOn w:val="Normal"/>
    <w:uiPriority w:val="99"/>
    <w:rsid w:val="009B130A"/>
    <w:pPr>
      <w:spacing w:before="100" w:beforeAutospacing="1" w:after="100" w:afterAutospacing="1"/>
    </w:pPr>
    <w:rPr>
      <w:b/>
      <w:bCs/>
    </w:rPr>
  </w:style>
  <w:style w:type="paragraph" w:customStyle="1" w:styleId="xl126">
    <w:name w:val="xl126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27">
    <w:name w:val="xl127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28">
    <w:name w:val="xl128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4"/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29">
    <w:name w:val="xl129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30">
    <w:name w:val="xl130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31">
    <w:name w:val="xl131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FF0000"/>
    </w:rPr>
  </w:style>
  <w:style w:type="paragraph" w:customStyle="1" w:styleId="xl132">
    <w:name w:val="xl132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33">
    <w:name w:val="xl133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34">
    <w:name w:val="xl134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FF0000"/>
    </w:rPr>
  </w:style>
  <w:style w:type="paragraph" w:customStyle="1" w:styleId="xl135">
    <w:name w:val="xl135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i/>
      <w:iCs/>
      <w:color w:val="FF0000"/>
    </w:rPr>
  </w:style>
  <w:style w:type="paragraph" w:customStyle="1" w:styleId="xl136">
    <w:name w:val="xl136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FF0000"/>
    </w:rPr>
  </w:style>
  <w:style w:type="paragraph" w:customStyle="1" w:styleId="xl137">
    <w:name w:val="xl137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</w:pPr>
    <w:rPr>
      <w:color w:val="FF0000"/>
    </w:rPr>
  </w:style>
  <w:style w:type="paragraph" w:customStyle="1" w:styleId="xl138">
    <w:name w:val="xl138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FF"/>
    </w:rPr>
  </w:style>
  <w:style w:type="paragraph" w:customStyle="1" w:styleId="xl139">
    <w:name w:val="xl139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33CCFF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40">
    <w:name w:val="xl140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4"/>
      <w:spacing w:before="100" w:beforeAutospacing="1" w:after="100" w:afterAutospacing="1"/>
      <w:jc w:val="right"/>
      <w:textAlignment w:val="center"/>
    </w:pPr>
  </w:style>
  <w:style w:type="paragraph" w:customStyle="1" w:styleId="xl141">
    <w:name w:val="xl141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color w:val="FF0000"/>
    </w:rPr>
  </w:style>
  <w:style w:type="paragraph" w:customStyle="1" w:styleId="xl142">
    <w:name w:val="xl142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43">
    <w:name w:val="xl143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FF0000"/>
    </w:rPr>
  </w:style>
  <w:style w:type="paragraph" w:customStyle="1" w:styleId="xl144">
    <w:name w:val="xl144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33CCFF"/>
      <w:spacing w:before="100" w:beforeAutospacing="1" w:after="100" w:afterAutospacing="1"/>
      <w:jc w:val="right"/>
      <w:textAlignment w:val="center"/>
    </w:pPr>
    <w:rPr>
      <w:b/>
      <w:bCs/>
    </w:rPr>
  </w:style>
  <w:style w:type="paragraph" w:customStyle="1" w:styleId="xl145">
    <w:name w:val="xl145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146">
    <w:name w:val="xl146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147">
    <w:name w:val="xl147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4"/>
      <w:spacing w:before="100" w:beforeAutospacing="1" w:after="100" w:afterAutospacing="1"/>
      <w:jc w:val="right"/>
      <w:textAlignment w:val="center"/>
    </w:pPr>
  </w:style>
  <w:style w:type="paragraph" w:customStyle="1" w:styleId="xl148">
    <w:name w:val="xl148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33CCFF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49">
    <w:name w:val="xl149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33CCFF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50">
    <w:name w:val="xl150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151">
    <w:name w:val="xl151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right"/>
      <w:textAlignment w:val="center"/>
    </w:pPr>
  </w:style>
  <w:style w:type="paragraph" w:customStyle="1" w:styleId="xl152">
    <w:name w:val="xl152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</w:style>
  <w:style w:type="paragraph" w:customStyle="1" w:styleId="xl153">
    <w:name w:val="xl153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right"/>
      <w:textAlignment w:val="center"/>
    </w:pPr>
  </w:style>
  <w:style w:type="paragraph" w:customStyle="1" w:styleId="xl154">
    <w:name w:val="xl154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</w:style>
  <w:style w:type="paragraph" w:customStyle="1" w:styleId="xl155">
    <w:name w:val="xl155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156">
    <w:name w:val="xl156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FF0000"/>
    </w:rPr>
  </w:style>
  <w:style w:type="paragraph" w:customStyle="1" w:styleId="xl157">
    <w:name w:val="xl157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58">
    <w:name w:val="xl158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59">
    <w:name w:val="xl159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right"/>
      <w:textAlignment w:val="center"/>
    </w:pPr>
    <w:rPr>
      <w:b/>
      <w:bCs/>
    </w:rPr>
  </w:style>
  <w:style w:type="paragraph" w:customStyle="1" w:styleId="xl160">
    <w:name w:val="xl160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161">
    <w:name w:val="xl161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162">
    <w:name w:val="xl162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163">
    <w:name w:val="xl163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top"/>
    </w:p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uiPriority w:val="99"/>
    <w:rsid w:val="009B130A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xl164">
    <w:name w:val="xl164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0070C0"/>
      <w:sz w:val="20"/>
      <w:szCs w:val="20"/>
    </w:rPr>
  </w:style>
  <w:style w:type="paragraph" w:customStyle="1" w:styleId="xl165">
    <w:name w:val="xl165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70C0"/>
      <w:sz w:val="26"/>
      <w:szCs w:val="26"/>
    </w:rPr>
  </w:style>
  <w:style w:type="paragraph" w:customStyle="1" w:styleId="xl166">
    <w:name w:val="xl166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0070C0"/>
    </w:rPr>
  </w:style>
  <w:style w:type="paragraph" w:customStyle="1" w:styleId="xl167">
    <w:name w:val="xl167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0070C0"/>
      <w:sz w:val="20"/>
      <w:szCs w:val="20"/>
    </w:rPr>
  </w:style>
  <w:style w:type="paragraph" w:customStyle="1" w:styleId="xl168">
    <w:name w:val="xl168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70C0"/>
      <w:sz w:val="26"/>
      <w:szCs w:val="26"/>
    </w:rPr>
  </w:style>
  <w:style w:type="paragraph" w:customStyle="1" w:styleId="xl169">
    <w:name w:val="xl169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170">
    <w:name w:val="xl170"/>
    <w:basedOn w:val="Normal"/>
    <w:uiPriority w:val="99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0070C0"/>
      <w:sz w:val="20"/>
      <w:szCs w:val="20"/>
    </w:rPr>
  </w:style>
  <w:style w:type="paragraph" w:customStyle="1" w:styleId="xl171">
    <w:name w:val="xl171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0070C0"/>
      <w:sz w:val="20"/>
      <w:szCs w:val="20"/>
    </w:rPr>
  </w:style>
  <w:style w:type="paragraph" w:customStyle="1" w:styleId="xl172">
    <w:name w:val="xl172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0070C0"/>
      <w:sz w:val="20"/>
      <w:szCs w:val="20"/>
    </w:rPr>
  </w:style>
  <w:style w:type="paragraph" w:customStyle="1" w:styleId="xl173">
    <w:name w:val="xl173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174">
    <w:name w:val="xl174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175">
    <w:name w:val="xl175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176">
    <w:name w:val="xl176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177">
    <w:name w:val="xl177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178">
    <w:name w:val="xl178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</w:style>
  <w:style w:type="paragraph" w:customStyle="1" w:styleId="xl179">
    <w:name w:val="xl179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</w:style>
  <w:style w:type="paragraph" w:customStyle="1" w:styleId="xl180">
    <w:name w:val="xl180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81">
    <w:name w:val="xl181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</w:style>
  <w:style w:type="paragraph" w:customStyle="1" w:styleId="xl182">
    <w:name w:val="xl182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183">
    <w:name w:val="xl183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184">
    <w:name w:val="xl184"/>
    <w:basedOn w:val="Normal"/>
    <w:uiPriority w:val="99"/>
    <w:rsid w:val="009B130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185">
    <w:name w:val="xl185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70C0"/>
      <w:sz w:val="20"/>
      <w:szCs w:val="20"/>
    </w:rPr>
  </w:style>
  <w:style w:type="paragraph" w:customStyle="1" w:styleId="xl186">
    <w:name w:val="xl186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187">
    <w:name w:val="xl187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188">
    <w:name w:val="xl188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189">
    <w:name w:val="xl189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FF0000"/>
      <w:sz w:val="20"/>
      <w:szCs w:val="20"/>
    </w:rPr>
  </w:style>
  <w:style w:type="paragraph" w:customStyle="1" w:styleId="xl190">
    <w:name w:val="xl190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FF0000"/>
      <w:sz w:val="20"/>
      <w:szCs w:val="20"/>
    </w:rPr>
  </w:style>
  <w:style w:type="paragraph" w:customStyle="1" w:styleId="xl191">
    <w:name w:val="xl191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  <w:sz w:val="20"/>
      <w:szCs w:val="20"/>
    </w:rPr>
  </w:style>
  <w:style w:type="paragraph" w:customStyle="1" w:styleId="xl192">
    <w:name w:val="xl192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AEEF3"/>
      <w:spacing w:before="100" w:beforeAutospacing="1" w:after="100" w:afterAutospacing="1"/>
      <w:jc w:val="right"/>
      <w:textAlignment w:val="center"/>
    </w:pPr>
    <w:rPr>
      <w:color w:val="FF0000"/>
      <w:sz w:val="20"/>
      <w:szCs w:val="20"/>
    </w:rPr>
  </w:style>
  <w:style w:type="paragraph" w:customStyle="1" w:styleId="xl193">
    <w:name w:val="xl193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  <w:sz w:val="20"/>
      <w:szCs w:val="20"/>
    </w:rPr>
  </w:style>
  <w:style w:type="paragraph" w:customStyle="1" w:styleId="xl194">
    <w:name w:val="xl194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C00000"/>
      <w:sz w:val="20"/>
      <w:szCs w:val="20"/>
    </w:rPr>
  </w:style>
  <w:style w:type="paragraph" w:customStyle="1" w:styleId="xl195">
    <w:name w:val="xl195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C00000"/>
      <w:sz w:val="20"/>
      <w:szCs w:val="20"/>
    </w:rPr>
  </w:style>
  <w:style w:type="paragraph" w:customStyle="1" w:styleId="xl196">
    <w:name w:val="xl196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00000"/>
      <w:sz w:val="20"/>
      <w:szCs w:val="20"/>
    </w:rPr>
  </w:style>
  <w:style w:type="paragraph" w:customStyle="1" w:styleId="xl197">
    <w:name w:val="xl197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C00000"/>
      <w:sz w:val="20"/>
      <w:szCs w:val="20"/>
    </w:rPr>
  </w:style>
  <w:style w:type="paragraph" w:customStyle="1" w:styleId="xl198">
    <w:name w:val="xl198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C00000"/>
      <w:sz w:val="20"/>
      <w:szCs w:val="20"/>
    </w:rPr>
  </w:style>
  <w:style w:type="paragraph" w:customStyle="1" w:styleId="xl199">
    <w:name w:val="xl199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C00000"/>
      <w:sz w:val="20"/>
      <w:szCs w:val="20"/>
    </w:rPr>
  </w:style>
  <w:style w:type="paragraph" w:customStyle="1" w:styleId="xl200">
    <w:name w:val="xl200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color w:val="C00000"/>
      <w:sz w:val="20"/>
      <w:szCs w:val="20"/>
    </w:rPr>
  </w:style>
  <w:style w:type="paragraph" w:customStyle="1" w:styleId="xl201">
    <w:name w:val="xl201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FF0000"/>
      <w:sz w:val="20"/>
      <w:szCs w:val="20"/>
    </w:rPr>
  </w:style>
  <w:style w:type="paragraph" w:customStyle="1" w:styleId="xl202">
    <w:name w:val="xl202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color w:val="FF0000"/>
      <w:sz w:val="20"/>
      <w:szCs w:val="20"/>
    </w:rPr>
  </w:style>
  <w:style w:type="paragraph" w:customStyle="1" w:styleId="xl203">
    <w:name w:val="xl203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  <w:sz w:val="20"/>
      <w:szCs w:val="20"/>
    </w:rPr>
  </w:style>
  <w:style w:type="paragraph" w:customStyle="1" w:styleId="xl204">
    <w:name w:val="xl204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FF0000"/>
      <w:sz w:val="20"/>
      <w:szCs w:val="20"/>
    </w:rPr>
  </w:style>
  <w:style w:type="paragraph" w:customStyle="1" w:styleId="xl205">
    <w:name w:val="xl205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FF0000"/>
      <w:sz w:val="20"/>
      <w:szCs w:val="20"/>
    </w:rPr>
  </w:style>
  <w:style w:type="paragraph" w:customStyle="1" w:styleId="xl206">
    <w:name w:val="xl206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07">
    <w:name w:val="xl207"/>
    <w:basedOn w:val="Normal"/>
    <w:uiPriority w:val="99"/>
    <w:rsid w:val="009B130A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08">
    <w:name w:val="xl208"/>
    <w:basedOn w:val="Normal"/>
    <w:uiPriority w:val="99"/>
    <w:rsid w:val="009B130A"/>
    <w:pPr>
      <w:spacing w:before="100" w:beforeAutospacing="1" w:after="100" w:afterAutospacing="1"/>
      <w:textAlignment w:val="center"/>
    </w:pPr>
    <w:rPr>
      <w:b/>
      <w:bCs/>
    </w:rPr>
  </w:style>
  <w:style w:type="paragraph" w:customStyle="1" w:styleId="xl209">
    <w:name w:val="xl209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</w:rPr>
  </w:style>
  <w:style w:type="paragraph" w:customStyle="1" w:styleId="xl210">
    <w:name w:val="xl210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211">
    <w:name w:val="xl211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212">
    <w:name w:val="xl212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</w:rPr>
  </w:style>
  <w:style w:type="paragraph" w:customStyle="1" w:styleId="xl213">
    <w:name w:val="xl213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14">
    <w:name w:val="xl214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15">
    <w:name w:val="xl215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16">
    <w:name w:val="xl216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17">
    <w:name w:val="xl217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218">
    <w:name w:val="xl218"/>
    <w:basedOn w:val="Normal"/>
    <w:uiPriority w:val="99"/>
    <w:rsid w:val="009B130A"/>
    <w:pPr>
      <w:shd w:val="clear" w:color="000000" w:fill="FFFF00"/>
      <w:spacing w:before="100" w:beforeAutospacing="1" w:after="100" w:afterAutospacing="1"/>
      <w:textAlignment w:val="center"/>
    </w:pPr>
  </w:style>
  <w:style w:type="paragraph" w:customStyle="1" w:styleId="xl219">
    <w:name w:val="xl219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20">
    <w:name w:val="xl220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21">
    <w:name w:val="xl221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22">
    <w:name w:val="xl222"/>
    <w:basedOn w:val="Normal"/>
    <w:uiPriority w:val="99"/>
    <w:rsid w:val="009B130A"/>
    <w:pP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23">
    <w:name w:val="xl223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</w:style>
  <w:style w:type="paragraph" w:customStyle="1" w:styleId="xl224">
    <w:name w:val="xl224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25">
    <w:name w:val="xl225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26">
    <w:name w:val="xl226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27">
    <w:name w:val="xl227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28">
    <w:name w:val="xl228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29">
    <w:name w:val="xl229"/>
    <w:basedOn w:val="Normal"/>
    <w:uiPriority w:val="99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30">
    <w:name w:val="xl230"/>
    <w:basedOn w:val="Normal"/>
    <w:uiPriority w:val="99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31">
    <w:name w:val="xl231"/>
    <w:basedOn w:val="Normal"/>
    <w:uiPriority w:val="99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32">
    <w:name w:val="xl232"/>
    <w:basedOn w:val="Normal"/>
    <w:uiPriority w:val="99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33">
    <w:name w:val="xl233"/>
    <w:basedOn w:val="Normal"/>
    <w:uiPriority w:val="99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34">
    <w:name w:val="xl234"/>
    <w:basedOn w:val="Normal"/>
    <w:uiPriority w:val="99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35">
    <w:name w:val="xl235"/>
    <w:basedOn w:val="Normal"/>
    <w:uiPriority w:val="99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36">
    <w:name w:val="xl236"/>
    <w:basedOn w:val="Normal"/>
    <w:uiPriority w:val="99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37">
    <w:name w:val="xl237"/>
    <w:basedOn w:val="Normal"/>
    <w:uiPriority w:val="99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238">
    <w:name w:val="xl238"/>
    <w:basedOn w:val="Normal"/>
    <w:uiPriority w:val="99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39">
    <w:name w:val="xl239"/>
    <w:basedOn w:val="Normal"/>
    <w:uiPriority w:val="99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40">
    <w:name w:val="xl240"/>
    <w:basedOn w:val="Normal"/>
    <w:uiPriority w:val="99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41">
    <w:name w:val="xl241"/>
    <w:basedOn w:val="Normal"/>
    <w:uiPriority w:val="99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42">
    <w:name w:val="xl242"/>
    <w:basedOn w:val="Normal"/>
    <w:uiPriority w:val="99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43">
    <w:name w:val="xl243"/>
    <w:basedOn w:val="Normal"/>
    <w:uiPriority w:val="99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44">
    <w:name w:val="xl244"/>
    <w:basedOn w:val="Normal"/>
    <w:uiPriority w:val="99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45">
    <w:name w:val="xl245"/>
    <w:basedOn w:val="Normal"/>
    <w:uiPriority w:val="99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46">
    <w:name w:val="xl246"/>
    <w:basedOn w:val="Normal"/>
    <w:uiPriority w:val="99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247">
    <w:name w:val="xl247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48">
    <w:name w:val="xl248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49">
    <w:name w:val="xl249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50">
    <w:name w:val="xl250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51">
    <w:name w:val="xl251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52">
    <w:name w:val="xl252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53">
    <w:name w:val="xl253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6"/>
      <w:szCs w:val="26"/>
    </w:rPr>
  </w:style>
  <w:style w:type="paragraph" w:customStyle="1" w:styleId="xl254">
    <w:name w:val="xl254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55">
    <w:name w:val="xl255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6"/>
      <w:szCs w:val="26"/>
    </w:rPr>
  </w:style>
  <w:style w:type="paragraph" w:customStyle="1" w:styleId="xl256">
    <w:name w:val="xl256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57">
    <w:name w:val="xl257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58">
    <w:name w:val="xl258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6"/>
      <w:szCs w:val="26"/>
    </w:rPr>
  </w:style>
  <w:style w:type="paragraph" w:customStyle="1" w:styleId="xl259">
    <w:name w:val="xl259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6"/>
      <w:szCs w:val="26"/>
    </w:rPr>
  </w:style>
  <w:style w:type="paragraph" w:customStyle="1" w:styleId="xl260">
    <w:name w:val="xl260"/>
    <w:basedOn w:val="Normal"/>
    <w:uiPriority w:val="99"/>
    <w:rsid w:val="009B130A"/>
    <w:pP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61">
    <w:name w:val="xl261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62">
    <w:name w:val="xl262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63">
    <w:name w:val="xl263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64">
    <w:name w:val="xl264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</w:style>
  <w:style w:type="paragraph" w:customStyle="1" w:styleId="xl265">
    <w:name w:val="xl265"/>
    <w:basedOn w:val="Normal"/>
    <w:uiPriority w:val="99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66">
    <w:name w:val="xl266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color w:val="0070C0"/>
      <w:sz w:val="20"/>
      <w:szCs w:val="20"/>
    </w:rPr>
  </w:style>
  <w:style w:type="paragraph" w:customStyle="1" w:styleId="xl267">
    <w:name w:val="xl267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i/>
      <w:iCs/>
      <w:color w:val="0070C0"/>
      <w:sz w:val="20"/>
      <w:szCs w:val="20"/>
    </w:rPr>
  </w:style>
  <w:style w:type="paragraph" w:customStyle="1" w:styleId="xl268">
    <w:name w:val="xl268"/>
    <w:basedOn w:val="Normal"/>
    <w:uiPriority w:val="99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0070C0"/>
      <w:sz w:val="20"/>
      <w:szCs w:val="20"/>
    </w:rPr>
  </w:style>
  <w:style w:type="paragraph" w:customStyle="1" w:styleId="xl269">
    <w:name w:val="xl269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color w:val="C00000"/>
      <w:sz w:val="20"/>
      <w:szCs w:val="20"/>
    </w:rPr>
  </w:style>
  <w:style w:type="paragraph" w:customStyle="1" w:styleId="xl270">
    <w:name w:val="xl270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1">
    <w:name w:val="xl271"/>
    <w:basedOn w:val="Normal"/>
    <w:uiPriority w:val="99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2">
    <w:name w:val="xl272"/>
    <w:basedOn w:val="Normal"/>
    <w:uiPriority w:val="99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3">
    <w:name w:val="xl273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4">
    <w:name w:val="xl274"/>
    <w:basedOn w:val="Normal"/>
    <w:uiPriority w:val="99"/>
    <w:rsid w:val="009B130A"/>
    <w:pP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5">
    <w:name w:val="xl275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FF0000"/>
      <w:sz w:val="20"/>
      <w:szCs w:val="20"/>
    </w:rPr>
  </w:style>
  <w:style w:type="paragraph" w:customStyle="1" w:styleId="xl276">
    <w:name w:val="xl276"/>
    <w:basedOn w:val="Normal"/>
    <w:uiPriority w:val="99"/>
    <w:rsid w:val="009B130A"/>
    <w:pP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7">
    <w:name w:val="xl277"/>
    <w:basedOn w:val="Normal"/>
    <w:uiPriority w:val="99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8">
    <w:name w:val="xl278"/>
    <w:basedOn w:val="Normal"/>
    <w:uiPriority w:val="99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9">
    <w:name w:val="xl279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b/>
      <w:bCs/>
      <w:i/>
      <w:iCs/>
      <w:sz w:val="20"/>
      <w:szCs w:val="20"/>
      <w:u w:val="single"/>
    </w:rPr>
  </w:style>
  <w:style w:type="paragraph" w:customStyle="1" w:styleId="xl280">
    <w:name w:val="xl280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81">
    <w:name w:val="xl281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82">
    <w:name w:val="xl282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83">
    <w:name w:val="xl283"/>
    <w:basedOn w:val="Normal"/>
    <w:uiPriority w:val="99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i/>
      <w:iCs/>
      <w:color w:val="0070C0"/>
      <w:sz w:val="20"/>
      <w:szCs w:val="20"/>
    </w:rPr>
  </w:style>
  <w:style w:type="paragraph" w:customStyle="1" w:styleId="xl284">
    <w:name w:val="xl284"/>
    <w:basedOn w:val="Normal"/>
    <w:uiPriority w:val="99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i/>
      <w:iCs/>
      <w:color w:val="0070C0"/>
      <w:sz w:val="20"/>
      <w:szCs w:val="20"/>
    </w:rPr>
  </w:style>
  <w:style w:type="paragraph" w:customStyle="1" w:styleId="xl285">
    <w:name w:val="xl285"/>
    <w:basedOn w:val="Normal"/>
    <w:uiPriority w:val="99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86">
    <w:name w:val="xl286"/>
    <w:basedOn w:val="Normal"/>
    <w:uiPriority w:val="99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87">
    <w:name w:val="xl287"/>
    <w:basedOn w:val="Normal"/>
    <w:uiPriority w:val="99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88">
    <w:name w:val="xl288"/>
    <w:basedOn w:val="Normal"/>
    <w:uiPriority w:val="99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89">
    <w:name w:val="xl289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90">
    <w:name w:val="xl290"/>
    <w:basedOn w:val="Normal"/>
    <w:uiPriority w:val="99"/>
    <w:rsid w:val="009B130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91">
    <w:name w:val="xl291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color w:val="0070C0"/>
      <w:sz w:val="20"/>
      <w:szCs w:val="20"/>
    </w:rPr>
  </w:style>
  <w:style w:type="paragraph" w:customStyle="1" w:styleId="xl292">
    <w:name w:val="xl292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93">
    <w:name w:val="xl293"/>
    <w:basedOn w:val="Normal"/>
    <w:uiPriority w:val="99"/>
    <w:rsid w:val="009B130A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94">
    <w:name w:val="xl294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95">
    <w:name w:val="xl295"/>
    <w:basedOn w:val="Normal"/>
    <w:uiPriority w:val="99"/>
    <w:rsid w:val="009B130A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96">
    <w:name w:val="xl296"/>
    <w:basedOn w:val="Normal"/>
    <w:uiPriority w:val="99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97">
    <w:name w:val="xl297"/>
    <w:basedOn w:val="Normal"/>
    <w:uiPriority w:val="99"/>
    <w:rsid w:val="009B130A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98">
    <w:name w:val="xl298"/>
    <w:basedOn w:val="Normal"/>
    <w:uiPriority w:val="99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99">
    <w:name w:val="xl299"/>
    <w:basedOn w:val="Normal"/>
    <w:uiPriority w:val="99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0">
    <w:name w:val="xl300"/>
    <w:basedOn w:val="Normal"/>
    <w:uiPriority w:val="99"/>
    <w:rsid w:val="009B130A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1">
    <w:name w:val="xl301"/>
    <w:basedOn w:val="Normal"/>
    <w:uiPriority w:val="99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2">
    <w:name w:val="xl302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i/>
      <w:iCs/>
      <w:sz w:val="20"/>
      <w:szCs w:val="20"/>
    </w:rPr>
  </w:style>
  <w:style w:type="paragraph" w:customStyle="1" w:styleId="xl303">
    <w:name w:val="xl303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4">
    <w:name w:val="xl304"/>
    <w:basedOn w:val="Normal"/>
    <w:uiPriority w:val="99"/>
    <w:rsid w:val="009B130A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5">
    <w:name w:val="xl305"/>
    <w:basedOn w:val="Normal"/>
    <w:uiPriority w:val="99"/>
    <w:rsid w:val="009B130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6">
    <w:name w:val="xl306"/>
    <w:basedOn w:val="Normal"/>
    <w:uiPriority w:val="99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7">
    <w:name w:val="xl307"/>
    <w:basedOn w:val="Normal"/>
    <w:uiPriority w:val="99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8">
    <w:name w:val="xl308"/>
    <w:basedOn w:val="Normal"/>
    <w:uiPriority w:val="99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309">
    <w:name w:val="xl309"/>
    <w:basedOn w:val="Normal"/>
    <w:uiPriority w:val="99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310">
    <w:name w:val="xl310"/>
    <w:basedOn w:val="Normal"/>
    <w:uiPriority w:val="99"/>
    <w:rsid w:val="009B130A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11">
    <w:name w:val="xl311"/>
    <w:basedOn w:val="Normal"/>
    <w:uiPriority w:val="99"/>
    <w:rsid w:val="009B130A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312">
    <w:name w:val="xl312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color w:val="CC00FF"/>
      <w:sz w:val="20"/>
      <w:szCs w:val="20"/>
    </w:rPr>
  </w:style>
  <w:style w:type="paragraph" w:customStyle="1" w:styleId="xl313">
    <w:name w:val="xl313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C00FF"/>
      <w:sz w:val="20"/>
      <w:szCs w:val="20"/>
    </w:rPr>
  </w:style>
  <w:style w:type="paragraph" w:customStyle="1" w:styleId="xl314">
    <w:name w:val="xl314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color w:val="CC00FF"/>
      <w:sz w:val="20"/>
      <w:szCs w:val="20"/>
    </w:rPr>
  </w:style>
  <w:style w:type="paragraph" w:customStyle="1" w:styleId="xl315">
    <w:name w:val="xl315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CC00FF"/>
      <w:sz w:val="20"/>
      <w:szCs w:val="20"/>
    </w:rPr>
  </w:style>
  <w:style w:type="paragraph" w:customStyle="1" w:styleId="xl316">
    <w:name w:val="xl316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CC00FF"/>
      <w:sz w:val="20"/>
      <w:szCs w:val="20"/>
    </w:rPr>
  </w:style>
  <w:style w:type="paragraph" w:customStyle="1" w:styleId="xl317">
    <w:name w:val="xl317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C00FF"/>
      <w:sz w:val="20"/>
      <w:szCs w:val="20"/>
    </w:rPr>
  </w:style>
  <w:style w:type="paragraph" w:customStyle="1" w:styleId="xl318">
    <w:name w:val="xl318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CC00FF"/>
      <w:sz w:val="20"/>
      <w:szCs w:val="20"/>
    </w:rPr>
  </w:style>
  <w:style w:type="paragraph" w:customStyle="1" w:styleId="xl319">
    <w:name w:val="xl319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CC00FF"/>
      <w:sz w:val="20"/>
      <w:szCs w:val="20"/>
    </w:rPr>
  </w:style>
  <w:style w:type="paragraph" w:customStyle="1" w:styleId="xl320">
    <w:name w:val="xl320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CC00FF"/>
      <w:sz w:val="20"/>
      <w:szCs w:val="20"/>
    </w:rPr>
  </w:style>
  <w:style w:type="paragraph" w:customStyle="1" w:styleId="xl321">
    <w:name w:val="xl321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CC00FF"/>
      <w:sz w:val="20"/>
      <w:szCs w:val="20"/>
    </w:rPr>
  </w:style>
  <w:style w:type="paragraph" w:customStyle="1" w:styleId="xl322">
    <w:name w:val="xl322"/>
    <w:basedOn w:val="Normal"/>
    <w:uiPriority w:val="99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323">
    <w:name w:val="xl323"/>
    <w:basedOn w:val="Normal"/>
    <w:uiPriority w:val="99"/>
    <w:rsid w:val="009B130A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324">
    <w:name w:val="xl324"/>
    <w:basedOn w:val="Normal"/>
    <w:uiPriority w:val="99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325">
    <w:name w:val="xl325"/>
    <w:basedOn w:val="Normal"/>
    <w:uiPriority w:val="99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C00FF"/>
      <w:sz w:val="20"/>
      <w:szCs w:val="20"/>
    </w:rPr>
  </w:style>
  <w:style w:type="paragraph" w:customStyle="1" w:styleId="xl326">
    <w:name w:val="xl326"/>
    <w:basedOn w:val="Normal"/>
    <w:uiPriority w:val="99"/>
    <w:rsid w:val="009B130A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C00FF"/>
      <w:sz w:val="20"/>
      <w:szCs w:val="20"/>
    </w:rPr>
  </w:style>
  <w:style w:type="paragraph" w:customStyle="1" w:styleId="xl327">
    <w:name w:val="xl327"/>
    <w:basedOn w:val="Normal"/>
    <w:uiPriority w:val="99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C00FF"/>
      <w:sz w:val="20"/>
      <w:szCs w:val="20"/>
    </w:rPr>
  </w:style>
  <w:style w:type="paragraph" w:customStyle="1" w:styleId="xl328">
    <w:name w:val="xl328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i/>
      <w:iCs/>
      <w:sz w:val="20"/>
      <w:szCs w:val="20"/>
    </w:rPr>
  </w:style>
  <w:style w:type="paragraph" w:customStyle="1" w:styleId="xl329">
    <w:name w:val="xl329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30">
    <w:name w:val="xl330"/>
    <w:basedOn w:val="Normal"/>
    <w:uiPriority w:val="99"/>
    <w:rsid w:val="009B130A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31">
    <w:name w:val="xl331"/>
    <w:basedOn w:val="Normal"/>
    <w:uiPriority w:val="99"/>
    <w:rsid w:val="009B130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32">
    <w:name w:val="xl332"/>
    <w:basedOn w:val="Normal"/>
    <w:uiPriority w:val="99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333">
    <w:name w:val="xl333"/>
    <w:basedOn w:val="Normal"/>
    <w:uiPriority w:val="99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334">
    <w:name w:val="xl334"/>
    <w:basedOn w:val="Normal"/>
    <w:uiPriority w:val="99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C00FF"/>
      <w:sz w:val="20"/>
      <w:szCs w:val="20"/>
    </w:rPr>
  </w:style>
  <w:style w:type="paragraph" w:customStyle="1" w:styleId="xl335">
    <w:name w:val="xl335"/>
    <w:basedOn w:val="Normal"/>
    <w:uiPriority w:val="99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C00FF"/>
      <w:sz w:val="20"/>
      <w:szCs w:val="20"/>
    </w:rPr>
  </w:style>
  <w:style w:type="paragraph" w:customStyle="1" w:styleId="xl336">
    <w:name w:val="xl336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37">
    <w:name w:val="xl337"/>
    <w:basedOn w:val="Normal"/>
    <w:uiPriority w:val="99"/>
    <w:rsid w:val="009B130A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38">
    <w:name w:val="xl338"/>
    <w:basedOn w:val="Normal"/>
    <w:uiPriority w:val="99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39">
    <w:name w:val="xl339"/>
    <w:basedOn w:val="Normal"/>
    <w:uiPriority w:val="99"/>
    <w:rsid w:val="009B130A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40">
    <w:name w:val="xl340"/>
    <w:basedOn w:val="Normal"/>
    <w:uiPriority w:val="99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41">
    <w:name w:val="xl341"/>
    <w:basedOn w:val="Normal"/>
    <w:uiPriority w:val="99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342">
    <w:name w:val="xl342"/>
    <w:basedOn w:val="Normal"/>
    <w:uiPriority w:val="99"/>
    <w:rsid w:val="009B130A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343">
    <w:name w:val="xl343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color w:val="0070C0"/>
      <w:sz w:val="20"/>
      <w:szCs w:val="20"/>
    </w:rPr>
  </w:style>
  <w:style w:type="paragraph" w:customStyle="1" w:styleId="xl344">
    <w:name w:val="xl344"/>
    <w:basedOn w:val="Normal"/>
    <w:uiPriority w:val="99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345">
    <w:name w:val="xl345"/>
    <w:basedOn w:val="Normal"/>
    <w:uiPriority w:val="99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346">
    <w:name w:val="xl346"/>
    <w:basedOn w:val="Normal"/>
    <w:uiPriority w:val="99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47">
    <w:name w:val="xl347"/>
    <w:basedOn w:val="Normal"/>
    <w:uiPriority w:val="99"/>
    <w:rsid w:val="009B130A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48">
    <w:name w:val="xl348"/>
    <w:basedOn w:val="Normal"/>
    <w:uiPriority w:val="99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49">
    <w:name w:val="xl349"/>
    <w:basedOn w:val="Normal"/>
    <w:uiPriority w:val="99"/>
    <w:rsid w:val="009B130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350">
    <w:name w:val="xl350"/>
    <w:basedOn w:val="Normal"/>
    <w:uiPriority w:val="99"/>
    <w:rsid w:val="009B130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351">
    <w:name w:val="xl351"/>
    <w:basedOn w:val="Normal"/>
    <w:uiPriority w:val="99"/>
    <w:rsid w:val="009B130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i/>
      <w:iCs/>
      <w:color w:val="0070C0"/>
      <w:sz w:val="20"/>
      <w:szCs w:val="20"/>
    </w:rPr>
  </w:style>
  <w:style w:type="paragraph" w:customStyle="1" w:styleId="xl352">
    <w:name w:val="xl352"/>
    <w:basedOn w:val="Normal"/>
    <w:uiPriority w:val="99"/>
    <w:rsid w:val="009B130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i/>
      <w:iCs/>
      <w:color w:val="0070C0"/>
      <w:sz w:val="20"/>
      <w:szCs w:val="20"/>
    </w:rPr>
  </w:style>
  <w:style w:type="numbering" w:customStyle="1" w:styleId="NoList2">
    <w:name w:val="No List2"/>
    <w:next w:val="NoList"/>
    <w:uiPriority w:val="99"/>
    <w:semiHidden/>
    <w:unhideWhenUsed/>
    <w:rsid w:val="009B130A"/>
  </w:style>
  <w:style w:type="paragraph" w:customStyle="1" w:styleId="xl63">
    <w:name w:val="xl63"/>
    <w:basedOn w:val="Normal"/>
    <w:uiPriority w:val="99"/>
    <w:rsid w:val="00C04811"/>
    <w:pPr>
      <w:spacing w:before="100" w:beforeAutospacing="1" w:after="100" w:afterAutospacing="1"/>
    </w:pPr>
  </w:style>
  <w:style w:type="paragraph" w:customStyle="1" w:styleId="xl64">
    <w:name w:val="xl64"/>
    <w:basedOn w:val="Normal"/>
    <w:uiPriority w:val="99"/>
    <w:rsid w:val="00C048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1412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7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7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5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2D92EC2-8F86-42AF-B924-95C7EAAC363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AB4576D-2922-486B-B935-A3AADBA24733}"/>
</file>

<file path=customXml/itemProps3.xml><?xml version="1.0" encoding="utf-8"?>
<ds:datastoreItem xmlns:ds="http://schemas.openxmlformats.org/officeDocument/2006/customXml" ds:itemID="{2DA75560-BF4F-4264-AD98-3C35FC1F9A44}"/>
</file>

<file path=customXml/itemProps4.xml><?xml version="1.0" encoding="utf-8"?>
<ds:datastoreItem xmlns:ds="http://schemas.openxmlformats.org/officeDocument/2006/customXml" ds:itemID="{964E3596-05E9-4D56-A978-53CDF439F69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482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NhanLinh</dc:creator>
  <cp:lastModifiedBy>Admin</cp:lastModifiedBy>
  <cp:revision>3</cp:revision>
  <cp:lastPrinted>2024-06-11T08:56:00Z</cp:lastPrinted>
  <dcterms:created xsi:type="dcterms:W3CDTF">2024-10-16T08:28:00Z</dcterms:created>
  <dcterms:modified xsi:type="dcterms:W3CDTF">2024-10-16T08:35:00Z</dcterms:modified>
</cp:coreProperties>
</file>