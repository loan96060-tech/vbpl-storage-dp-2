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18" w:type="dxa"/>
        <w:tblLook w:val="04A0" w:firstRow="1" w:lastRow="0" w:firstColumn="1" w:lastColumn="0" w:noHBand="0" w:noVBand="1"/>
      </w:tblPr>
      <w:tblGrid>
        <w:gridCol w:w="9392"/>
        <w:gridCol w:w="223"/>
        <w:gridCol w:w="303"/>
      </w:tblGrid>
      <w:tr w:rsidR="00AE77E5" w:rsidRPr="00020F44" w14:paraId="5B59F4AB" w14:textId="77777777" w:rsidTr="00EA62B1">
        <w:tc>
          <w:tcPr>
            <w:tcW w:w="3116" w:type="dxa"/>
          </w:tcPr>
          <w:tbl>
            <w:tblPr>
              <w:tblW w:w="9176" w:type="dxa"/>
              <w:jc w:val="center"/>
              <w:tblLook w:val="0000" w:firstRow="0" w:lastRow="0" w:firstColumn="0" w:lastColumn="0" w:noHBand="0" w:noVBand="0"/>
            </w:tblPr>
            <w:tblGrid>
              <w:gridCol w:w="3431"/>
              <w:gridCol w:w="5745"/>
            </w:tblGrid>
            <w:tr w:rsidR="00020F44" w:rsidRPr="00020F44" w14:paraId="512E3EF5" w14:textId="77777777" w:rsidTr="00020F44">
              <w:trPr>
                <w:trHeight w:val="1639"/>
                <w:jc w:val="center"/>
              </w:trPr>
              <w:tc>
                <w:tcPr>
                  <w:tcW w:w="3431" w:type="dxa"/>
                </w:tcPr>
                <w:p w14:paraId="1A6A026D" w14:textId="77777777" w:rsidR="00020F44" w:rsidRPr="00020F44" w:rsidRDefault="00020F44" w:rsidP="00020F44">
                  <w:pPr>
                    <w:pStyle w:val="Heading1"/>
                    <w:keepNext w:val="0"/>
                    <w:ind w:left="68" w:firstLine="0"/>
                    <w:jc w:val="center"/>
                    <w:rPr>
                      <w:rFonts w:ascii="Times New Roman" w:hAnsi="Times New Roman"/>
                      <w:sz w:val="26"/>
                      <w:szCs w:val="26"/>
                    </w:rPr>
                  </w:pPr>
                  <w:r w:rsidRPr="00020F44">
                    <w:rPr>
                      <w:rFonts w:ascii="Times New Roman" w:hAnsi="Times New Roman"/>
                      <w:sz w:val="26"/>
                      <w:szCs w:val="26"/>
                    </w:rPr>
                    <w:t>ỦY BAN NHÂN DÂN</w:t>
                  </w:r>
                </w:p>
                <w:p w14:paraId="6FEBD80D" w14:textId="77777777" w:rsidR="00020F44" w:rsidRPr="00020F44" w:rsidRDefault="00020F44" w:rsidP="00020F44">
                  <w:pPr>
                    <w:pStyle w:val="Heading1"/>
                    <w:keepNext w:val="0"/>
                    <w:ind w:left="68" w:firstLine="0"/>
                    <w:jc w:val="center"/>
                    <w:rPr>
                      <w:rFonts w:ascii="Times New Roman" w:hAnsi="Times New Roman"/>
                      <w:sz w:val="26"/>
                      <w:szCs w:val="26"/>
                    </w:rPr>
                  </w:pPr>
                  <w:r w:rsidRPr="00020F44">
                    <w:rPr>
                      <w:rFonts w:ascii="Times New Roman" w:hAnsi="Times New Roman"/>
                      <w:sz w:val="26"/>
                      <w:szCs w:val="26"/>
                    </w:rPr>
                    <w:t>TỈNH BÌNH PHƯỚC</w:t>
                  </w:r>
                </w:p>
                <w:p w14:paraId="45CC5D5D" w14:textId="43AB0070" w:rsidR="00020F44" w:rsidRPr="00020F44" w:rsidRDefault="00020F44" w:rsidP="00F95B03">
                  <w:pPr>
                    <w:spacing w:before="180" w:after="0" w:line="240" w:lineRule="auto"/>
                    <w:ind w:left="68"/>
                    <w:jc w:val="center"/>
                    <w:rPr>
                      <w:rFonts w:ascii="Times New Roman" w:hAnsi="Times New Roman"/>
                      <w:bCs/>
                      <w:sz w:val="26"/>
                      <w:szCs w:val="26"/>
                    </w:rPr>
                  </w:pPr>
                  <w:r w:rsidRPr="00020F44">
                    <w:rPr>
                      <w:rFonts w:ascii="Times New Roman" w:hAnsi="Times New Roman"/>
                      <w:bCs/>
                      <w:noProof/>
                      <w:sz w:val="26"/>
                      <w:szCs w:val="26"/>
                    </w:rPr>
                    <mc:AlternateContent>
                      <mc:Choice Requires="wps">
                        <w:drawing>
                          <wp:anchor distT="0" distB="0" distL="114300" distR="114300" simplePos="0" relativeHeight="251657216" behindDoc="0" locked="0" layoutInCell="1" allowOverlap="1" wp14:anchorId="6862FF14" wp14:editId="52593ABF">
                            <wp:simplePos x="0" y="0"/>
                            <wp:positionH relativeFrom="column">
                              <wp:posOffset>602615</wp:posOffset>
                            </wp:positionH>
                            <wp:positionV relativeFrom="paragraph">
                              <wp:posOffset>27940</wp:posOffset>
                            </wp:positionV>
                            <wp:extent cx="946150" cy="0"/>
                            <wp:effectExtent l="0" t="0" r="0" b="0"/>
                            <wp:wrapNone/>
                            <wp:docPr id="1886191872"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6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EE8DBF" id="Straight Connector 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45pt,2.2pt" to="121.9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"/>
                        </w:pict>
                      </mc:Fallback>
                    </mc:AlternateContent>
                  </w:r>
                  <w:r w:rsidRPr="00020F44">
                    <w:rPr>
                      <w:rFonts w:ascii="Times New Roman" w:hAnsi="Times New Roman"/>
                      <w:bCs/>
                      <w:sz w:val="26"/>
                      <w:szCs w:val="26"/>
                    </w:rPr>
                    <w:t>Số:</w:t>
                  </w:r>
                  <w:r w:rsidR="00625CDE">
                    <w:rPr>
                      <w:rFonts w:ascii="Times New Roman" w:hAnsi="Times New Roman"/>
                      <w:bCs/>
                      <w:sz w:val="26"/>
                      <w:szCs w:val="26"/>
                    </w:rPr>
                    <w:t xml:space="preserve"> 23</w:t>
                  </w:r>
                  <w:r w:rsidRPr="00020F44">
                    <w:rPr>
                      <w:rFonts w:ascii="Times New Roman" w:hAnsi="Times New Roman"/>
                      <w:bCs/>
                      <w:sz w:val="26"/>
                      <w:szCs w:val="26"/>
                    </w:rPr>
                    <w:t>/2025/QĐ-UBND</w:t>
                  </w:r>
                </w:p>
                <w:p w14:paraId="4C268F54" w14:textId="77777777" w:rsidR="00020F44" w:rsidRPr="00020F44" w:rsidRDefault="00020F44" w:rsidP="00020F44">
                  <w:pPr>
                    <w:spacing w:after="0" w:line="240" w:lineRule="auto"/>
                    <w:ind w:left="68"/>
                    <w:jc w:val="center"/>
                    <w:rPr>
                      <w:rFonts w:ascii="Times New Roman" w:hAnsi="Times New Roman"/>
                      <w:sz w:val="26"/>
                      <w:szCs w:val="26"/>
                    </w:rPr>
                  </w:pPr>
                </w:p>
              </w:tc>
              <w:tc>
                <w:tcPr>
                  <w:tcW w:w="5745" w:type="dxa"/>
                </w:tcPr>
                <w:p w14:paraId="7E555B7C" w14:textId="77777777" w:rsidR="00020F44" w:rsidRPr="00020F44" w:rsidRDefault="00020F44" w:rsidP="00020F44">
                  <w:pPr>
                    <w:spacing w:after="0" w:line="240" w:lineRule="auto"/>
                    <w:ind w:left="68"/>
                    <w:jc w:val="center"/>
                    <w:rPr>
                      <w:rFonts w:ascii="Times New Roman" w:hAnsi="Times New Roman"/>
                      <w:b/>
                      <w:sz w:val="26"/>
                      <w:szCs w:val="26"/>
                    </w:rPr>
                  </w:pPr>
                  <w:r w:rsidRPr="00020F44">
                    <w:rPr>
                      <w:rFonts w:ascii="Times New Roman" w:hAnsi="Times New Roman"/>
                      <w:b/>
                      <w:sz w:val="26"/>
                      <w:szCs w:val="26"/>
                    </w:rPr>
                    <w:t>CỘNG HÒA XÃ HỘI CHỦ NGHĨA VIỆT NAM</w:t>
                  </w:r>
                </w:p>
                <w:p w14:paraId="2BA39950" w14:textId="77777777" w:rsidR="00020F44" w:rsidRPr="00F95B03" w:rsidRDefault="00020F44" w:rsidP="00020F44">
                  <w:pPr>
                    <w:spacing w:after="0" w:line="240" w:lineRule="auto"/>
                    <w:ind w:left="68"/>
                    <w:jc w:val="center"/>
                    <w:rPr>
                      <w:rFonts w:ascii="Times New Roman" w:hAnsi="Times New Roman"/>
                      <w:b/>
                      <w:sz w:val="28"/>
                      <w:szCs w:val="28"/>
                    </w:rPr>
                  </w:pPr>
                  <w:r w:rsidRPr="00F95B03">
                    <w:rPr>
                      <w:rFonts w:ascii="Times New Roman" w:hAnsi="Times New Roman"/>
                      <w:b/>
                      <w:sz w:val="28"/>
                      <w:szCs w:val="28"/>
                    </w:rPr>
                    <w:t>Độc lập - Tự do - Hạnh phúc</w:t>
                  </w:r>
                </w:p>
                <w:p w14:paraId="3E3D4FE1" w14:textId="6C0E0731" w:rsidR="00020F44" w:rsidRPr="00020F44" w:rsidRDefault="00020F44" w:rsidP="00625CDE">
                  <w:pPr>
                    <w:spacing w:before="180" w:after="0" w:line="240" w:lineRule="auto"/>
                    <w:ind w:left="68"/>
                    <w:jc w:val="center"/>
                    <w:rPr>
                      <w:rFonts w:ascii="Times New Roman" w:hAnsi="Times New Roman"/>
                      <w:i/>
                      <w:sz w:val="26"/>
                      <w:szCs w:val="26"/>
                    </w:rPr>
                  </w:pPr>
                  <w:r w:rsidRPr="00020F44">
                    <w:rPr>
                      <w:rFonts w:ascii="Times New Roman" w:hAnsi="Times New Roman"/>
                      <w:noProof/>
                      <w:sz w:val="26"/>
                      <w:szCs w:val="26"/>
                    </w:rPr>
                    <mc:AlternateContent>
                      <mc:Choice Requires="wps">
                        <w:drawing>
                          <wp:anchor distT="0" distB="0" distL="114300" distR="114300" simplePos="0" relativeHeight="251667456" behindDoc="0" locked="0" layoutInCell="1" allowOverlap="1" wp14:anchorId="38E092BC" wp14:editId="23D6D54F">
                            <wp:simplePos x="0" y="0"/>
                            <wp:positionH relativeFrom="column">
                              <wp:posOffset>698500</wp:posOffset>
                            </wp:positionH>
                            <wp:positionV relativeFrom="paragraph">
                              <wp:posOffset>26670</wp:posOffset>
                            </wp:positionV>
                            <wp:extent cx="2150745" cy="0"/>
                            <wp:effectExtent l="0" t="0" r="0" b="0"/>
                            <wp:wrapNone/>
                            <wp:docPr id="87527890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0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35BF55" id="Straight Connector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pt,2.1pt" to="224.3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"/>
                        </w:pict>
                      </mc:Fallback>
                    </mc:AlternateContent>
                  </w:r>
                  <w:r w:rsidRPr="00020F44">
                    <w:rPr>
                      <w:rFonts w:ascii="Times New Roman" w:hAnsi="Times New Roman"/>
                      <w:i/>
                      <w:sz w:val="26"/>
                      <w:szCs w:val="26"/>
                    </w:rPr>
                    <w:t>Bình Ph</w:t>
                  </w:r>
                  <w:r w:rsidRPr="00020F44">
                    <w:rPr>
                      <w:rFonts w:ascii="Times New Roman" w:hAnsi="Times New Roman" w:hint="eastAsia"/>
                      <w:i/>
                      <w:sz w:val="26"/>
                      <w:szCs w:val="26"/>
                    </w:rPr>
                    <w:t>ư</w:t>
                  </w:r>
                  <w:r w:rsidRPr="00020F44">
                    <w:rPr>
                      <w:rFonts w:ascii="Times New Roman" w:hAnsi="Times New Roman"/>
                      <w:i/>
                      <w:sz w:val="26"/>
                      <w:szCs w:val="26"/>
                    </w:rPr>
                    <w:t xml:space="preserve">ớc, ngày </w:t>
                  </w:r>
                  <w:r w:rsidR="00625CDE">
                    <w:rPr>
                      <w:rFonts w:ascii="Times New Roman" w:hAnsi="Times New Roman"/>
                      <w:i/>
                      <w:sz w:val="26"/>
                      <w:szCs w:val="26"/>
                    </w:rPr>
                    <w:t xml:space="preserve">19 </w:t>
                  </w:r>
                  <w:r w:rsidRPr="00020F44">
                    <w:rPr>
                      <w:rFonts w:ascii="Times New Roman" w:hAnsi="Times New Roman"/>
                      <w:i/>
                      <w:sz w:val="26"/>
                      <w:szCs w:val="26"/>
                    </w:rPr>
                    <w:t>tháng    năm 2025</w:t>
                  </w:r>
                </w:p>
              </w:tc>
            </w:tr>
          </w:tbl>
          <w:p w14:paraId="7452549F" w14:textId="578A1C0D" w:rsidR="00BD7DB1" w:rsidRPr="00020F44" w:rsidRDefault="00BD7DB1" w:rsidP="000E2833">
            <w:pPr>
              <w:spacing w:before="240" w:after="120"/>
              <w:jc w:val="center"/>
              <w:rPr>
                <w:rFonts w:ascii="Times New Roman" w:hAnsi="Times New Roman" w:cs="Times New Roman"/>
                <w:sz w:val="26"/>
                <w:szCs w:val="26"/>
              </w:rPr>
            </w:pPr>
          </w:p>
        </w:tc>
        <w:tc>
          <w:tcPr>
            <w:tcW w:w="281" w:type="dxa"/>
          </w:tcPr>
          <w:p w14:paraId="158544C9" w14:textId="77777777" w:rsidR="00F95E8B" w:rsidRPr="00020F44" w:rsidRDefault="00F95E8B" w:rsidP="00A703DB">
            <w:pPr>
              <w:jc w:val="center"/>
              <w:rPr>
                <w:rFonts w:ascii="Times New Roman" w:hAnsi="Times New Roman" w:cs="Times New Roman"/>
                <w:b/>
                <w:bCs/>
                <w:sz w:val="26"/>
                <w:szCs w:val="26"/>
              </w:rPr>
            </w:pPr>
          </w:p>
        </w:tc>
        <w:tc>
          <w:tcPr>
            <w:tcW w:w="6521" w:type="dxa"/>
          </w:tcPr>
          <w:p w14:paraId="34AC9196" w14:textId="1A71005F" w:rsidR="00BD7DB1" w:rsidRPr="00020F44" w:rsidRDefault="00BD7DB1" w:rsidP="000E2833">
            <w:pPr>
              <w:spacing w:before="240" w:after="120"/>
              <w:jc w:val="center"/>
              <w:rPr>
                <w:rFonts w:ascii="Times New Roman" w:hAnsi="Times New Roman" w:cs="Times New Roman"/>
                <w:i/>
                <w:iCs/>
                <w:sz w:val="26"/>
                <w:szCs w:val="26"/>
              </w:rPr>
            </w:pPr>
          </w:p>
        </w:tc>
      </w:tr>
    </w:tbl>
    <w:p w14:paraId="2270A828" w14:textId="6C6955B8" w:rsidR="00A703DB" w:rsidRPr="00280C58" w:rsidRDefault="005541E1" w:rsidP="009E17DE">
      <w:pPr>
        <w:spacing w:after="0" w:line="240" w:lineRule="auto"/>
        <w:jc w:val="center"/>
        <w:rPr>
          <w:rFonts w:ascii="Times New Roman" w:hAnsi="Times New Roman" w:cs="Times New Roman"/>
          <w:b/>
          <w:bCs/>
          <w:sz w:val="28"/>
          <w:szCs w:val="28"/>
        </w:rPr>
      </w:pPr>
      <w:bookmarkStart w:id="0" w:name="_GoBack"/>
      <w:r w:rsidRPr="00280C58">
        <w:rPr>
          <w:rFonts w:ascii="Times New Roman" w:hAnsi="Times New Roman" w:cs="Times New Roman"/>
          <w:b/>
          <w:bCs/>
          <w:sz w:val="28"/>
          <w:szCs w:val="28"/>
        </w:rPr>
        <w:t>QUY</w:t>
      </w:r>
      <w:r w:rsidR="00BD7DB1" w:rsidRPr="00280C58">
        <w:rPr>
          <w:rFonts w:ascii="Times New Roman" w:hAnsi="Times New Roman" w:cs="Times New Roman"/>
          <w:b/>
          <w:bCs/>
          <w:sz w:val="28"/>
          <w:szCs w:val="28"/>
        </w:rPr>
        <w:t xml:space="preserve">ẾT </w:t>
      </w:r>
      <w:r w:rsidRPr="00280C58">
        <w:rPr>
          <w:rFonts w:ascii="Times New Roman" w:hAnsi="Times New Roman" w:cs="Times New Roman"/>
          <w:b/>
          <w:bCs/>
          <w:sz w:val="28"/>
          <w:szCs w:val="28"/>
        </w:rPr>
        <w:t xml:space="preserve">ĐỊNH </w:t>
      </w:r>
    </w:p>
    <w:p w14:paraId="33CF642B" w14:textId="77777777" w:rsidR="00F03C73" w:rsidRDefault="00A44856" w:rsidP="009E17DE">
      <w:pPr>
        <w:spacing w:after="0" w:line="240" w:lineRule="auto"/>
        <w:jc w:val="center"/>
        <w:rPr>
          <w:rFonts w:ascii="Times New Roman" w:hAnsi="Times New Roman" w:cs="Times New Roman"/>
          <w:b/>
          <w:iCs/>
          <w:sz w:val="28"/>
          <w:szCs w:val="28"/>
        </w:rPr>
      </w:pPr>
      <w:r>
        <w:rPr>
          <w:rFonts w:ascii="Times New Roman" w:hAnsi="Times New Roman" w:cs="Times New Roman"/>
          <w:b/>
          <w:iCs/>
          <w:sz w:val="28"/>
          <w:szCs w:val="28"/>
        </w:rPr>
        <w:t>Quy định</w:t>
      </w:r>
      <w:r w:rsidR="00BD7DB1" w:rsidRPr="007B7239">
        <w:rPr>
          <w:rFonts w:ascii="Times New Roman" w:hAnsi="Times New Roman" w:cs="Times New Roman"/>
          <w:b/>
          <w:iCs/>
          <w:sz w:val="28"/>
          <w:szCs w:val="28"/>
        </w:rPr>
        <w:t xml:space="preserve"> </w:t>
      </w:r>
      <w:r w:rsidR="00393AEA" w:rsidRPr="007B7239">
        <w:rPr>
          <w:rFonts w:ascii="Times New Roman" w:hAnsi="Times New Roman" w:cs="Times New Roman"/>
          <w:b/>
          <w:iCs/>
          <w:sz w:val="28"/>
          <w:szCs w:val="28"/>
        </w:rPr>
        <w:t>đ</w:t>
      </w:r>
      <w:r w:rsidR="00BD7DB1" w:rsidRPr="007B7239">
        <w:rPr>
          <w:rFonts w:ascii="Times New Roman" w:hAnsi="Times New Roman" w:cs="Times New Roman"/>
          <w:b/>
          <w:iCs/>
          <w:sz w:val="28"/>
          <w:szCs w:val="28"/>
        </w:rPr>
        <w:t xml:space="preserve">ịnh mức </w:t>
      </w:r>
      <w:r w:rsidR="00220CAD" w:rsidRPr="007B7239">
        <w:rPr>
          <w:rFonts w:ascii="Times New Roman" w:hAnsi="Times New Roman" w:cs="Times New Roman"/>
          <w:b/>
          <w:iCs/>
          <w:sz w:val="28"/>
          <w:szCs w:val="28"/>
        </w:rPr>
        <w:t>k</w:t>
      </w:r>
      <w:r w:rsidR="00BD7DB1" w:rsidRPr="007B7239">
        <w:rPr>
          <w:rFonts w:ascii="Times New Roman" w:hAnsi="Times New Roman" w:cs="Times New Roman"/>
          <w:b/>
          <w:iCs/>
          <w:sz w:val="28"/>
          <w:szCs w:val="28"/>
        </w:rPr>
        <w:t xml:space="preserve">inh tế </w:t>
      </w:r>
      <w:r w:rsidR="002D5CC7" w:rsidRPr="007B7239">
        <w:rPr>
          <w:rFonts w:ascii="Times New Roman" w:hAnsi="Times New Roman" w:cs="Times New Roman"/>
          <w:b/>
          <w:iCs/>
          <w:sz w:val="28"/>
          <w:szCs w:val="28"/>
        </w:rPr>
        <w:t xml:space="preserve">- </w:t>
      </w:r>
      <w:r w:rsidR="00BD7DB1" w:rsidRPr="007B7239">
        <w:rPr>
          <w:rFonts w:ascii="Times New Roman" w:hAnsi="Times New Roman" w:cs="Times New Roman"/>
          <w:b/>
          <w:iCs/>
          <w:sz w:val="28"/>
          <w:szCs w:val="28"/>
        </w:rPr>
        <w:t xml:space="preserve">kỹ thuật </w:t>
      </w:r>
      <w:r w:rsidR="002D5CC7" w:rsidRPr="007B7239">
        <w:rPr>
          <w:rFonts w:ascii="Times New Roman" w:hAnsi="Times New Roman" w:cs="Times New Roman"/>
          <w:b/>
          <w:iCs/>
          <w:sz w:val="28"/>
          <w:szCs w:val="28"/>
        </w:rPr>
        <w:t xml:space="preserve">áp dụng </w:t>
      </w:r>
    </w:p>
    <w:p w14:paraId="68947E2C" w14:textId="49C4F008" w:rsidR="00A703DB" w:rsidRPr="00AB0940" w:rsidRDefault="002D5CC7" w:rsidP="009E17DE">
      <w:pPr>
        <w:spacing w:after="0" w:line="240" w:lineRule="auto"/>
        <w:jc w:val="center"/>
        <w:rPr>
          <w:rFonts w:ascii="Times New Roman" w:hAnsi="Times New Roman" w:cs="Times New Roman"/>
          <w:iCs/>
          <w:sz w:val="28"/>
          <w:szCs w:val="28"/>
        </w:rPr>
      </w:pPr>
      <w:r w:rsidRPr="007B7239">
        <w:rPr>
          <w:rFonts w:ascii="Times New Roman" w:hAnsi="Times New Roman" w:cs="Times New Roman"/>
          <w:b/>
          <w:iCs/>
          <w:sz w:val="28"/>
          <w:szCs w:val="28"/>
        </w:rPr>
        <w:t xml:space="preserve">cho các hoạt động </w:t>
      </w:r>
      <w:r w:rsidR="00BD7DB1" w:rsidRPr="007B7239">
        <w:rPr>
          <w:rFonts w:ascii="Times New Roman" w:hAnsi="Times New Roman" w:cs="Times New Roman"/>
          <w:b/>
          <w:iCs/>
          <w:sz w:val="28"/>
          <w:szCs w:val="28"/>
        </w:rPr>
        <w:t>khuyến nông</w:t>
      </w:r>
      <w:r w:rsidR="00F46D62" w:rsidRPr="007B7239">
        <w:rPr>
          <w:rFonts w:ascii="Times New Roman" w:hAnsi="Times New Roman" w:cs="Times New Roman"/>
          <w:b/>
          <w:iCs/>
          <w:sz w:val="28"/>
          <w:szCs w:val="28"/>
        </w:rPr>
        <w:t xml:space="preserve"> </w:t>
      </w:r>
      <w:r w:rsidR="000A522D" w:rsidRPr="007B7239">
        <w:rPr>
          <w:rFonts w:ascii="Times New Roman" w:hAnsi="Times New Roman" w:cs="Times New Roman"/>
          <w:b/>
          <w:iCs/>
          <w:sz w:val="28"/>
          <w:szCs w:val="28"/>
        </w:rPr>
        <w:t>trên</w:t>
      </w:r>
      <w:r w:rsidR="00BD7DB1" w:rsidRPr="007B7239">
        <w:rPr>
          <w:rFonts w:ascii="Times New Roman" w:hAnsi="Times New Roman" w:cs="Times New Roman"/>
          <w:b/>
          <w:iCs/>
          <w:sz w:val="28"/>
          <w:szCs w:val="28"/>
        </w:rPr>
        <w:t xml:space="preserve"> địa bàn tỉnh Bình Phước</w:t>
      </w:r>
      <w:r w:rsidR="00BD7DB1" w:rsidRPr="00AB0940">
        <w:rPr>
          <w:rFonts w:ascii="Times New Roman" w:hAnsi="Times New Roman" w:cs="Times New Roman"/>
          <w:iCs/>
          <w:sz w:val="28"/>
          <w:szCs w:val="28"/>
        </w:rPr>
        <w:t xml:space="preserve"> </w:t>
      </w:r>
    </w:p>
    <w:p w14:paraId="05285774" w14:textId="56655F4A" w:rsidR="00C6267C" w:rsidRPr="00044966" w:rsidRDefault="00220CAD" w:rsidP="00044966">
      <w:pPr>
        <w:spacing w:before="120" w:after="120" w:line="240" w:lineRule="auto"/>
        <w:ind w:firstLine="720"/>
        <w:jc w:val="both"/>
        <w:rPr>
          <w:rFonts w:ascii="Times New Roman" w:hAnsi="Times New Roman" w:cs="Times New Roman"/>
          <w:i/>
          <w:iCs/>
          <w:sz w:val="28"/>
          <w:szCs w:val="28"/>
        </w:rPr>
      </w:pPr>
      <w:r w:rsidRPr="00044966">
        <w:rPr>
          <w:rFonts w:ascii="Times New Roman" w:hAnsi="Times New Roman" w:cs="Times New Roman"/>
          <w:i/>
          <w:iCs/>
          <w:sz w:val="28"/>
          <w:szCs w:val="28"/>
        </w:rPr>
        <w:t xml:space="preserve">Căn cứ Luật Tổ chức chính quyền địa phương ngày 19 tháng </w:t>
      </w:r>
      <w:r w:rsidR="001019A7" w:rsidRPr="00044966">
        <w:rPr>
          <w:rFonts w:ascii="Times New Roman" w:hAnsi="Times New Roman" w:cs="Times New Roman"/>
          <w:i/>
          <w:iCs/>
          <w:sz w:val="28"/>
          <w:szCs w:val="28"/>
        </w:rPr>
        <w:t>02</w:t>
      </w:r>
      <w:r w:rsidRPr="00044966">
        <w:rPr>
          <w:rFonts w:ascii="Times New Roman" w:hAnsi="Times New Roman" w:cs="Times New Roman"/>
          <w:i/>
          <w:iCs/>
          <w:sz w:val="28"/>
          <w:szCs w:val="28"/>
        </w:rPr>
        <w:t xml:space="preserve"> năm 20</w:t>
      </w:r>
      <w:r w:rsidR="001019A7" w:rsidRPr="00044966">
        <w:rPr>
          <w:rFonts w:ascii="Times New Roman" w:hAnsi="Times New Roman" w:cs="Times New Roman"/>
          <w:i/>
          <w:iCs/>
          <w:sz w:val="28"/>
          <w:szCs w:val="28"/>
        </w:rPr>
        <w:t>2</w:t>
      </w:r>
      <w:r w:rsidRPr="00044966">
        <w:rPr>
          <w:rFonts w:ascii="Times New Roman" w:hAnsi="Times New Roman" w:cs="Times New Roman"/>
          <w:i/>
          <w:iCs/>
          <w:sz w:val="28"/>
          <w:szCs w:val="28"/>
        </w:rPr>
        <w:t xml:space="preserve">5; </w:t>
      </w:r>
    </w:p>
    <w:p w14:paraId="4B8E00C4" w14:textId="06DC8B8D" w:rsidR="00C6267C" w:rsidRPr="00044966" w:rsidRDefault="00220CAD" w:rsidP="00044966">
      <w:pPr>
        <w:spacing w:before="120" w:after="120" w:line="240" w:lineRule="auto"/>
        <w:ind w:firstLine="720"/>
        <w:jc w:val="both"/>
        <w:rPr>
          <w:rFonts w:ascii="Times New Roman" w:hAnsi="Times New Roman" w:cs="Times New Roman"/>
          <w:i/>
          <w:iCs/>
          <w:sz w:val="28"/>
          <w:szCs w:val="28"/>
        </w:rPr>
      </w:pPr>
      <w:r w:rsidRPr="00044966">
        <w:rPr>
          <w:rFonts w:ascii="Times New Roman" w:hAnsi="Times New Roman" w:cs="Times New Roman"/>
          <w:i/>
          <w:iCs/>
          <w:sz w:val="28"/>
          <w:szCs w:val="28"/>
        </w:rPr>
        <w:t>Căn cứ Luật Ban hành văn bản quy phạm pháp luậ</w:t>
      </w:r>
      <w:r w:rsidR="00C6267C" w:rsidRPr="00044966">
        <w:rPr>
          <w:rFonts w:ascii="Times New Roman" w:hAnsi="Times New Roman" w:cs="Times New Roman"/>
          <w:i/>
          <w:iCs/>
          <w:sz w:val="28"/>
          <w:szCs w:val="28"/>
        </w:rPr>
        <w:t xml:space="preserve">t ngày </w:t>
      </w:r>
      <w:r w:rsidR="00230BFB" w:rsidRPr="00044966">
        <w:rPr>
          <w:rFonts w:ascii="Times New Roman" w:hAnsi="Times New Roman" w:cs="Times New Roman"/>
          <w:i/>
          <w:iCs/>
          <w:sz w:val="28"/>
          <w:szCs w:val="28"/>
        </w:rPr>
        <w:t xml:space="preserve">19 </w:t>
      </w:r>
      <w:r w:rsidR="00C6267C" w:rsidRPr="00044966">
        <w:rPr>
          <w:rFonts w:ascii="Times New Roman" w:hAnsi="Times New Roman" w:cs="Times New Roman"/>
          <w:i/>
          <w:iCs/>
          <w:sz w:val="28"/>
          <w:szCs w:val="28"/>
        </w:rPr>
        <w:t xml:space="preserve">tháng </w:t>
      </w:r>
      <w:r w:rsidR="00230BFB" w:rsidRPr="00044966">
        <w:rPr>
          <w:rFonts w:ascii="Times New Roman" w:hAnsi="Times New Roman" w:cs="Times New Roman"/>
          <w:i/>
          <w:iCs/>
          <w:sz w:val="28"/>
          <w:szCs w:val="28"/>
        </w:rPr>
        <w:t>02</w:t>
      </w:r>
      <w:r w:rsidR="00C6267C" w:rsidRPr="00044966">
        <w:rPr>
          <w:rFonts w:ascii="Times New Roman" w:hAnsi="Times New Roman" w:cs="Times New Roman"/>
          <w:i/>
          <w:iCs/>
          <w:sz w:val="28"/>
          <w:szCs w:val="28"/>
        </w:rPr>
        <w:t xml:space="preserve"> năm 20</w:t>
      </w:r>
      <w:r w:rsidR="005A2468" w:rsidRPr="00044966">
        <w:rPr>
          <w:rFonts w:ascii="Times New Roman" w:hAnsi="Times New Roman" w:cs="Times New Roman"/>
          <w:i/>
          <w:iCs/>
          <w:sz w:val="28"/>
          <w:szCs w:val="28"/>
        </w:rPr>
        <w:t>2</w:t>
      </w:r>
      <w:r w:rsidR="00C6267C" w:rsidRPr="00044966">
        <w:rPr>
          <w:rFonts w:ascii="Times New Roman" w:hAnsi="Times New Roman" w:cs="Times New Roman"/>
          <w:i/>
          <w:iCs/>
          <w:sz w:val="28"/>
          <w:szCs w:val="28"/>
        </w:rPr>
        <w:t>5;</w:t>
      </w:r>
    </w:p>
    <w:p w14:paraId="11EF17B6" w14:textId="40CF4335" w:rsidR="00DB2766" w:rsidRPr="00044966" w:rsidRDefault="00DB2766" w:rsidP="00044966">
      <w:pPr>
        <w:pStyle w:val="BodyText"/>
        <w:spacing w:before="120" w:after="120"/>
        <w:ind w:firstLine="720"/>
        <w:jc w:val="both"/>
        <w:rPr>
          <w:i/>
          <w:iCs/>
          <w:spacing w:val="-2"/>
          <w:sz w:val="28"/>
          <w:szCs w:val="28"/>
        </w:rPr>
      </w:pPr>
      <w:r w:rsidRPr="00044966">
        <w:rPr>
          <w:i/>
          <w:iCs/>
          <w:spacing w:val="-2"/>
          <w:sz w:val="28"/>
          <w:szCs w:val="28"/>
        </w:rPr>
        <w:t>Căn cứ Nghị định số 83/2018/NĐ-CP ngày 24/5/2018 của Chính phủ về Khuyến nông;</w:t>
      </w:r>
    </w:p>
    <w:p w14:paraId="70128AB1" w14:textId="77777777" w:rsidR="0032435D" w:rsidRPr="00044966" w:rsidRDefault="0032435D" w:rsidP="00044966">
      <w:pPr>
        <w:pStyle w:val="BodyText"/>
        <w:spacing w:before="120" w:after="120"/>
        <w:ind w:firstLine="720"/>
        <w:jc w:val="both"/>
        <w:rPr>
          <w:b/>
          <w:i/>
          <w:sz w:val="28"/>
          <w:szCs w:val="28"/>
        </w:rPr>
      </w:pPr>
      <w:r w:rsidRPr="00044966">
        <w:rPr>
          <w:rStyle w:val="fontstyle01"/>
          <w:rFonts w:ascii="Times New Roman" w:hAnsi="Times New Roman"/>
          <w:b w:val="0"/>
          <w:i/>
          <w:spacing w:val="4"/>
          <w:sz w:val="28"/>
          <w:szCs w:val="28"/>
        </w:rPr>
        <w:t>Căn cứ Nghị định số 78/2025/NĐ-CP ngày 01/4/2025 của Chính phủ quy định chi tiết một số điều và biện pháp để tổ chức, hướng dẫn thi hành Luật Ban hành văn bản quy phạm pháp luật;</w:t>
      </w:r>
    </w:p>
    <w:p w14:paraId="3A683717" w14:textId="12A09B61" w:rsidR="009A5F43" w:rsidRPr="00044966" w:rsidRDefault="009A5F43" w:rsidP="00044966">
      <w:pPr>
        <w:pStyle w:val="BodyText"/>
        <w:spacing w:before="120" w:after="120"/>
        <w:ind w:firstLine="720"/>
        <w:jc w:val="both"/>
        <w:rPr>
          <w:i/>
          <w:sz w:val="28"/>
          <w:szCs w:val="28"/>
        </w:rPr>
      </w:pPr>
      <w:r w:rsidRPr="00044966">
        <w:rPr>
          <w:i/>
          <w:sz w:val="28"/>
          <w:szCs w:val="28"/>
        </w:rPr>
        <w:t xml:space="preserve">Căn cứ Nghị định số 60/2021/NĐ-CP ngày 21/6/2021 của Chính phủ </w:t>
      </w:r>
      <w:r w:rsidR="00044966" w:rsidRPr="00044966">
        <w:rPr>
          <w:i/>
          <w:sz w:val="28"/>
          <w:szCs w:val="28"/>
        </w:rPr>
        <w:t>q</w:t>
      </w:r>
      <w:r w:rsidRPr="00044966">
        <w:rPr>
          <w:i/>
          <w:sz w:val="28"/>
          <w:szCs w:val="28"/>
        </w:rPr>
        <w:t>uy định cơ chế tự chủ tài chính của đơn vị sự nghiệp công lập;</w:t>
      </w:r>
    </w:p>
    <w:p w14:paraId="6A049108" w14:textId="66395719" w:rsidR="00D33F46" w:rsidRPr="00044966" w:rsidRDefault="00D33F46" w:rsidP="00044966">
      <w:pPr>
        <w:spacing w:before="120" w:after="120" w:line="240" w:lineRule="auto"/>
        <w:ind w:firstLine="720"/>
        <w:jc w:val="both"/>
        <w:rPr>
          <w:rFonts w:ascii="Times New Roman" w:hAnsi="Times New Roman" w:cs="Times New Roman"/>
          <w:i/>
          <w:sz w:val="28"/>
        </w:rPr>
      </w:pPr>
      <w:r w:rsidRPr="00044966">
        <w:rPr>
          <w:rFonts w:ascii="Times New Roman" w:hAnsi="Times New Roman" w:cs="Times New Roman"/>
          <w:i/>
          <w:sz w:val="28"/>
        </w:rPr>
        <w:t>Căn cứ Thông tư số 06/2021/TT-BNNPTNT ngày 15 tháng 7 năm 2021 của Bộ trưởng Bộ</w:t>
      </w:r>
      <w:r w:rsidRPr="00044966">
        <w:rPr>
          <w:rFonts w:ascii="Times New Roman" w:hAnsi="Times New Roman" w:cs="Times New Roman"/>
          <w:i/>
          <w:spacing w:val="-2"/>
          <w:sz w:val="28"/>
        </w:rPr>
        <w:t xml:space="preserve"> </w:t>
      </w:r>
      <w:r w:rsidRPr="00044966">
        <w:rPr>
          <w:rFonts w:ascii="Times New Roman" w:hAnsi="Times New Roman" w:cs="Times New Roman"/>
          <w:i/>
          <w:sz w:val="28"/>
        </w:rPr>
        <w:t>Nông</w:t>
      </w:r>
      <w:r w:rsidRPr="00044966">
        <w:rPr>
          <w:rFonts w:ascii="Times New Roman" w:hAnsi="Times New Roman" w:cs="Times New Roman"/>
          <w:i/>
          <w:spacing w:val="-1"/>
          <w:sz w:val="28"/>
        </w:rPr>
        <w:t xml:space="preserve"> </w:t>
      </w:r>
      <w:r w:rsidRPr="00044966">
        <w:rPr>
          <w:rFonts w:ascii="Times New Roman" w:hAnsi="Times New Roman" w:cs="Times New Roman"/>
          <w:i/>
          <w:sz w:val="28"/>
        </w:rPr>
        <w:t>nghiệp và Phát</w:t>
      </w:r>
      <w:r w:rsidRPr="00044966">
        <w:rPr>
          <w:rFonts w:ascii="Times New Roman" w:hAnsi="Times New Roman" w:cs="Times New Roman"/>
          <w:i/>
          <w:spacing w:val="-1"/>
          <w:sz w:val="28"/>
        </w:rPr>
        <w:t xml:space="preserve"> </w:t>
      </w:r>
      <w:r w:rsidRPr="00044966">
        <w:rPr>
          <w:rFonts w:ascii="Times New Roman" w:hAnsi="Times New Roman" w:cs="Times New Roman"/>
          <w:i/>
          <w:sz w:val="28"/>
        </w:rPr>
        <w:t>triển</w:t>
      </w:r>
      <w:r w:rsidRPr="00044966">
        <w:rPr>
          <w:rFonts w:ascii="Times New Roman" w:hAnsi="Times New Roman" w:cs="Times New Roman"/>
          <w:i/>
          <w:spacing w:val="-1"/>
          <w:sz w:val="28"/>
        </w:rPr>
        <w:t xml:space="preserve"> </w:t>
      </w:r>
      <w:r w:rsidRPr="00044966">
        <w:rPr>
          <w:rFonts w:ascii="Times New Roman" w:hAnsi="Times New Roman" w:cs="Times New Roman"/>
          <w:i/>
          <w:sz w:val="28"/>
        </w:rPr>
        <w:t>nông</w:t>
      </w:r>
      <w:r w:rsidRPr="00044966">
        <w:rPr>
          <w:rFonts w:ascii="Times New Roman" w:hAnsi="Times New Roman" w:cs="Times New Roman"/>
          <w:i/>
          <w:spacing w:val="-2"/>
          <w:sz w:val="28"/>
        </w:rPr>
        <w:t xml:space="preserve"> </w:t>
      </w:r>
      <w:r w:rsidRPr="00044966">
        <w:rPr>
          <w:rFonts w:ascii="Times New Roman" w:hAnsi="Times New Roman" w:cs="Times New Roman"/>
          <w:i/>
          <w:sz w:val="28"/>
        </w:rPr>
        <w:t>thôn</w:t>
      </w:r>
      <w:r w:rsidRPr="00044966">
        <w:rPr>
          <w:rFonts w:ascii="Times New Roman" w:hAnsi="Times New Roman" w:cs="Times New Roman"/>
          <w:i/>
          <w:spacing w:val="-1"/>
          <w:sz w:val="28"/>
        </w:rPr>
        <w:t xml:space="preserve"> </w:t>
      </w:r>
      <w:r w:rsidRPr="00044966">
        <w:rPr>
          <w:rFonts w:ascii="Times New Roman" w:hAnsi="Times New Roman" w:cs="Times New Roman"/>
          <w:i/>
          <w:sz w:val="28"/>
        </w:rPr>
        <w:t>quy</w:t>
      </w:r>
      <w:r w:rsidRPr="00044966">
        <w:rPr>
          <w:rFonts w:ascii="Times New Roman" w:hAnsi="Times New Roman" w:cs="Times New Roman"/>
          <w:i/>
          <w:spacing w:val="-1"/>
          <w:sz w:val="28"/>
        </w:rPr>
        <w:t xml:space="preserve"> </w:t>
      </w:r>
      <w:r w:rsidRPr="00044966">
        <w:rPr>
          <w:rFonts w:ascii="Times New Roman" w:hAnsi="Times New Roman" w:cs="Times New Roman"/>
          <w:i/>
          <w:sz w:val="28"/>
        </w:rPr>
        <w:t>định</w:t>
      </w:r>
      <w:r w:rsidRPr="00044966">
        <w:rPr>
          <w:rFonts w:ascii="Times New Roman" w:hAnsi="Times New Roman" w:cs="Times New Roman"/>
          <w:i/>
          <w:spacing w:val="-2"/>
          <w:sz w:val="28"/>
        </w:rPr>
        <w:t xml:space="preserve"> </w:t>
      </w:r>
      <w:r w:rsidRPr="00044966">
        <w:rPr>
          <w:rFonts w:ascii="Times New Roman" w:hAnsi="Times New Roman" w:cs="Times New Roman"/>
          <w:i/>
          <w:sz w:val="28"/>
        </w:rPr>
        <w:t>về</w:t>
      </w:r>
      <w:r w:rsidRPr="00044966">
        <w:rPr>
          <w:rFonts w:ascii="Times New Roman" w:hAnsi="Times New Roman" w:cs="Times New Roman"/>
          <w:i/>
          <w:spacing w:val="-2"/>
          <w:sz w:val="28"/>
        </w:rPr>
        <w:t xml:space="preserve"> </w:t>
      </w:r>
      <w:r w:rsidRPr="00044966">
        <w:rPr>
          <w:rFonts w:ascii="Times New Roman" w:hAnsi="Times New Roman" w:cs="Times New Roman"/>
          <w:i/>
          <w:sz w:val="28"/>
        </w:rPr>
        <w:t>xây</w:t>
      </w:r>
      <w:r w:rsidRPr="00044966">
        <w:rPr>
          <w:rFonts w:ascii="Times New Roman" w:hAnsi="Times New Roman" w:cs="Times New Roman"/>
          <w:i/>
          <w:spacing w:val="-3"/>
          <w:sz w:val="28"/>
        </w:rPr>
        <w:t xml:space="preserve"> </w:t>
      </w:r>
      <w:r w:rsidRPr="00044966">
        <w:rPr>
          <w:rFonts w:ascii="Times New Roman" w:hAnsi="Times New Roman" w:cs="Times New Roman"/>
          <w:i/>
          <w:sz w:val="28"/>
        </w:rPr>
        <w:t>dựng,</w:t>
      </w:r>
      <w:r w:rsidRPr="00044966">
        <w:rPr>
          <w:rFonts w:ascii="Times New Roman" w:hAnsi="Times New Roman" w:cs="Times New Roman"/>
          <w:i/>
          <w:spacing w:val="-1"/>
          <w:sz w:val="28"/>
        </w:rPr>
        <w:t xml:space="preserve"> </w:t>
      </w:r>
      <w:r w:rsidRPr="00044966">
        <w:rPr>
          <w:rFonts w:ascii="Times New Roman" w:hAnsi="Times New Roman" w:cs="Times New Roman"/>
          <w:i/>
          <w:sz w:val="28"/>
        </w:rPr>
        <w:t>ban</w:t>
      </w:r>
      <w:r w:rsidRPr="00044966">
        <w:rPr>
          <w:rFonts w:ascii="Times New Roman" w:hAnsi="Times New Roman" w:cs="Times New Roman"/>
          <w:i/>
          <w:spacing w:val="-1"/>
          <w:sz w:val="28"/>
        </w:rPr>
        <w:t xml:space="preserve"> </w:t>
      </w:r>
      <w:r w:rsidRPr="00044966">
        <w:rPr>
          <w:rFonts w:ascii="Times New Roman" w:hAnsi="Times New Roman" w:cs="Times New Roman"/>
          <w:i/>
          <w:sz w:val="28"/>
        </w:rPr>
        <w:t>hành định mức kinh tế - kỹ thuật sản phẩm, dịch vụ công do Bộ Nông nghiệp và Phát triển nông thôn quản lý;</w:t>
      </w:r>
    </w:p>
    <w:p w14:paraId="6D0A75D5" w14:textId="4F856595" w:rsidR="001250A8" w:rsidRPr="00044966" w:rsidRDefault="001250A8" w:rsidP="00044966">
      <w:pPr>
        <w:shd w:val="clear" w:color="auto" w:fill="FFFFFF"/>
        <w:spacing w:before="120" w:after="120" w:line="240" w:lineRule="auto"/>
        <w:ind w:firstLine="720"/>
        <w:jc w:val="both"/>
        <w:rPr>
          <w:rFonts w:ascii="Times New Roman" w:hAnsi="Times New Roman" w:cs="Times New Roman"/>
          <w:i/>
          <w:sz w:val="28"/>
          <w:szCs w:val="28"/>
        </w:rPr>
      </w:pPr>
      <w:r w:rsidRPr="00044966">
        <w:rPr>
          <w:rFonts w:ascii="Times New Roman" w:hAnsi="Times New Roman" w:cs="Times New Roman"/>
          <w:i/>
          <w:sz w:val="28"/>
          <w:szCs w:val="28"/>
        </w:rPr>
        <w:t>Căn cứ Nghị quyết số 27/2023/NQ-HĐND ngày 08</w:t>
      </w:r>
      <w:r w:rsidR="00F03C73" w:rsidRPr="00044966">
        <w:rPr>
          <w:rFonts w:ascii="Times New Roman" w:hAnsi="Times New Roman" w:cs="Times New Roman"/>
          <w:i/>
          <w:sz w:val="28"/>
          <w:szCs w:val="28"/>
        </w:rPr>
        <w:t xml:space="preserve"> tháng </w:t>
      </w:r>
      <w:r w:rsidRPr="00044966">
        <w:rPr>
          <w:rFonts w:ascii="Times New Roman" w:hAnsi="Times New Roman" w:cs="Times New Roman"/>
          <w:i/>
          <w:sz w:val="28"/>
          <w:szCs w:val="28"/>
        </w:rPr>
        <w:t>12</w:t>
      </w:r>
      <w:r w:rsidR="00F03C73" w:rsidRPr="00044966">
        <w:rPr>
          <w:rFonts w:ascii="Times New Roman" w:hAnsi="Times New Roman" w:cs="Times New Roman"/>
          <w:i/>
          <w:sz w:val="28"/>
          <w:szCs w:val="28"/>
        </w:rPr>
        <w:t xml:space="preserve"> năm </w:t>
      </w:r>
      <w:r w:rsidRPr="00044966">
        <w:rPr>
          <w:rFonts w:ascii="Times New Roman" w:hAnsi="Times New Roman" w:cs="Times New Roman"/>
          <w:i/>
          <w:sz w:val="28"/>
          <w:szCs w:val="28"/>
        </w:rPr>
        <w:t>2023 của Hội đồng nhân dân tỉnh bổ sung các danh  mục  sự  nghiệp công  sử  dụng ngân sách nhà nước kèm theo Nghị quyết số 08/2022/NQ-HĐND ngày 12</w:t>
      </w:r>
      <w:r w:rsidR="00F03C73" w:rsidRPr="00044966">
        <w:rPr>
          <w:rFonts w:ascii="Times New Roman" w:hAnsi="Times New Roman" w:cs="Times New Roman"/>
          <w:i/>
          <w:sz w:val="28"/>
          <w:szCs w:val="28"/>
        </w:rPr>
        <w:t xml:space="preserve"> tháng </w:t>
      </w:r>
      <w:r w:rsidRPr="00044966">
        <w:rPr>
          <w:rFonts w:ascii="Times New Roman" w:hAnsi="Times New Roman" w:cs="Times New Roman"/>
          <w:i/>
          <w:sz w:val="28"/>
          <w:szCs w:val="28"/>
        </w:rPr>
        <w:t>7</w:t>
      </w:r>
      <w:r w:rsidR="00F03C73" w:rsidRPr="00044966">
        <w:rPr>
          <w:rFonts w:ascii="Times New Roman" w:hAnsi="Times New Roman" w:cs="Times New Roman"/>
          <w:i/>
          <w:sz w:val="28"/>
          <w:szCs w:val="28"/>
        </w:rPr>
        <w:t xml:space="preserve"> năm </w:t>
      </w:r>
      <w:r w:rsidRPr="00044966">
        <w:rPr>
          <w:rFonts w:ascii="Times New Roman" w:hAnsi="Times New Roman" w:cs="Times New Roman"/>
          <w:i/>
          <w:sz w:val="28"/>
          <w:szCs w:val="28"/>
        </w:rPr>
        <w:t>2022 của Hội đồng nhân dân tỉnh Bình Phướ</w:t>
      </w:r>
      <w:r w:rsidR="004A5A15" w:rsidRPr="00044966">
        <w:rPr>
          <w:rFonts w:ascii="Times New Roman" w:hAnsi="Times New Roman" w:cs="Times New Roman"/>
          <w:i/>
          <w:sz w:val="28"/>
          <w:szCs w:val="28"/>
        </w:rPr>
        <w:t>c;</w:t>
      </w:r>
    </w:p>
    <w:p w14:paraId="405247EF" w14:textId="6B5F02A8" w:rsidR="009F6044" w:rsidRPr="00044966" w:rsidRDefault="00185097" w:rsidP="00044966">
      <w:pPr>
        <w:shd w:val="clear" w:color="auto" w:fill="FFFFFF"/>
        <w:spacing w:before="120" w:after="120" w:line="240" w:lineRule="auto"/>
        <w:ind w:firstLine="720"/>
        <w:jc w:val="both"/>
        <w:rPr>
          <w:rFonts w:ascii="Times New Roman" w:hAnsi="Times New Roman" w:cs="Times New Roman"/>
          <w:i/>
          <w:iCs/>
          <w:sz w:val="28"/>
          <w:szCs w:val="28"/>
        </w:rPr>
      </w:pPr>
      <w:r w:rsidRPr="00044966">
        <w:rPr>
          <w:rFonts w:ascii="Times New Roman" w:hAnsi="Times New Roman" w:cs="Times New Roman"/>
          <w:i/>
          <w:iCs/>
          <w:sz w:val="28"/>
          <w:szCs w:val="28"/>
        </w:rPr>
        <w:t xml:space="preserve">Theo đề nghị của Giám đốc Sở Nông nghiệp và </w:t>
      </w:r>
      <w:r w:rsidR="00097A4C" w:rsidRPr="00044966">
        <w:rPr>
          <w:rFonts w:ascii="Times New Roman" w:hAnsi="Times New Roman" w:cs="Times New Roman"/>
          <w:i/>
          <w:iCs/>
          <w:sz w:val="28"/>
          <w:szCs w:val="28"/>
        </w:rPr>
        <w:t>Môi trường</w:t>
      </w:r>
      <w:r w:rsidRPr="00044966">
        <w:rPr>
          <w:rFonts w:ascii="Times New Roman" w:hAnsi="Times New Roman" w:cs="Times New Roman"/>
          <w:i/>
          <w:iCs/>
          <w:sz w:val="28"/>
          <w:szCs w:val="28"/>
        </w:rPr>
        <w:t xml:space="preserve"> tại Tờ trình số    </w:t>
      </w:r>
      <w:r w:rsidR="00F03C73" w:rsidRPr="00044966">
        <w:rPr>
          <w:rFonts w:ascii="Times New Roman" w:hAnsi="Times New Roman" w:cs="Times New Roman"/>
          <w:i/>
          <w:iCs/>
          <w:sz w:val="28"/>
          <w:szCs w:val="28"/>
        </w:rPr>
        <w:t>195</w:t>
      </w:r>
      <w:r w:rsidRPr="00044966">
        <w:rPr>
          <w:rFonts w:ascii="Times New Roman" w:hAnsi="Times New Roman" w:cs="Times New Roman"/>
          <w:i/>
          <w:iCs/>
          <w:sz w:val="28"/>
          <w:szCs w:val="28"/>
        </w:rPr>
        <w:t>/TTr-</w:t>
      </w:r>
      <w:r w:rsidR="007B64A6" w:rsidRPr="00044966">
        <w:rPr>
          <w:rFonts w:ascii="Times New Roman" w:hAnsi="Times New Roman" w:cs="Times New Roman"/>
          <w:i/>
          <w:iCs/>
          <w:sz w:val="28"/>
          <w:szCs w:val="28"/>
        </w:rPr>
        <w:t>SNN</w:t>
      </w:r>
      <w:r w:rsidR="00BA696C" w:rsidRPr="00044966">
        <w:rPr>
          <w:rFonts w:ascii="Times New Roman" w:hAnsi="Times New Roman" w:cs="Times New Roman"/>
          <w:i/>
          <w:iCs/>
          <w:sz w:val="28"/>
          <w:szCs w:val="28"/>
        </w:rPr>
        <w:t>MT</w:t>
      </w:r>
      <w:r w:rsidR="0063075C" w:rsidRPr="00044966">
        <w:rPr>
          <w:rFonts w:ascii="Times New Roman" w:hAnsi="Times New Roman" w:cs="Times New Roman"/>
          <w:i/>
          <w:iCs/>
          <w:sz w:val="28"/>
          <w:szCs w:val="28"/>
        </w:rPr>
        <w:t>-TTDVNN</w:t>
      </w:r>
      <w:r w:rsidR="001707DA" w:rsidRPr="00044966">
        <w:rPr>
          <w:rFonts w:ascii="Times New Roman" w:hAnsi="Times New Roman" w:cs="Times New Roman"/>
          <w:i/>
          <w:iCs/>
          <w:sz w:val="28"/>
          <w:szCs w:val="28"/>
        </w:rPr>
        <w:t xml:space="preserve"> ngày</w:t>
      </w:r>
      <w:r w:rsidR="00044966" w:rsidRPr="00044966">
        <w:rPr>
          <w:rFonts w:ascii="Times New Roman" w:hAnsi="Times New Roman" w:cs="Times New Roman"/>
          <w:i/>
          <w:iCs/>
          <w:sz w:val="28"/>
          <w:szCs w:val="28"/>
        </w:rPr>
        <w:t xml:space="preserve"> </w:t>
      </w:r>
      <w:r w:rsidR="0063075C" w:rsidRPr="00044966">
        <w:rPr>
          <w:rFonts w:ascii="Times New Roman" w:hAnsi="Times New Roman" w:cs="Times New Roman"/>
          <w:i/>
          <w:iCs/>
          <w:sz w:val="28"/>
          <w:szCs w:val="28"/>
        </w:rPr>
        <w:t>13</w:t>
      </w:r>
      <w:r w:rsidR="00DB2766" w:rsidRPr="00044966">
        <w:rPr>
          <w:rFonts w:ascii="Times New Roman" w:hAnsi="Times New Roman" w:cs="Times New Roman"/>
          <w:i/>
          <w:iCs/>
          <w:sz w:val="28"/>
          <w:szCs w:val="28"/>
        </w:rPr>
        <w:t xml:space="preserve"> </w:t>
      </w:r>
      <w:r w:rsidR="001707DA" w:rsidRPr="00044966">
        <w:rPr>
          <w:rFonts w:ascii="Times New Roman" w:hAnsi="Times New Roman" w:cs="Times New Roman"/>
          <w:i/>
          <w:iCs/>
          <w:sz w:val="28"/>
          <w:szCs w:val="28"/>
        </w:rPr>
        <w:t xml:space="preserve">tháng </w:t>
      </w:r>
      <w:r w:rsidR="0063075C" w:rsidRPr="00044966">
        <w:rPr>
          <w:rFonts w:ascii="Times New Roman" w:hAnsi="Times New Roman" w:cs="Times New Roman"/>
          <w:i/>
          <w:iCs/>
          <w:sz w:val="28"/>
          <w:szCs w:val="28"/>
        </w:rPr>
        <w:t>5</w:t>
      </w:r>
      <w:r w:rsidR="001707DA" w:rsidRPr="00044966">
        <w:rPr>
          <w:rFonts w:ascii="Times New Roman" w:hAnsi="Times New Roman" w:cs="Times New Roman"/>
          <w:i/>
          <w:iCs/>
          <w:sz w:val="28"/>
          <w:szCs w:val="28"/>
        </w:rPr>
        <w:t xml:space="preserve"> năm 202</w:t>
      </w:r>
      <w:r w:rsidR="00276F29" w:rsidRPr="00044966">
        <w:rPr>
          <w:rFonts w:ascii="Times New Roman" w:hAnsi="Times New Roman" w:cs="Times New Roman"/>
          <w:i/>
          <w:iCs/>
          <w:sz w:val="28"/>
          <w:szCs w:val="28"/>
        </w:rPr>
        <w:t>5</w:t>
      </w:r>
      <w:r w:rsidR="00815989" w:rsidRPr="00044966">
        <w:rPr>
          <w:rFonts w:ascii="Times New Roman" w:hAnsi="Times New Roman" w:cs="Times New Roman"/>
          <w:i/>
          <w:iCs/>
          <w:sz w:val="28"/>
          <w:szCs w:val="28"/>
        </w:rPr>
        <w:t xml:space="preserve"> và </w:t>
      </w:r>
      <w:r w:rsidR="00815989" w:rsidRPr="00044966">
        <w:rPr>
          <w:rFonts w:ascii="Times New Roman" w:hAnsi="Times New Roman" w:cs="Times New Roman"/>
          <w:i/>
          <w:iCs/>
          <w:sz w:val="28"/>
          <w:szCs w:val="28"/>
          <w:lang w:val="vi-VN"/>
        </w:rPr>
        <w:t xml:space="preserve">Tờ trình số </w:t>
      </w:r>
      <w:bookmarkStart w:id="1" w:name="_Hlk195626731"/>
      <w:r w:rsidR="00815989" w:rsidRPr="00044966">
        <w:rPr>
          <w:rFonts w:ascii="Times New Roman" w:hAnsi="Times New Roman" w:cs="Times New Roman"/>
          <w:bCs/>
          <w:i/>
          <w:iCs/>
          <w:sz w:val="28"/>
          <w:szCs w:val="32"/>
          <w:lang w:val="af-ZA"/>
        </w:rPr>
        <w:t>131/TTr-SNN-TTDVNN</w:t>
      </w:r>
      <w:r w:rsidR="00815989" w:rsidRPr="00044966">
        <w:rPr>
          <w:rFonts w:ascii="Times New Roman" w:hAnsi="Times New Roman" w:cs="Times New Roman"/>
          <w:bCs/>
          <w:i/>
          <w:iCs/>
          <w:sz w:val="28"/>
          <w:szCs w:val="32"/>
          <w:lang w:val="pt-BR"/>
        </w:rPr>
        <w:t xml:space="preserve"> ngày 23 tháng 4 năm 2025</w:t>
      </w:r>
      <w:bookmarkEnd w:id="1"/>
      <w:r w:rsidR="004A5A15" w:rsidRPr="00044966">
        <w:rPr>
          <w:rFonts w:ascii="Times New Roman" w:hAnsi="Times New Roman" w:cs="Times New Roman"/>
          <w:i/>
          <w:iCs/>
          <w:sz w:val="28"/>
          <w:szCs w:val="28"/>
        </w:rPr>
        <w:t>;</w:t>
      </w:r>
    </w:p>
    <w:p w14:paraId="17BF18AA" w14:textId="1D88E28A" w:rsidR="00F92130" w:rsidRPr="00044966" w:rsidRDefault="004A5A15" w:rsidP="00044966">
      <w:pPr>
        <w:spacing w:before="120" w:after="120" w:line="240" w:lineRule="auto"/>
        <w:ind w:firstLine="720"/>
        <w:jc w:val="both"/>
        <w:rPr>
          <w:rFonts w:ascii="Times New Roman" w:hAnsi="Times New Roman" w:cs="Times New Roman"/>
          <w:i/>
          <w:sz w:val="28"/>
        </w:rPr>
      </w:pPr>
      <w:r w:rsidRPr="00044966">
        <w:rPr>
          <w:rFonts w:ascii="Times New Roman" w:hAnsi="Times New Roman" w:cs="Times New Roman"/>
          <w:i/>
          <w:sz w:val="28"/>
        </w:rPr>
        <w:t>Uỷ</w:t>
      </w:r>
      <w:r w:rsidRPr="00044966">
        <w:rPr>
          <w:rFonts w:ascii="Times New Roman" w:hAnsi="Times New Roman" w:cs="Times New Roman"/>
          <w:i/>
          <w:sz w:val="28"/>
          <w:lang w:val="vi-VN"/>
        </w:rPr>
        <w:t xml:space="preserve"> ban nhân dân tỉnh ban hành </w:t>
      </w:r>
      <w:r w:rsidRPr="00044966">
        <w:rPr>
          <w:rFonts w:ascii="Times New Roman" w:hAnsi="Times New Roman" w:cs="Times New Roman"/>
          <w:i/>
          <w:sz w:val="28"/>
        </w:rPr>
        <w:t>Quyết định quy định định mức kinh tế - kỹ thuật áp dụng cho các hoạt động khuyến nông được áp dụng trong hoạt động khuyến nông, sử dụng nguồn ngân sách nhà nước trên địa bàn tỉnh Bình Phước</w:t>
      </w:r>
      <w:r w:rsidRPr="00044966">
        <w:rPr>
          <w:rFonts w:ascii="Times New Roman" w:hAnsi="Times New Roman" w:cs="Times New Roman"/>
          <w:i/>
          <w:sz w:val="28"/>
          <w:lang w:val="vi-VN"/>
        </w:rPr>
        <w:t>.</w:t>
      </w:r>
    </w:p>
    <w:p w14:paraId="5FF9F578" w14:textId="39D555FA" w:rsidR="00987DC4" w:rsidRPr="00044966" w:rsidRDefault="00BC366C" w:rsidP="00044966">
      <w:pPr>
        <w:spacing w:before="120" w:after="120" w:line="240" w:lineRule="auto"/>
        <w:ind w:firstLine="720"/>
        <w:jc w:val="both"/>
        <w:rPr>
          <w:rFonts w:ascii="Times New Roman" w:hAnsi="Times New Roman" w:cs="Times New Roman"/>
          <w:b/>
          <w:bCs/>
          <w:sz w:val="28"/>
          <w:szCs w:val="28"/>
        </w:rPr>
      </w:pPr>
      <w:r w:rsidRPr="00044966">
        <w:rPr>
          <w:rFonts w:ascii="Times New Roman" w:hAnsi="Times New Roman" w:cs="Times New Roman"/>
          <w:b/>
          <w:bCs/>
          <w:sz w:val="28"/>
          <w:szCs w:val="28"/>
        </w:rPr>
        <w:t>Điều 1.</w:t>
      </w:r>
      <w:r w:rsidR="00987DC4" w:rsidRPr="00044966">
        <w:rPr>
          <w:rFonts w:ascii="Times New Roman" w:hAnsi="Times New Roman" w:cs="Times New Roman"/>
          <w:sz w:val="28"/>
          <w:szCs w:val="28"/>
        </w:rPr>
        <w:t xml:space="preserve"> </w:t>
      </w:r>
      <w:r w:rsidR="00987DC4" w:rsidRPr="00044966">
        <w:rPr>
          <w:rFonts w:ascii="Times New Roman" w:hAnsi="Times New Roman" w:cs="Times New Roman"/>
          <w:b/>
          <w:bCs/>
          <w:sz w:val="28"/>
          <w:szCs w:val="28"/>
        </w:rPr>
        <w:t>Phạm vi điều chỉnh, đối tượng áp dụng</w:t>
      </w:r>
    </w:p>
    <w:p w14:paraId="001D31C9" w14:textId="6F7EC893" w:rsidR="002339B1" w:rsidRPr="00044966" w:rsidRDefault="002339B1" w:rsidP="00044966">
      <w:pPr>
        <w:spacing w:before="120" w:after="120" w:line="240" w:lineRule="auto"/>
        <w:ind w:firstLine="720"/>
        <w:jc w:val="both"/>
        <w:rPr>
          <w:rFonts w:ascii="Times New Roman" w:hAnsi="Times New Roman" w:cs="Times New Roman"/>
          <w:sz w:val="28"/>
          <w:szCs w:val="28"/>
        </w:rPr>
      </w:pPr>
      <w:r w:rsidRPr="00044966">
        <w:rPr>
          <w:rFonts w:ascii="Times New Roman" w:hAnsi="Times New Roman" w:cs="Times New Roman"/>
          <w:sz w:val="28"/>
          <w:szCs w:val="28"/>
        </w:rPr>
        <w:t xml:space="preserve">1. </w:t>
      </w:r>
      <w:r w:rsidRPr="00044966">
        <w:rPr>
          <w:rFonts w:ascii="Times New Roman" w:hAnsi="Times New Roman" w:cs="Times New Roman"/>
          <w:bCs/>
          <w:sz w:val="28"/>
          <w:szCs w:val="28"/>
        </w:rPr>
        <w:t>Phạm vi điều chỉnh</w:t>
      </w:r>
    </w:p>
    <w:p w14:paraId="2DEDF3AC" w14:textId="7BBD6C0F" w:rsidR="00987DC4" w:rsidRPr="00044966" w:rsidRDefault="004A5A15" w:rsidP="00044966">
      <w:pPr>
        <w:spacing w:before="120" w:after="120" w:line="240" w:lineRule="auto"/>
        <w:ind w:firstLine="720"/>
        <w:jc w:val="both"/>
        <w:rPr>
          <w:rFonts w:ascii="Times New Roman" w:hAnsi="Times New Roman" w:cs="Times New Roman"/>
          <w:sz w:val="28"/>
          <w:szCs w:val="28"/>
        </w:rPr>
      </w:pPr>
      <w:r w:rsidRPr="00044966">
        <w:rPr>
          <w:rFonts w:ascii="Times New Roman" w:hAnsi="Times New Roman" w:cs="Times New Roman"/>
          <w:sz w:val="28"/>
          <w:szCs w:val="28"/>
        </w:rPr>
        <w:t>a)</w:t>
      </w:r>
      <w:r w:rsidR="00987DC4" w:rsidRPr="00044966">
        <w:rPr>
          <w:rFonts w:ascii="Times New Roman" w:hAnsi="Times New Roman" w:cs="Times New Roman"/>
          <w:sz w:val="28"/>
          <w:szCs w:val="28"/>
        </w:rPr>
        <w:t xml:space="preserve"> </w:t>
      </w:r>
      <w:r w:rsidR="00AC4200" w:rsidRPr="00044966">
        <w:rPr>
          <w:rFonts w:ascii="Times New Roman" w:hAnsi="Times New Roman" w:cs="Times New Roman"/>
          <w:sz w:val="28"/>
          <w:szCs w:val="28"/>
        </w:rPr>
        <w:t>Quyết định này quy định đ</w:t>
      </w:r>
      <w:r w:rsidR="00987DC4" w:rsidRPr="00044966">
        <w:rPr>
          <w:rFonts w:ascii="Times New Roman" w:hAnsi="Times New Roman" w:cs="Times New Roman"/>
          <w:sz w:val="28"/>
          <w:szCs w:val="28"/>
        </w:rPr>
        <w:t xml:space="preserve">ịnh mức kinh tế - kỹ thuật áp dụng cho các hoạt động khuyến nông được áp dụng trong hoạt động khuyến nông, sử dụng nguồn </w:t>
      </w:r>
      <w:r w:rsidR="000E7546" w:rsidRPr="00044966">
        <w:rPr>
          <w:rFonts w:ascii="Times New Roman" w:hAnsi="Times New Roman" w:cs="Times New Roman"/>
          <w:sz w:val="28"/>
          <w:szCs w:val="28"/>
        </w:rPr>
        <w:t>N</w:t>
      </w:r>
      <w:r w:rsidR="00987DC4" w:rsidRPr="00044966">
        <w:rPr>
          <w:rFonts w:ascii="Times New Roman" w:hAnsi="Times New Roman" w:cs="Times New Roman"/>
          <w:sz w:val="28"/>
          <w:szCs w:val="28"/>
        </w:rPr>
        <w:t xml:space="preserve">gân sách </w:t>
      </w:r>
      <w:r w:rsidR="000E7546" w:rsidRPr="00044966">
        <w:rPr>
          <w:rFonts w:ascii="Times New Roman" w:hAnsi="Times New Roman" w:cs="Times New Roman"/>
          <w:sz w:val="28"/>
          <w:szCs w:val="28"/>
        </w:rPr>
        <w:t>N</w:t>
      </w:r>
      <w:r w:rsidR="00987DC4" w:rsidRPr="00044966">
        <w:rPr>
          <w:rFonts w:ascii="Times New Roman" w:hAnsi="Times New Roman" w:cs="Times New Roman"/>
          <w:sz w:val="28"/>
          <w:szCs w:val="28"/>
        </w:rPr>
        <w:t xml:space="preserve">hà nước trên địa bàn tỉnh Bình Phước. </w:t>
      </w:r>
    </w:p>
    <w:p w14:paraId="1CA9CC0D" w14:textId="7E89A7DA" w:rsidR="00987DC4" w:rsidRPr="00044966" w:rsidRDefault="004A5A15" w:rsidP="004A5A15">
      <w:pPr>
        <w:spacing w:before="120" w:after="120" w:line="240" w:lineRule="auto"/>
        <w:ind w:firstLine="720"/>
        <w:jc w:val="both"/>
        <w:rPr>
          <w:rFonts w:ascii="Times New Roman" w:hAnsi="Times New Roman" w:cs="Times New Roman"/>
          <w:sz w:val="28"/>
          <w:szCs w:val="28"/>
        </w:rPr>
      </w:pPr>
      <w:r w:rsidRPr="00044966">
        <w:rPr>
          <w:rFonts w:ascii="Times New Roman" w:hAnsi="Times New Roman" w:cs="Times New Roman"/>
          <w:sz w:val="28"/>
          <w:szCs w:val="28"/>
        </w:rPr>
        <w:t>b)</w:t>
      </w:r>
      <w:r w:rsidR="00987DC4" w:rsidRPr="00044966">
        <w:rPr>
          <w:rFonts w:ascii="Times New Roman" w:hAnsi="Times New Roman" w:cs="Times New Roman"/>
          <w:sz w:val="28"/>
          <w:szCs w:val="28"/>
        </w:rPr>
        <w:t xml:space="preserve"> Định mức kinh tế - kỹ thuật áp dụng cho các hoạt động khuyến nông là cơ sở để lập dự toán, quản lý, sử dụng và quyết toán kinh phí </w:t>
      </w:r>
      <w:r w:rsidR="000E7546" w:rsidRPr="00044966">
        <w:rPr>
          <w:rFonts w:ascii="Times New Roman" w:hAnsi="Times New Roman" w:cs="Times New Roman"/>
          <w:sz w:val="28"/>
          <w:szCs w:val="28"/>
        </w:rPr>
        <w:t xml:space="preserve">Ngân sách Nhà nước </w:t>
      </w:r>
      <w:r w:rsidR="00987DC4" w:rsidRPr="00044966">
        <w:rPr>
          <w:rFonts w:ascii="Times New Roman" w:hAnsi="Times New Roman" w:cs="Times New Roman"/>
          <w:sz w:val="28"/>
          <w:szCs w:val="28"/>
        </w:rPr>
        <w:t xml:space="preserve">thực hiện nhiệm vụ khuyến nông trên địa bàn tỉnh Bình Phước. </w:t>
      </w:r>
    </w:p>
    <w:p w14:paraId="3905DBE6" w14:textId="77777777" w:rsidR="00987DC4" w:rsidRPr="00044966" w:rsidRDefault="00987DC4" w:rsidP="004A5A15">
      <w:pPr>
        <w:spacing w:before="120" w:after="120" w:line="240" w:lineRule="auto"/>
        <w:ind w:firstLine="720"/>
        <w:jc w:val="both"/>
        <w:rPr>
          <w:rFonts w:ascii="Times New Roman" w:hAnsi="Times New Roman" w:cs="Times New Roman"/>
          <w:bCs/>
          <w:sz w:val="28"/>
          <w:szCs w:val="28"/>
        </w:rPr>
      </w:pPr>
      <w:r w:rsidRPr="00044966">
        <w:rPr>
          <w:rFonts w:ascii="Times New Roman" w:hAnsi="Times New Roman" w:cs="Times New Roman"/>
          <w:bCs/>
          <w:sz w:val="28"/>
          <w:szCs w:val="28"/>
        </w:rPr>
        <w:lastRenderedPageBreak/>
        <w:t>2. Đối tượng áp dụng</w:t>
      </w:r>
    </w:p>
    <w:p w14:paraId="30D1E3D7" w14:textId="77777777" w:rsidR="00987DC4" w:rsidRPr="00044966" w:rsidRDefault="00987DC4" w:rsidP="004A5A15">
      <w:pPr>
        <w:spacing w:before="120" w:after="120" w:line="240" w:lineRule="auto"/>
        <w:ind w:firstLine="720"/>
        <w:jc w:val="both"/>
        <w:rPr>
          <w:rFonts w:ascii="Times New Roman" w:hAnsi="Times New Roman" w:cs="Times New Roman"/>
          <w:sz w:val="28"/>
          <w:szCs w:val="28"/>
        </w:rPr>
      </w:pPr>
      <w:r w:rsidRPr="00044966">
        <w:rPr>
          <w:rFonts w:ascii="Times New Roman" w:hAnsi="Times New Roman" w:cs="Times New Roman"/>
          <w:sz w:val="28"/>
          <w:szCs w:val="28"/>
        </w:rPr>
        <w:t xml:space="preserve">Định mức kinh tế - kỹ thuật áp dụng cho các hoạt động khuyến nông được áp dụng đối với các tổ chức, cá nhân thực hiện các hoạt động khuyến nông trên địa bàn tỉnh Bình Phước. </w:t>
      </w:r>
    </w:p>
    <w:p w14:paraId="6DE1A2F0" w14:textId="5DD1F1B6" w:rsidR="002339B1" w:rsidRPr="00044966" w:rsidRDefault="00E93328" w:rsidP="004A5A15">
      <w:pPr>
        <w:spacing w:before="120" w:after="120" w:line="240" w:lineRule="auto"/>
        <w:ind w:firstLine="720"/>
        <w:jc w:val="both"/>
        <w:rPr>
          <w:rFonts w:ascii="Times New Roman" w:hAnsi="Times New Roman" w:cs="Times New Roman"/>
          <w:b/>
          <w:bCs/>
          <w:sz w:val="28"/>
          <w:szCs w:val="28"/>
        </w:rPr>
      </w:pPr>
      <w:r w:rsidRPr="00044966">
        <w:rPr>
          <w:rFonts w:ascii="Times New Roman" w:hAnsi="Times New Roman" w:cs="Times New Roman"/>
          <w:b/>
          <w:bCs/>
          <w:sz w:val="28"/>
          <w:szCs w:val="28"/>
        </w:rPr>
        <w:t xml:space="preserve">Điều 2. </w:t>
      </w:r>
      <w:r w:rsidR="00696993" w:rsidRPr="00044966">
        <w:rPr>
          <w:rFonts w:ascii="Times New Roman" w:hAnsi="Times New Roman" w:cs="Times New Roman"/>
          <w:b/>
          <w:bCs/>
          <w:sz w:val="28"/>
          <w:szCs w:val="28"/>
        </w:rPr>
        <w:t>Đ</w:t>
      </w:r>
      <w:r w:rsidR="00696993" w:rsidRPr="00044966">
        <w:rPr>
          <w:rFonts w:ascii="Times New Roman" w:hAnsi="Times New Roman" w:cs="Times New Roman"/>
          <w:b/>
          <w:sz w:val="28"/>
          <w:szCs w:val="28"/>
        </w:rPr>
        <w:t xml:space="preserve">ịnh </w:t>
      </w:r>
      <w:r w:rsidR="00003DEF" w:rsidRPr="00044966">
        <w:rPr>
          <w:rFonts w:ascii="Times New Roman" w:hAnsi="Times New Roman" w:cs="Times New Roman"/>
          <w:b/>
          <w:sz w:val="28"/>
          <w:szCs w:val="28"/>
        </w:rPr>
        <w:t>mức kinh tế - kỹ thuật áp dụng cho các hoạt động khuyến nông trên địa bàn tỉnh Bỉnh Phướ</w:t>
      </w:r>
      <w:r w:rsidR="00F35B36" w:rsidRPr="00044966">
        <w:rPr>
          <w:rFonts w:ascii="Times New Roman" w:hAnsi="Times New Roman" w:cs="Times New Roman"/>
          <w:b/>
          <w:sz w:val="28"/>
          <w:szCs w:val="28"/>
        </w:rPr>
        <w:t>c</w:t>
      </w:r>
    </w:p>
    <w:p w14:paraId="3784E39C" w14:textId="6A53C982" w:rsidR="002339B1" w:rsidRPr="00044966" w:rsidRDefault="00276F29" w:rsidP="004A5A15">
      <w:pPr>
        <w:pStyle w:val="ListParagraph"/>
        <w:spacing w:before="120" w:after="120" w:line="240" w:lineRule="auto"/>
        <w:ind w:left="0" w:firstLine="720"/>
        <w:jc w:val="both"/>
        <w:rPr>
          <w:rFonts w:ascii="Times New Roman" w:hAnsi="Times New Roman" w:cs="Times New Roman"/>
          <w:i/>
          <w:sz w:val="28"/>
        </w:rPr>
      </w:pPr>
      <w:r w:rsidRPr="00044966">
        <w:rPr>
          <w:rFonts w:ascii="Times New Roman" w:hAnsi="Times New Roman" w:cs="Times New Roman"/>
          <w:sz w:val="28"/>
          <w:szCs w:val="28"/>
        </w:rPr>
        <w:t xml:space="preserve">1. Lĩnh vực </w:t>
      </w:r>
      <w:r w:rsidR="000E7546" w:rsidRPr="00044966">
        <w:rPr>
          <w:rFonts w:ascii="Times New Roman" w:hAnsi="Times New Roman" w:cs="Times New Roman"/>
          <w:sz w:val="28"/>
          <w:szCs w:val="28"/>
        </w:rPr>
        <w:t>T</w:t>
      </w:r>
      <w:r w:rsidRPr="00044966">
        <w:rPr>
          <w:rFonts w:ascii="Times New Roman" w:hAnsi="Times New Roman" w:cs="Times New Roman"/>
          <w:sz w:val="28"/>
          <w:szCs w:val="28"/>
        </w:rPr>
        <w:t xml:space="preserve">rồng trọt </w:t>
      </w:r>
      <w:r w:rsidR="000E7546" w:rsidRPr="00044966">
        <w:rPr>
          <w:rFonts w:ascii="Times New Roman" w:hAnsi="Times New Roman" w:cs="Times New Roman"/>
          <w:sz w:val="28"/>
          <w:szCs w:val="28"/>
        </w:rPr>
        <w:t>-</w:t>
      </w:r>
      <w:r w:rsidRPr="00044966">
        <w:rPr>
          <w:rFonts w:ascii="Times New Roman" w:hAnsi="Times New Roman" w:cs="Times New Roman"/>
          <w:sz w:val="28"/>
          <w:szCs w:val="28"/>
        </w:rPr>
        <w:t xml:space="preserve"> Bảo vệ thực vậ</w:t>
      </w:r>
      <w:r w:rsidR="003C429C" w:rsidRPr="00044966">
        <w:rPr>
          <w:rFonts w:ascii="Times New Roman" w:hAnsi="Times New Roman" w:cs="Times New Roman"/>
          <w:sz w:val="28"/>
          <w:szCs w:val="28"/>
        </w:rPr>
        <w:t xml:space="preserve">t </w:t>
      </w:r>
      <w:r w:rsidR="003C429C" w:rsidRPr="00044966">
        <w:rPr>
          <w:rFonts w:ascii="Times New Roman" w:hAnsi="Times New Roman" w:cs="Times New Roman"/>
          <w:i/>
          <w:sz w:val="28"/>
          <w:szCs w:val="28"/>
        </w:rPr>
        <w:t>(</w:t>
      </w:r>
      <w:r w:rsidR="0024421C" w:rsidRPr="00044966">
        <w:rPr>
          <w:rFonts w:ascii="Times New Roman" w:hAnsi="Times New Roman" w:cs="Times New Roman"/>
          <w:i/>
          <w:sz w:val="28"/>
        </w:rPr>
        <w:t xml:space="preserve">Phụ </w:t>
      </w:r>
      <w:r w:rsidR="00852E1F" w:rsidRPr="00044966">
        <w:rPr>
          <w:rFonts w:ascii="Times New Roman" w:hAnsi="Times New Roman" w:cs="Times New Roman"/>
          <w:i/>
          <w:sz w:val="28"/>
        </w:rPr>
        <w:t xml:space="preserve">lục </w:t>
      </w:r>
      <w:r w:rsidR="005E15F0" w:rsidRPr="00044966">
        <w:rPr>
          <w:rFonts w:ascii="Times New Roman" w:hAnsi="Times New Roman" w:cs="Times New Roman"/>
          <w:i/>
          <w:sz w:val="28"/>
        </w:rPr>
        <w:t>1</w:t>
      </w:r>
      <w:r w:rsidR="00852E1F" w:rsidRPr="00044966">
        <w:rPr>
          <w:rFonts w:ascii="Times New Roman" w:hAnsi="Times New Roman" w:cs="Times New Roman"/>
          <w:i/>
          <w:sz w:val="28"/>
        </w:rPr>
        <w:t xml:space="preserve"> </w:t>
      </w:r>
      <w:r w:rsidR="003C429C" w:rsidRPr="00044966">
        <w:rPr>
          <w:rFonts w:ascii="Times New Roman" w:hAnsi="Times New Roman" w:cs="Times New Roman"/>
          <w:i/>
          <w:sz w:val="28"/>
        </w:rPr>
        <w:t>kèm theo</w:t>
      </w:r>
      <w:r w:rsidR="0024421C" w:rsidRPr="00044966">
        <w:rPr>
          <w:rFonts w:ascii="Times New Roman" w:hAnsi="Times New Roman" w:cs="Times New Roman"/>
          <w:i/>
          <w:sz w:val="28"/>
        </w:rPr>
        <w:t>)</w:t>
      </w:r>
    </w:p>
    <w:p w14:paraId="72357AE8" w14:textId="77777777" w:rsidR="0038538D" w:rsidRPr="00044966" w:rsidRDefault="0038538D" w:rsidP="004A5A15">
      <w:pPr>
        <w:pStyle w:val="ListParagraph"/>
        <w:spacing w:before="120" w:after="120" w:line="240" w:lineRule="auto"/>
        <w:ind w:left="0" w:firstLine="720"/>
        <w:jc w:val="both"/>
        <w:rPr>
          <w:rFonts w:ascii="Times New Roman" w:hAnsi="Times New Roman" w:cs="Times New Roman"/>
          <w:i/>
          <w:sz w:val="8"/>
        </w:rPr>
      </w:pPr>
    </w:p>
    <w:p w14:paraId="22296D08" w14:textId="6CC56E31" w:rsidR="003C429C" w:rsidRPr="00044966" w:rsidRDefault="00045A01" w:rsidP="004A5A15">
      <w:pPr>
        <w:pStyle w:val="ListParagraph"/>
        <w:spacing w:before="120" w:after="120" w:line="240" w:lineRule="auto"/>
        <w:ind w:left="0" w:firstLine="720"/>
        <w:jc w:val="both"/>
        <w:rPr>
          <w:rFonts w:ascii="Times New Roman" w:hAnsi="Times New Roman" w:cs="Times New Roman"/>
          <w:i/>
          <w:sz w:val="28"/>
        </w:rPr>
      </w:pPr>
      <w:r w:rsidRPr="00044966">
        <w:rPr>
          <w:rFonts w:ascii="Times New Roman" w:hAnsi="Times New Roman" w:cs="Times New Roman"/>
          <w:sz w:val="28"/>
          <w:szCs w:val="28"/>
        </w:rPr>
        <w:t>2. Lĩnh vự</w:t>
      </w:r>
      <w:r w:rsidR="003C429C" w:rsidRPr="00044966">
        <w:rPr>
          <w:rFonts w:ascii="Times New Roman" w:hAnsi="Times New Roman" w:cs="Times New Roman"/>
          <w:sz w:val="28"/>
          <w:szCs w:val="28"/>
        </w:rPr>
        <w:t xml:space="preserve">c Chăn nuôi </w:t>
      </w:r>
      <w:r w:rsidR="000E7546" w:rsidRPr="00044966">
        <w:rPr>
          <w:rFonts w:ascii="Times New Roman" w:hAnsi="Times New Roman" w:cs="Times New Roman"/>
          <w:sz w:val="28"/>
          <w:szCs w:val="28"/>
        </w:rPr>
        <w:t>-</w:t>
      </w:r>
      <w:r w:rsidR="003C429C" w:rsidRPr="00044966">
        <w:rPr>
          <w:rFonts w:ascii="Times New Roman" w:hAnsi="Times New Roman" w:cs="Times New Roman"/>
          <w:sz w:val="28"/>
          <w:szCs w:val="28"/>
        </w:rPr>
        <w:t xml:space="preserve"> Thú y </w:t>
      </w:r>
      <w:r w:rsidR="003C429C" w:rsidRPr="00044966">
        <w:rPr>
          <w:rFonts w:ascii="Times New Roman" w:hAnsi="Times New Roman" w:cs="Times New Roman"/>
          <w:i/>
          <w:sz w:val="28"/>
          <w:szCs w:val="28"/>
        </w:rPr>
        <w:t>(</w:t>
      </w:r>
      <w:r w:rsidR="003C429C" w:rsidRPr="00044966">
        <w:rPr>
          <w:rFonts w:ascii="Times New Roman" w:hAnsi="Times New Roman" w:cs="Times New Roman"/>
          <w:i/>
          <w:sz w:val="28"/>
        </w:rPr>
        <w:t xml:space="preserve">Phụ lục </w:t>
      </w:r>
      <w:r w:rsidR="005E15F0" w:rsidRPr="00044966">
        <w:rPr>
          <w:rFonts w:ascii="Times New Roman" w:hAnsi="Times New Roman" w:cs="Times New Roman"/>
          <w:i/>
          <w:sz w:val="28"/>
        </w:rPr>
        <w:t>2</w:t>
      </w:r>
      <w:r w:rsidR="003C429C" w:rsidRPr="00044966">
        <w:rPr>
          <w:rFonts w:ascii="Times New Roman" w:hAnsi="Times New Roman" w:cs="Times New Roman"/>
          <w:i/>
          <w:sz w:val="28"/>
        </w:rPr>
        <w:t xml:space="preserve"> kèm theo)</w:t>
      </w:r>
    </w:p>
    <w:p w14:paraId="736887B3" w14:textId="77777777" w:rsidR="0038538D" w:rsidRPr="00044966" w:rsidRDefault="0038538D" w:rsidP="004A5A15">
      <w:pPr>
        <w:pStyle w:val="ListParagraph"/>
        <w:spacing w:before="120" w:after="120" w:line="240" w:lineRule="auto"/>
        <w:ind w:left="0" w:firstLine="720"/>
        <w:jc w:val="both"/>
        <w:rPr>
          <w:rFonts w:ascii="Times New Roman" w:hAnsi="Times New Roman" w:cs="Times New Roman"/>
          <w:sz w:val="8"/>
          <w:szCs w:val="28"/>
        </w:rPr>
      </w:pPr>
    </w:p>
    <w:p w14:paraId="37AA604C" w14:textId="2E78B39E" w:rsidR="003C429C" w:rsidRPr="00044966" w:rsidRDefault="00045A01" w:rsidP="004A5A15">
      <w:pPr>
        <w:pStyle w:val="ListParagraph"/>
        <w:spacing w:before="120" w:after="120" w:line="240" w:lineRule="auto"/>
        <w:ind w:left="0" w:firstLine="720"/>
        <w:jc w:val="both"/>
        <w:rPr>
          <w:rFonts w:ascii="Times New Roman" w:hAnsi="Times New Roman" w:cs="Times New Roman"/>
          <w:i/>
          <w:sz w:val="28"/>
        </w:rPr>
      </w:pPr>
      <w:r w:rsidRPr="00044966">
        <w:rPr>
          <w:rFonts w:ascii="Times New Roman" w:hAnsi="Times New Roman" w:cs="Times New Roman"/>
          <w:sz w:val="28"/>
          <w:szCs w:val="28"/>
        </w:rPr>
        <w:t>3. Lĩnh Thủy sản</w:t>
      </w:r>
      <w:r w:rsidR="003C429C" w:rsidRPr="00044966">
        <w:rPr>
          <w:rFonts w:ascii="Times New Roman" w:hAnsi="Times New Roman" w:cs="Times New Roman"/>
          <w:sz w:val="28"/>
          <w:szCs w:val="28"/>
        </w:rPr>
        <w:t xml:space="preserve"> </w:t>
      </w:r>
      <w:r w:rsidR="003C429C" w:rsidRPr="00044966">
        <w:rPr>
          <w:rFonts w:ascii="Times New Roman" w:hAnsi="Times New Roman" w:cs="Times New Roman"/>
          <w:i/>
          <w:sz w:val="28"/>
          <w:szCs w:val="28"/>
        </w:rPr>
        <w:t>(</w:t>
      </w:r>
      <w:r w:rsidR="003C429C" w:rsidRPr="00044966">
        <w:rPr>
          <w:rFonts w:ascii="Times New Roman" w:hAnsi="Times New Roman" w:cs="Times New Roman"/>
          <w:i/>
          <w:sz w:val="28"/>
        </w:rPr>
        <w:t xml:space="preserve">Phụ lục </w:t>
      </w:r>
      <w:r w:rsidR="005E15F0" w:rsidRPr="00044966">
        <w:rPr>
          <w:rFonts w:ascii="Times New Roman" w:hAnsi="Times New Roman" w:cs="Times New Roman"/>
          <w:i/>
          <w:sz w:val="28"/>
        </w:rPr>
        <w:t>3</w:t>
      </w:r>
      <w:r w:rsidR="003C429C" w:rsidRPr="00044966">
        <w:rPr>
          <w:rFonts w:ascii="Times New Roman" w:hAnsi="Times New Roman" w:cs="Times New Roman"/>
          <w:i/>
          <w:sz w:val="28"/>
        </w:rPr>
        <w:t xml:space="preserve"> kèm theo)</w:t>
      </w:r>
    </w:p>
    <w:p w14:paraId="0C2AD518" w14:textId="77777777" w:rsidR="0038538D" w:rsidRPr="00044966" w:rsidRDefault="0038538D" w:rsidP="004A5A15">
      <w:pPr>
        <w:pStyle w:val="ListParagraph"/>
        <w:spacing w:before="120" w:after="120" w:line="240" w:lineRule="auto"/>
        <w:ind w:left="0" w:firstLine="720"/>
        <w:jc w:val="both"/>
        <w:rPr>
          <w:rFonts w:ascii="Times New Roman" w:hAnsi="Times New Roman" w:cs="Times New Roman"/>
          <w:sz w:val="6"/>
          <w:szCs w:val="28"/>
        </w:rPr>
      </w:pPr>
    </w:p>
    <w:p w14:paraId="64C60415" w14:textId="056DF895" w:rsidR="003C429C" w:rsidRPr="00044966" w:rsidRDefault="00045A01" w:rsidP="004A5A15">
      <w:pPr>
        <w:pStyle w:val="ListParagraph"/>
        <w:spacing w:before="120" w:after="120" w:line="240" w:lineRule="auto"/>
        <w:ind w:left="0" w:firstLine="720"/>
        <w:jc w:val="both"/>
        <w:rPr>
          <w:rFonts w:ascii="Times New Roman" w:hAnsi="Times New Roman" w:cs="Times New Roman"/>
          <w:i/>
          <w:sz w:val="28"/>
        </w:rPr>
      </w:pPr>
      <w:r w:rsidRPr="00044966">
        <w:rPr>
          <w:rFonts w:ascii="Times New Roman" w:hAnsi="Times New Roman" w:cs="Times New Roman"/>
          <w:sz w:val="28"/>
          <w:szCs w:val="28"/>
        </w:rPr>
        <w:t xml:space="preserve">4. Lĩnh vực Thông tin tuyên truyền </w:t>
      </w:r>
      <w:r w:rsidR="000E7546" w:rsidRPr="00044966">
        <w:rPr>
          <w:rFonts w:ascii="Times New Roman" w:hAnsi="Times New Roman" w:cs="Times New Roman"/>
          <w:sz w:val="28"/>
          <w:szCs w:val="28"/>
        </w:rPr>
        <w:t>K</w:t>
      </w:r>
      <w:r w:rsidRPr="00044966">
        <w:rPr>
          <w:rFonts w:ascii="Times New Roman" w:hAnsi="Times New Roman" w:cs="Times New Roman"/>
          <w:sz w:val="28"/>
          <w:szCs w:val="28"/>
        </w:rPr>
        <w:t>huyến nông</w:t>
      </w:r>
      <w:r w:rsidR="003C429C" w:rsidRPr="00044966">
        <w:rPr>
          <w:rFonts w:ascii="Times New Roman" w:hAnsi="Times New Roman" w:cs="Times New Roman"/>
          <w:sz w:val="28"/>
          <w:szCs w:val="28"/>
        </w:rPr>
        <w:t xml:space="preserve"> </w:t>
      </w:r>
      <w:r w:rsidR="003C429C" w:rsidRPr="00044966">
        <w:rPr>
          <w:rFonts w:ascii="Times New Roman" w:hAnsi="Times New Roman" w:cs="Times New Roman"/>
          <w:i/>
          <w:sz w:val="28"/>
          <w:szCs w:val="28"/>
        </w:rPr>
        <w:t>(</w:t>
      </w:r>
      <w:r w:rsidR="003C429C" w:rsidRPr="00044966">
        <w:rPr>
          <w:rFonts w:ascii="Times New Roman" w:hAnsi="Times New Roman" w:cs="Times New Roman"/>
          <w:i/>
          <w:sz w:val="28"/>
        </w:rPr>
        <w:t xml:space="preserve">Phụ lục </w:t>
      </w:r>
      <w:r w:rsidR="005E15F0" w:rsidRPr="00044966">
        <w:rPr>
          <w:rFonts w:ascii="Times New Roman" w:hAnsi="Times New Roman" w:cs="Times New Roman"/>
          <w:i/>
          <w:sz w:val="28"/>
        </w:rPr>
        <w:t>4</w:t>
      </w:r>
      <w:r w:rsidR="003C429C" w:rsidRPr="00044966">
        <w:rPr>
          <w:rFonts w:ascii="Times New Roman" w:hAnsi="Times New Roman" w:cs="Times New Roman"/>
          <w:i/>
          <w:sz w:val="28"/>
        </w:rPr>
        <w:t xml:space="preserve"> kèm theo)</w:t>
      </w:r>
    </w:p>
    <w:p w14:paraId="623D9EF5" w14:textId="77777777" w:rsidR="0038538D" w:rsidRPr="00044966" w:rsidRDefault="0038538D" w:rsidP="004A5A15">
      <w:pPr>
        <w:pStyle w:val="ListParagraph"/>
        <w:spacing w:before="120" w:after="120" w:line="240" w:lineRule="auto"/>
        <w:ind w:left="0" w:firstLine="720"/>
        <w:jc w:val="both"/>
        <w:rPr>
          <w:rFonts w:ascii="Times New Roman" w:hAnsi="Times New Roman" w:cs="Times New Roman"/>
          <w:sz w:val="6"/>
          <w:szCs w:val="28"/>
        </w:rPr>
      </w:pPr>
    </w:p>
    <w:p w14:paraId="1BBC1AA9" w14:textId="263D44A3" w:rsidR="003C429C" w:rsidRPr="00044966" w:rsidRDefault="00045A01" w:rsidP="004A5A15">
      <w:pPr>
        <w:pStyle w:val="ListParagraph"/>
        <w:spacing w:before="120" w:after="120" w:line="240" w:lineRule="auto"/>
        <w:ind w:left="0" w:firstLine="720"/>
        <w:jc w:val="both"/>
        <w:rPr>
          <w:rFonts w:ascii="Times New Roman" w:hAnsi="Times New Roman" w:cs="Times New Roman"/>
          <w:i/>
          <w:sz w:val="28"/>
        </w:rPr>
      </w:pPr>
      <w:r w:rsidRPr="00044966">
        <w:rPr>
          <w:rFonts w:ascii="Times New Roman" w:hAnsi="Times New Roman" w:cs="Times New Roman"/>
          <w:sz w:val="28"/>
          <w:szCs w:val="28"/>
        </w:rPr>
        <w:t xml:space="preserve">5. Lĩnh vực Đào tạo huấn luyện </w:t>
      </w:r>
      <w:r w:rsidR="000E7546" w:rsidRPr="00044966">
        <w:rPr>
          <w:rFonts w:ascii="Times New Roman" w:hAnsi="Times New Roman" w:cs="Times New Roman"/>
          <w:sz w:val="28"/>
          <w:szCs w:val="28"/>
        </w:rPr>
        <w:t>K</w:t>
      </w:r>
      <w:r w:rsidRPr="00044966">
        <w:rPr>
          <w:rFonts w:ascii="Times New Roman" w:hAnsi="Times New Roman" w:cs="Times New Roman"/>
          <w:sz w:val="28"/>
          <w:szCs w:val="28"/>
        </w:rPr>
        <w:t>huyến nông</w:t>
      </w:r>
      <w:r w:rsidR="003C429C" w:rsidRPr="00044966">
        <w:rPr>
          <w:rFonts w:ascii="Times New Roman" w:hAnsi="Times New Roman" w:cs="Times New Roman"/>
          <w:sz w:val="28"/>
          <w:szCs w:val="28"/>
        </w:rPr>
        <w:t xml:space="preserve"> </w:t>
      </w:r>
      <w:r w:rsidR="003C429C" w:rsidRPr="00044966">
        <w:rPr>
          <w:rFonts w:ascii="Times New Roman" w:hAnsi="Times New Roman" w:cs="Times New Roman"/>
          <w:i/>
          <w:sz w:val="28"/>
          <w:szCs w:val="28"/>
        </w:rPr>
        <w:t>(</w:t>
      </w:r>
      <w:r w:rsidR="003C429C" w:rsidRPr="00044966">
        <w:rPr>
          <w:rFonts w:ascii="Times New Roman" w:hAnsi="Times New Roman" w:cs="Times New Roman"/>
          <w:i/>
          <w:sz w:val="28"/>
        </w:rPr>
        <w:t xml:space="preserve">Phụ lục </w:t>
      </w:r>
      <w:r w:rsidR="005E15F0" w:rsidRPr="00044966">
        <w:rPr>
          <w:rFonts w:ascii="Times New Roman" w:hAnsi="Times New Roman" w:cs="Times New Roman"/>
          <w:i/>
          <w:sz w:val="28"/>
        </w:rPr>
        <w:t>5</w:t>
      </w:r>
      <w:r w:rsidR="003C429C" w:rsidRPr="00044966">
        <w:rPr>
          <w:rFonts w:ascii="Times New Roman" w:hAnsi="Times New Roman" w:cs="Times New Roman"/>
          <w:i/>
          <w:sz w:val="28"/>
        </w:rPr>
        <w:t xml:space="preserve"> kèm theo)</w:t>
      </w:r>
    </w:p>
    <w:p w14:paraId="71080168" w14:textId="77777777" w:rsidR="0038538D" w:rsidRPr="00044966" w:rsidRDefault="0024421C" w:rsidP="004A5A15">
      <w:pPr>
        <w:pStyle w:val="ListParagraph"/>
        <w:spacing w:before="120" w:after="120" w:line="240" w:lineRule="auto"/>
        <w:ind w:left="0" w:firstLine="720"/>
        <w:jc w:val="both"/>
        <w:rPr>
          <w:rFonts w:ascii="Times New Roman" w:hAnsi="Times New Roman" w:cs="Times New Roman"/>
          <w:i/>
          <w:sz w:val="8"/>
          <w:szCs w:val="28"/>
          <w:vertAlign w:val="subscript"/>
        </w:rPr>
      </w:pPr>
      <w:r w:rsidRPr="00044966">
        <w:rPr>
          <w:rFonts w:ascii="Times New Roman" w:hAnsi="Times New Roman" w:cs="Times New Roman"/>
          <w:i/>
          <w:sz w:val="28"/>
          <w:szCs w:val="28"/>
          <w:vertAlign w:val="subscript"/>
        </w:rPr>
        <w:softHyphen/>
      </w:r>
      <w:r w:rsidRPr="00044966">
        <w:rPr>
          <w:rFonts w:ascii="Times New Roman" w:hAnsi="Times New Roman" w:cs="Times New Roman"/>
          <w:i/>
          <w:sz w:val="28"/>
          <w:szCs w:val="28"/>
          <w:vertAlign w:val="subscript"/>
        </w:rPr>
        <w:softHyphen/>
      </w:r>
      <w:r w:rsidRPr="00044966">
        <w:rPr>
          <w:rFonts w:ascii="Times New Roman" w:hAnsi="Times New Roman" w:cs="Times New Roman"/>
          <w:i/>
          <w:sz w:val="28"/>
          <w:szCs w:val="28"/>
          <w:vertAlign w:val="subscript"/>
        </w:rPr>
        <w:softHyphen/>
      </w:r>
    </w:p>
    <w:p w14:paraId="3D232A26" w14:textId="660F4AC2" w:rsidR="00D36B05" w:rsidRPr="00044966" w:rsidRDefault="002339B1" w:rsidP="004A5A15">
      <w:pPr>
        <w:pStyle w:val="ListParagraph"/>
        <w:spacing w:before="120" w:after="120" w:line="240" w:lineRule="auto"/>
        <w:ind w:left="0" w:firstLine="720"/>
        <w:jc w:val="both"/>
        <w:rPr>
          <w:rFonts w:ascii="Times New Roman" w:hAnsi="Times New Roman" w:cs="Times New Roman"/>
          <w:b/>
          <w:bCs/>
          <w:sz w:val="28"/>
          <w:szCs w:val="28"/>
        </w:rPr>
      </w:pPr>
      <w:r w:rsidRPr="00044966">
        <w:rPr>
          <w:rFonts w:ascii="Times New Roman" w:hAnsi="Times New Roman" w:cs="Times New Roman"/>
          <w:b/>
          <w:bCs/>
          <w:sz w:val="28"/>
          <w:szCs w:val="28"/>
        </w:rPr>
        <w:t xml:space="preserve">Điều 3. </w:t>
      </w:r>
      <w:r w:rsidR="008B0603" w:rsidRPr="00044966">
        <w:rPr>
          <w:rFonts w:ascii="Times New Roman" w:hAnsi="Times New Roman" w:cs="Times New Roman"/>
          <w:sz w:val="28"/>
          <w:szCs w:val="28"/>
        </w:rPr>
        <w:t>Các ông (bà)</w:t>
      </w:r>
      <w:r w:rsidR="000E7546" w:rsidRPr="00044966">
        <w:rPr>
          <w:rFonts w:ascii="Times New Roman" w:hAnsi="Times New Roman" w:cs="Times New Roman"/>
          <w:sz w:val="28"/>
          <w:szCs w:val="28"/>
        </w:rPr>
        <w:t>:</w:t>
      </w:r>
      <w:r w:rsidR="008B0603" w:rsidRPr="00044966">
        <w:rPr>
          <w:rFonts w:ascii="Times New Roman" w:hAnsi="Times New Roman" w:cs="Times New Roman"/>
          <w:sz w:val="28"/>
          <w:szCs w:val="28"/>
        </w:rPr>
        <w:t xml:space="preserve"> Chánh </w:t>
      </w:r>
      <w:r w:rsidR="000E7546" w:rsidRPr="00044966">
        <w:rPr>
          <w:rFonts w:ascii="Times New Roman" w:hAnsi="Times New Roman" w:cs="Times New Roman"/>
          <w:sz w:val="28"/>
          <w:szCs w:val="28"/>
        </w:rPr>
        <w:t>V</w:t>
      </w:r>
      <w:r w:rsidR="008B0603" w:rsidRPr="00044966">
        <w:rPr>
          <w:rFonts w:ascii="Times New Roman" w:hAnsi="Times New Roman" w:cs="Times New Roman"/>
          <w:sz w:val="28"/>
          <w:szCs w:val="28"/>
        </w:rPr>
        <w:t>ăn phòng Ủy ban nhân dân tỉnh; Thủ trưởng các sở, ban, ngành; Chủ tịch Ủy ban nhân dân các huyện, thị xã, thành phố và các tổ chức, cá nhân có liên quan chịu trách nhiệm thi hành Quyết định này.</w:t>
      </w:r>
    </w:p>
    <w:p w14:paraId="2AB1BFEF" w14:textId="05102724" w:rsidR="00E93328" w:rsidRDefault="00E93328" w:rsidP="004A5A15">
      <w:pPr>
        <w:spacing w:before="120" w:after="120" w:line="240" w:lineRule="auto"/>
        <w:ind w:firstLine="720"/>
        <w:jc w:val="both"/>
        <w:rPr>
          <w:rFonts w:ascii="Times New Roman" w:hAnsi="Times New Roman" w:cs="Times New Roman"/>
          <w:sz w:val="28"/>
          <w:szCs w:val="28"/>
        </w:rPr>
      </w:pPr>
      <w:r w:rsidRPr="00044966">
        <w:rPr>
          <w:rFonts w:ascii="Times New Roman" w:hAnsi="Times New Roman" w:cs="Times New Roman"/>
          <w:sz w:val="28"/>
          <w:szCs w:val="28"/>
        </w:rPr>
        <w:t>Quyết định</w:t>
      </w:r>
      <w:r w:rsidRPr="0051072E">
        <w:rPr>
          <w:rFonts w:ascii="Times New Roman" w:hAnsi="Times New Roman" w:cs="Times New Roman"/>
          <w:sz w:val="28"/>
          <w:szCs w:val="28"/>
        </w:rPr>
        <w:t xml:space="preserve"> này có hiệu lực </w:t>
      </w:r>
      <w:r w:rsidR="00E15063">
        <w:rPr>
          <w:rFonts w:ascii="Times New Roman" w:hAnsi="Times New Roman" w:cs="Times New Roman"/>
          <w:sz w:val="28"/>
          <w:szCs w:val="28"/>
        </w:rPr>
        <w:t>thi hành từ ngày</w:t>
      </w:r>
      <w:r w:rsidR="000E7546">
        <w:rPr>
          <w:rFonts w:ascii="Times New Roman" w:hAnsi="Times New Roman" w:cs="Times New Roman"/>
          <w:sz w:val="28"/>
          <w:szCs w:val="28"/>
        </w:rPr>
        <w:t xml:space="preserve"> </w:t>
      </w:r>
      <w:r w:rsidR="00DF3200">
        <w:rPr>
          <w:rFonts w:ascii="Times New Roman" w:hAnsi="Times New Roman" w:cs="Times New Roman"/>
          <w:sz w:val="28"/>
          <w:szCs w:val="28"/>
        </w:rPr>
        <w:t xml:space="preserve">30 </w:t>
      </w:r>
      <w:r w:rsidR="00E15063">
        <w:rPr>
          <w:rFonts w:ascii="Times New Roman" w:hAnsi="Times New Roman" w:cs="Times New Roman"/>
          <w:sz w:val="28"/>
          <w:szCs w:val="28"/>
        </w:rPr>
        <w:t>tháng</w:t>
      </w:r>
      <w:r w:rsidR="00DF3200">
        <w:rPr>
          <w:rFonts w:ascii="Times New Roman" w:hAnsi="Times New Roman" w:cs="Times New Roman"/>
          <w:sz w:val="28"/>
          <w:szCs w:val="28"/>
        </w:rPr>
        <w:t xml:space="preserve"> 5 </w:t>
      </w:r>
      <w:r w:rsidR="00E15063">
        <w:rPr>
          <w:rFonts w:ascii="Times New Roman" w:hAnsi="Times New Roman" w:cs="Times New Roman"/>
          <w:sz w:val="28"/>
          <w:szCs w:val="28"/>
        </w:rPr>
        <w:t>năm 2025</w:t>
      </w:r>
      <w:r w:rsidR="0002487C" w:rsidRPr="0051072E">
        <w:rPr>
          <w:rFonts w:ascii="Times New Roman" w:hAnsi="Times New Roman" w:cs="Times New Roman"/>
          <w:sz w:val="28"/>
          <w:szCs w:val="28"/>
        </w:rPr>
        <w:t>.</w:t>
      </w:r>
      <w:r w:rsidR="00C209B4">
        <w:rPr>
          <w:rFonts w:ascii="Times New Roman" w:hAnsi="Times New Roman" w:cs="Times New Roman"/>
          <w:sz w:val="28"/>
          <w:szCs w:val="28"/>
        </w:rPr>
        <w:t>/.</w:t>
      </w:r>
      <w:bookmarkEnd w:id="0"/>
      <w:r w:rsidRPr="0051072E">
        <w:rPr>
          <w:rFonts w:ascii="Times New Roman" w:hAnsi="Times New Roman" w:cs="Times New Roman"/>
          <w:sz w:val="28"/>
          <w:szCs w:val="28"/>
        </w:rPr>
        <w:t xml:space="preserve"> </w:t>
      </w:r>
    </w:p>
    <w:p w14:paraId="716C569D" w14:textId="77777777" w:rsidR="004A5A15" w:rsidRPr="0051072E" w:rsidRDefault="004A5A15" w:rsidP="007152C0">
      <w:pPr>
        <w:spacing w:before="80" w:after="80"/>
        <w:ind w:firstLine="720"/>
        <w:jc w:val="both"/>
        <w:rPr>
          <w:rFonts w:ascii="Times New Roman" w:hAnsi="Times New Roman" w:cs="Times New Roman"/>
          <w:b/>
          <w:bCs/>
          <w:sz w:val="28"/>
          <w:szCs w:val="28"/>
        </w:rPr>
      </w:pPr>
    </w:p>
    <w:tbl>
      <w:tblPr>
        <w:tblW w:w="0" w:type="auto"/>
        <w:tblLook w:val="04A0" w:firstRow="1" w:lastRow="0" w:firstColumn="1" w:lastColumn="0" w:noHBand="0" w:noVBand="1"/>
      </w:tblPr>
      <w:tblGrid>
        <w:gridCol w:w="5330"/>
        <w:gridCol w:w="279"/>
        <w:gridCol w:w="3962"/>
      </w:tblGrid>
      <w:tr w:rsidR="00280C58" w:rsidRPr="00044966" w14:paraId="2A09ECF0" w14:textId="77777777" w:rsidTr="009670B2">
        <w:trPr>
          <w:trHeight w:val="3879"/>
        </w:trPr>
        <w:tc>
          <w:tcPr>
            <w:tcW w:w="5342" w:type="dxa"/>
          </w:tcPr>
          <w:p w14:paraId="51AE7805" w14:textId="77777777" w:rsidR="005C4EC3" w:rsidRPr="00280C58" w:rsidRDefault="005C4EC3" w:rsidP="00AB0940">
            <w:pPr>
              <w:spacing w:after="0"/>
              <w:jc w:val="both"/>
              <w:rPr>
                <w:rFonts w:ascii="Times New Roman" w:hAnsi="Times New Roman" w:cs="Times New Roman"/>
                <w:b/>
                <w:bCs/>
                <w:i/>
                <w:iCs/>
                <w:sz w:val="24"/>
                <w:szCs w:val="24"/>
              </w:rPr>
            </w:pPr>
            <w:r w:rsidRPr="00280C58">
              <w:rPr>
                <w:rFonts w:ascii="Times New Roman" w:hAnsi="Times New Roman" w:cs="Times New Roman"/>
                <w:b/>
                <w:bCs/>
                <w:i/>
                <w:iCs/>
                <w:sz w:val="24"/>
                <w:szCs w:val="24"/>
              </w:rPr>
              <w:t xml:space="preserve">Nơi nhận: </w:t>
            </w:r>
          </w:p>
          <w:p w14:paraId="2F9B4129" w14:textId="77777777" w:rsidR="0036785C" w:rsidRPr="00005AE7" w:rsidRDefault="0036785C" w:rsidP="0036785C">
            <w:pPr>
              <w:spacing w:after="0" w:line="240" w:lineRule="auto"/>
              <w:jc w:val="both"/>
              <w:rPr>
                <w:rFonts w:ascii="Times New Roman" w:hAnsi="Times New Roman" w:cs="Times New Roman"/>
              </w:rPr>
            </w:pPr>
            <w:r>
              <w:rPr>
                <w:rFonts w:ascii="Times New Roman" w:hAnsi="Times New Roman" w:cs="Times New Roman"/>
              </w:rPr>
              <w:t>- Như Điều 3;</w:t>
            </w:r>
          </w:p>
          <w:p w14:paraId="5B510D8D" w14:textId="47ACCFA8" w:rsidR="003368DB" w:rsidRPr="00EF7DF5" w:rsidRDefault="005C4EC3" w:rsidP="00EF7DF5">
            <w:pPr>
              <w:spacing w:after="0" w:line="240" w:lineRule="auto"/>
              <w:jc w:val="both"/>
              <w:rPr>
                <w:rFonts w:ascii="Times New Roman" w:hAnsi="Times New Roman" w:cs="Times New Roman"/>
              </w:rPr>
            </w:pPr>
            <w:r w:rsidRPr="00EF7DF5">
              <w:rPr>
                <w:rFonts w:ascii="Times New Roman" w:hAnsi="Times New Roman" w:cs="Times New Roman"/>
              </w:rPr>
              <w:t xml:space="preserve">- </w:t>
            </w:r>
            <w:r w:rsidR="007C5C55" w:rsidRPr="00EF7DF5">
              <w:rPr>
                <w:rFonts w:ascii="Times New Roman" w:hAnsi="Times New Roman" w:cs="Times New Roman"/>
              </w:rPr>
              <w:t>Văn phòng Chính phủ</w:t>
            </w:r>
            <w:r w:rsidR="003368DB" w:rsidRPr="00EF7DF5">
              <w:rPr>
                <w:rFonts w:ascii="Times New Roman" w:hAnsi="Times New Roman" w:cs="Times New Roman"/>
              </w:rPr>
              <w:t>;</w:t>
            </w:r>
          </w:p>
          <w:p w14:paraId="2729FB4F" w14:textId="290D9DE2" w:rsidR="005C4EC3" w:rsidRPr="00EF7DF5" w:rsidRDefault="005C4EC3" w:rsidP="00EF7DF5">
            <w:pPr>
              <w:spacing w:after="0" w:line="240" w:lineRule="auto"/>
              <w:jc w:val="both"/>
              <w:rPr>
                <w:rFonts w:ascii="Times New Roman" w:hAnsi="Times New Roman" w:cs="Times New Roman"/>
              </w:rPr>
            </w:pPr>
            <w:r w:rsidRPr="00EF7DF5">
              <w:rPr>
                <w:rFonts w:ascii="Times New Roman" w:hAnsi="Times New Roman" w:cs="Times New Roman"/>
              </w:rPr>
              <w:t xml:space="preserve">- Các Bộ: </w:t>
            </w:r>
            <w:r w:rsidR="00830F13" w:rsidRPr="00EF7DF5">
              <w:rPr>
                <w:rFonts w:ascii="Times New Roman" w:hAnsi="Times New Roman" w:cs="Times New Roman"/>
              </w:rPr>
              <w:t>NN&amp;MT,</w:t>
            </w:r>
            <w:r w:rsidRPr="00EF7DF5">
              <w:rPr>
                <w:rFonts w:ascii="Times New Roman" w:hAnsi="Times New Roman" w:cs="Times New Roman"/>
              </w:rPr>
              <w:t xml:space="preserve"> T</w:t>
            </w:r>
            <w:r w:rsidR="00830F13" w:rsidRPr="00EF7DF5">
              <w:rPr>
                <w:rFonts w:ascii="Times New Roman" w:hAnsi="Times New Roman" w:cs="Times New Roman"/>
              </w:rPr>
              <w:t>C</w:t>
            </w:r>
            <w:r w:rsidRPr="00EF7DF5">
              <w:rPr>
                <w:rFonts w:ascii="Times New Roman" w:hAnsi="Times New Roman" w:cs="Times New Roman"/>
              </w:rPr>
              <w:t xml:space="preserve">; </w:t>
            </w:r>
          </w:p>
          <w:p w14:paraId="31410776" w14:textId="52BB097D" w:rsidR="005C4EC3" w:rsidRPr="00EF7DF5" w:rsidRDefault="005C4EC3" w:rsidP="00EF7DF5">
            <w:pPr>
              <w:spacing w:after="0" w:line="240" w:lineRule="auto"/>
              <w:jc w:val="both"/>
              <w:rPr>
                <w:rFonts w:ascii="Times New Roman" w:hAnsi="Times New Roman" w:cs="Times New Roman"/>
              </w:rPr>
            </w:pPr>
            <w:r w:rsidRPr="00EF7DF5">
              <w:rPr>
                <w:rFonts w:ascii="Times New Roman" w:hAnsi="Times New Roman" w:cs="Times New Roman"/>
              </w:rPr>
              <w:t xml:space="preserve">- Cục </w:t>
            </w:r>
            <w:r w:rsidR="006C781B">
              <w:rPr>
                <w:rFonts w:ascii="Times New Roman" w:hAnsi="Times New Roman" w:cs="Times New Roman"/>
              </w:rPr>
              <w:t>KT</w:t>
            </w:r>
            <w:r w:rsidR="003368DB" w:rsidRPr="00EF7DF5">
              <w:rPr>
                <w:rFonts w:ascii="Times New Roman" w:hAnsi="Times New Roman" w:cs="Times New Roman"/>
              </w:rPr>
              <w:t>VB</w:t>
            </w:r>
            <w:r w:rsidR="006C781B">
              <w:rPr>
                <w:rFonts w:ascii="Times New Roman" w:hAnsi="Times New Roman" w:cs="Times New Roman"/>
              </w:rPr>
              <w:t>&amp;QL</w:t>
            </w:r>
            <w:r w:rsidR="00573394">
              <w:rPr>
                <w:rFonts w:ascii="Times New Roman" w:hAnsi="Times New Roman" w:cs="Times New Roman"/>
              </w:rPr>
              <w:t xml:space="preserve">XLVPHC </w:t>
            </w:r>
            <w:r w:rsidR="003368DB" w:rsidRPr="00EF7DF5">
              <w:rPr>
                <w:rFonts w:ascii="Times New Roman" w:hAnsi="Times New Roman" w:cs="Times New Roman"/>
              </w:rPr>
              <w:t>-</w:t>
            </w:r>
            <w:r w:rsidR="00573394">
              <w:rPr>
                <w:rFonts w:ascii="Times New Roman" w:hAnsi="Times New Roman" w:cs="Times New Roman"/>
              </w:rPr>
              <w:t xml:space="preserve"> </w:t>
            </w:r>
            <w:r w:rsidRPr="00EF7DF5">
              <w:rPr>
                <w:rFonts w:ascii="Times New Roman" w:hAnsi="Times New Roman" w:cs="Times New Roman"/>
              </w:rPr>
              <w:t xml:space="preserve">Bộ Tư pháp; </w:t>
            </w:r>
          </w:p>
          <w:p w14:paraId="1B977992" w14:textId="64F27CBF" w:rsidR="005C4EC3" w:rsidRPr="00EF7DF5" w:rsidRDefault="005C4EC3" w:rsidP="00EF7DF5">
            <w:pPr>
              <w:spacing w:after="0" w:line="240" w:lineRule="auto"/>
              <w:jc w:val="both"/>
              <w:rPr>
                <w:rFonts w:ascii="Times New Roman" w:hAnsi="Times New Roman" w:cs="Times New Roman"/>
              </w:rPr>
            </w:pPr>
            <w:r w:rsidRPr="00EF7DF5">
              <w:rPr>
                <w:rFonts w:ascii="Times New Roman" w:hAnsi="Times New Roman" w:cs="Times New Roman"/>
              </w:rPr>
              <w:t>- TTTU, TT</w:t>
            </w:r>
            <w:r w:rsidR="00830F13" w:rsidRPr="00EF7DF5">
              <w:rPr>
                <w:rFonts w:ascii="Times New Roman" w:hAnsi="Times New Roman" w:cs="Times New Roman"/>
              </w:rPr>
              <w:t xml:space="preserve">. </w:t>
            </w:r>
            <w:r w:rsidRPr="00EF7DF5">
              <w:rPr>
                <w:rFonts w:ascii="Times New Roman" w:hAnsi="Times New Roman" w:cs="Times New Roman"/>
              </w:rPr>
              <w:t xml:space="preserve">HĐND tỉnh; </w:t>
            </w:r>
          </w:p>
          <w:p w14:paraId="05C3A6F7" w14:textId="3C82A062" w:rsidR="00EF7DF5" w:rsidRPr="00EF7DF5" w:rsidRDefault="00EF7DF5" w:rsidP="00EF7DF5">
            <w:pPr>
              <w:spacing w:after="0" w:line="240" w:lineRule="auto"/>
              <w:jc w:val="both"/>
              <w:rPr>
                <w:rFonts w:ascii="Times New Roman" w:hAnsi="Times New Roman" w:cs="Times New Roman"/>
                <w:lang w:val="vi-VN"/>
              </w:rPr>
            </w:pPr>
            <w:r w:rsidRPr="00EF7DF5">
              <w:rPr>
                <w:rFonts w:ascii="Times New Roman" w:hAnsi="Times New Roman" w:cs="Times New Roman"/>
                <w:lang w:val="vi-VN"/>
              </w:rPr>
              <w:t>- Đoàn Đ</w:t>
            </w:r>
            <w:r w:rsidR="00573394">
              <w:rPr>
                <w:rFonts w:ascii="Times New Roman" w:hAnsi="Times New Roman" w:cs="Times New Roman"/>
              </w:rPr>
              <w:t>ại biểu Quốc hội</w:t>
            </w:r>
            <w:r w:rsidRPr="00EF7DF5">
              <w:rPr>
                <w:rFonts w:ascii="Times New Roman" w:hAnsi="Times New Roman" w:cs="Times New Roman"/>
                <w:lang w:val="vi-VN"/>
              </w:rPr>
              <w:t xml:space="preserve"> tỉnh;</w:t>
            </w:r>
          </w:p>
          <w:p w14:paraId="74E22EED" w14:textId="7A4FA671" w:rsidR="006F7D18" w:rsidRPr="00044966" w:rsidRDefault="006F7D18" w:rsidP="00EF7DF5">
            <w:pPr>
              <w:spacing w:after="0" w:line="240" w:lineRule="auto"/>
              <w:jc w:val="both"/>
              <w:rPr>
                <w:rFonts w:ascii="Times New Roman" w:hAnsi="Times New Roman" w:cs="Times New Roman"/>
                <w:lang w:val="vi-VN"/>
              </w:rPr>
            </w:pPr>
            <w:r w:rsidRPr="00044966">
              <w:rPr>
                <w:rFonts w:ascii="Times New Roman" w:hAnsi="Times New Roman" w:cs="Times New Roman"/>
                <w:lang w:val="vi-VN"/>
              </w:rPr>
              <w:t>- Đảng ủy UBND tỉnh</w:t>
            </w:r>
            <w:r w:rsidR="00573394" w:rsidRPr="00044966">
              <w:rPr>
                <w:rFonts w:ascii="Times New Roman" w:hAnsi="Times New Roman" w:cs="Times New Roman"/>
                <w:lang w:val="vi-VN"/>
              </w:rPr>
              <w:t>;</w:t>
            </w:r>
          </w:p>
          <w:p w14:paraId="7347AC9F" w14:textId="77777777" w:rsidR="00EF7DF5" w:rsidRPr="00EF7DF5" w:rsidRDefault="00EF7DF5" w:rsidP="00EF7DF5">
            <w:pPr>
              <w:spacing w:after="0" w:line="240" w:lineRule="auto"/>
              <w:rPr>
                <w:rFonts w:ascii="Times New Roman" w:hAnsi="Times New Roman" w:cs="Times New Roman"/>
                <w:color w:val="000000"/>
                <w:lang w:val="nl-NL"/>
              </w:rPr>
            </w:pPr>
            <w:r w:rsidRPr="00EF7DF5">
              <w:rPr>
                <w:rFonts w:ascii="Times New Roman" w:hAnsi="Times New Roman" w:cs="Times New Roman"/>
                <w:color w:val="000000"/>
                <w:lang w:val="nl-NL"/>
              </w:rPr>
              <w:t>- CT, các PCT. UBND tỉnh;</w:t>
            </w:r>
          </w:p>
          <w:p w14:paraId="2934DB16" w14:textId="77777777" w:rsidR="006F7D18" w:rsidRPr="00044966" w:rsidRDefault="006F7D18" w:rsidP="00EF7DF5">
            <w:pPr>
              <w:spacing w:after="0" w:line="240" w:lineRule="auto"/>
              <w:jc w:val="both"/>
              <w:rPr>
                <w:rFonts w:ascii="Times New Roman" w:hAnsi="Times New Roman" w:cs="Times New Roman"/>
                <w:lang w:val="nl-NL"/>
              </w:rPr>
            </w:pPr>
            <w:r w:rsidRPr="00EF7DF5">
              <w:rPr>
                <w:rFonts w:ascii="Times New Roman" w:hAnsi="Times New Roman" w:cs="Times New Roman"/>
                <w:lang w:val="vi-VN"/>
              </w:rPr>
              <w:t xml:space="preserve">- UB MTTQVN tỉnh; </w:t>
            </w:r>
          </w:p>
          <w:p w14:paraId="1AF65E35" w14:textId="77777777" w:rsidR="006F7D18" w:rsidRPr="00EF7DF5" w:rsidRDefault="006F7D18" w:rsidP="00EF7DF5">
            <w:pPr>
              <w:spacing w:after="0" w:line="240" w:lineRule="auto"/>
              <w:jc w:val="both"/>
              <w:rPr>
                <w:rFonts w:ascii="Times New Roman" w:hAnsi="Times New Roman" w:cs="Times New Roman"/>
                <w:lang w:val="vi-VN"/>
              </w:rPr>
            </w:pPr>
            <w:r w:rsidRPr="00EF7DF5">
              <w:rPr>
                <w:rFonts w:ascii="Times New Roman" w:hAnsi="Times New Roman" w:cs="Times New Roman"/>
                <w:lang w:val="vi-VN"/>
              </w:rPr>
              <w:t xml:space="preserve">- </w:t>
            </w:r>
            <w:r w:rsidRPr="00EF7DF5">
              <w:rPr>
                <w:rFonts w:ascii="Times New Roman" w:hAnsi="Times New Roman" w:cs="Times New Roman"/>
                <w:lang w:val="es-DO"/>
              </w:rPr>
              <w:t>TT. PVHCC (đăng Công báo)</w:t>
            </w:r>
            <w:r w:rsidRPr="00EF7DF5">
              <w:rPr>
                <w:rFonts w:ascii="Times New Roman" w:hAnsi="Times New Roman" w:cs="Times New Roman"/>
                <w:lang w:val="vi-VN"/>
              </w:rPr>
              <w:t>;</w:t>
            </w:r>
          </w:p>
          <w:p w14:paraId="7888E2B4" w14:textId="62204CF3" w:rsidR="006F7D18" w:rsidRPr="00EF7DF5" w:rsidRDefault="006F7D18" w:rsidP="00EF7DF5">
            <w:pPr>
              <w:spacing w:after="0" w:line="240" w:lineRule="auto"/>
              <w:jc w:val="both"/>
              <w:rPr>
                <w:rFonts w:ascii="Times New Roman" w:hAnsi="Times New Roman" w:cs="Times New Roman"/>
                <w:lang w:val="vi-VN"/>
              </w:rPr>
            </w:pPr>
            <w:r w:rsidRPr="00EF7DF5">
              <w:rPr>
                <w:rFonts w:ascii="Times New Roman" w:hAnsi="Times New Roman" w:cs="Times New Roman"/>
                <w:lang w:val="vi-VN"/>
              </w:rPr>
              <w:t>- Đài PT</w:t>
            </w:r>
            <w:r w:rsidR="00EF7DF5">
              <w:rPr>
                <w:rFonts w:ascii="Times New Roman" w:hAnsi="Times New Roman" w:cs="Times New Roman"/>
              </w:rPr>
              <w:t>-</w:t>
            </w:r>
            <w:r w:rsidRPr="00EF7DF5">
              <w:rPr>
                <w:rFonts w:ascii="Times New Roman" w:hAnsi="Times New Roman" w:cs="Times New Roman"/>
                <w:lang w:val="vi-VN"/>
              </w:rPr>
              <w:t>TH &amp; Báo Bình Phước;</w:t>
            </w:r>
          </w:p>
          <w:p w14:paraId="366E1039" w14:textId="5198A614" w:rsidR="006F7D18" w:rsidRPr="00EF7DF5" w:rsidRDefault="006F7D18" w:rsidP="00EF7DF5">
            <w:pPr>
              <w:spacing w:after="0" w:line="240" w:lineRule="auto"/>
              <w:rPr>
                <w:rFonts w:ascii="Times New Roman" w:hAnsi="Times New Roman" w:cs="Times New Roman"/>
                <w:lang w:val="es-DO"/>
              </w:rPr>
            </w:pPr>
            <w:r w:rsidRPr="00EF7DF5">
              <w:rPr>
                <w:rFonts w:ascii="Times New Roman" w:hAnsi="Times New Roman" w:cs="Times New Roman"/>
                <w:lang w:val="es-DO"/>
              </w:rPr>
              <w:t>- LĐVP, P.KT</w:t>
            </w:r>
            <w:r w:rsidR="000440F9">
              <w:rPr>
                <w:rFonts w:ascii="Times New Roman" w:hAnsi="Times New Roman" w:cs="Times New Roman"/>
                <w:lang w:val="es-DO"/>
              </w:rPr>
              <w:t>, TH, NC</w:t>
            </w:r>
            <w:r w:rsidRPr="00EF7DF5">
              <w:rPr>
                <w:rFonts w:ascii="Times New Roman" w:hAnsi="Times New Roman" w:cs="Times New Roman"/>
                <w:lang w:val="es-DO"/>
              </w:rPr>
              <w:t>;</w:t>
            </w:r>
          </w:p>
          <w:p w14:paraId="377125DC" w14:textId="55BC570D" w:rsidR="006F7D18" w:rsidRPr="00EF7DF5" w:rsidRDefault="006F7D18" w:rsidP="00EF7DF5">
            <w:pPr>
              <w:spacing w:after="0" w:line="240" w:lineRule="auto"/>
              <w:rPr>
                <w:rFonts w:ascii="Times New Roman" w:hAnsi="Times New Roman" w:cs="Times New Roman"/>
                <w:lang w:val="vi-VN"/>
              </w:rPr>
            </w:pPr>
            <w:r w:rsidRPr="00EF7DF5">
              <w:rPr>
                <w:rFonts w:ascii="Times New Roman" w:hAnsi="Times New Roman" w:cs="Times New Roman"/>
                <w:lang w:val="es-DO"/>
              </w:rPr>
              <w:t>- Lưu: VT (NN-</w:t>
            </w:r>
            <w:r w:rsidR="00EF7DF5" w:rsidRPr="0050179C">
              <w:rPr>
                <w:rFonts w:ascii="Times New Roman" w:hAnsi="Times New Roman" w:cs="Times New Roman"/>
                <w:sz w:val="18"/>
                <w:szCs w:val="18"/>
                <w:lang w:val="es-DO"/>
              </w:rPr>
              <w:t>3</w:t>
            </w:r>
            <w:r w:rsidRPr="0050179C">
              <w:rPr>
                <w:rFonts w:ascii="Times New Roman" w:hAnsi="Times New Roman" w:cs="Times New Roman"/>
                <w:sz w:val="18"/>
                <w:szCs w:val="18"/>
                <w:lang w:val="es-DO"/>
              </w:rPr>
              <w:t>QP</w:t>
            </w:r>
            <w:r w:rsidR="00EF7DF5" w:rsidRPr="0050179C">
              <w:rPr>
                <w:rFonts w:ascii="Times New Roman" w:hAnsi="Times New Roman" w:cs="Times New Roman"/>
                <w:sz w:val="18"/>
                <w:szCs w:val="18"/>
                <w:vertAlign w:val="subscript"/>
                <w:lang w:val="es-DO"/>
              </w:rPr>
              <w:t>1</w:t>
            </w:r>
            <w:r w:rsidR="0050179C" w:rsidRPr="0050179C">
              <w:rPr>
                <w:rFonts w:ascii="Times New Roman" w:hAnsi="Times New Roman" w:cs="Times New Roman"/>
                <w:sz w:val="18"/>
                <w:szCs w:val="18"/>
                <w:vertAlign w:val="subscript"/>
                <w:lang w:val="es-DO"/>
              </w:rPr>
              <w:t>6</w:t>
            </w:r>
            <w:r w:rsidR="00EF7DF5" w:rsidRPr="0050179C">
              <w:rPr>
                <w:rFonts w:ascii="Times New Roman" w:hAnsi="Times New Roman" w:cs="Times New Roman"/>
                <w:sz w:val="18"/>
                <w:szCs w:val="18"/>
                <w:vertAlign w:val="subscript"/>
                <w:lang w:val="es-DO"/>
              </w:rPr>
              <w:t>/5</w:t>
            </w:r>
            <w:r w:rsidRPr="0050179C">
              <w:rPr>
                <w:rFonts w:ascii="Times New Roman" w:hAnsi="Times New Roman" w:cs="Times New Roman"/>
                <w:sz w:val="18"/>
                <w:szCs w:val="18"/>
                <w:lang w:val="es-DO"/>
              </w:rPr>
              <w:t>).</w:t>
            </w:r>
          </w:p>
          <w:p w14:paraId="518DD912" w14:textId="7607EDA5" w:rsidR="005C4EC3" w:rsidRPr="006F7D18" w:rsidRDefault="005C4EC3" w:rsidP="00AB0940">
            <w:pPr>
              <w:spacing w:after="0"/>
              <w:jc w:val="both"/>
              <w:rPr>
                <w:rFonts w:ascii="Times New Roman" w:hAnsi="Times New Roman" w:cs="Times New Roman"/>
                <w:sz w:val="28"/>
                <w:szCs w:val="28"/>
                <w:lang w:val="vi-VN"/>
              </w:rPr>
            </w:pPr>
          </w:p>
        </w:tc>
        <w:tc>
          <w:tcPr>
            <w:tcW w:w="279" w:type="dxa"/>
          </w:tcPr>
          <w:p w14:paraId="49CD74A2" w14:textId="77777777" w:rsidR="005C4EC3" w:rsidRPr="006F7D18" w:rsidRDefault="005C4EC3" w:rsidP="00A703DB">
            <w:pPr>
              <w:jc w:val="both"/>
              <w:rPr>
                <w:rFonts w:ascii="Times New Roman" w:hAnsi="Times New Roman" w:cs="Times New Roman"/>
                <w:sz w:val="28"/>
                <w:szCs w:val="28"/>
                <w:lang w:val="vi-VN"/>
              </w:rPr>
            </w:pPr>
          </w:p>
        </w:tc>
        <w:tc>
          <w:tcPr>
            <w:tcW w:w="3973" w:type="dxa"/>
          </w:tcPr>
          <w:p w14:paraId="72D43A06" w14:textId="77777777" w:rsidR="005C4EC3" w:rsidRPr="00044966" w:rsidRDefault="005C4EC3" w:rsidP="00AB0940">
            <w:pPr>
              <w:spacing w:after="0"/>
              <w:jc w:val="center"/>
              <w:rPr>
                <w:rFonts w:ascii="Times New Roman" w:hAnsi="Times New Roman" w:cs="Times New Roman"/>
                <w:b/>
                <w:bCs/>
                <w:sz w:val="28"/>
                <w:szCs w:val="28"/>
                <w:lang w:val="vi-VN"/>
              </w:rPr>
            </w:pPr>
            <w:r w:rsidRPr="00044966">
              <w:rPr>
                <w:rFonts w:ascii="Times New Roman" w:hAnsi="Times New Roman" w:cs="Times New Roman"/>
                <w:b/>
                <w:bCs/>
                <w:sz w:val="28"/>
                <w:szCs w:val="28"/>
                <w:lang w:val="vi-VN"/>
              </w:rPr>
              <w:t>TM. ỦY BAN NHÂN DÂN</w:t>
            </w:r>
          </w:p>
          <w:p w14:paraId="617FCD26" w14:textId="77777777" w:rsidR="00830F13" w:rsidRPr="00830F13" w:rsidRDefault="00830F13" w:rsidP="00830F13">
            <w:pPr>
              <w:spacing w:after="0" w:line="240" w:lineRule="auto"/>
              <w:jc w:val="center"/>
              <w:rPr>
                <w:rFonts w:ascii="Times New Roman" w:hAnsi="Times New Roman" w:cs="Times New Roman"/>
                <w:b/>
                <w:color w:val="000000"/>
                <w:sz w:val="28"/>
                <w:szCs w:val="28"/>
                <w:lang w:val="nl-NL"/>
              </w:rPr>
            </w:pPr>
            <w:r w:rsidRPr="00830F13">
              <w:rPr>
                <w:rFonts w:ascii="Times New Roman" w:hAnsi="Times New Roman" w:cs="Times New Roman"/>
                <w:b/>
                <w:color w:val="000000"/>
                <w:sz w:val="28"/>
                <w:szCs w:val="28"/>
                <w:lang w:val="nl-NL"/>
              </w:rPr>
              <w:t>KT. CHỦ TỊCH</w:t>
            </w:r>
          </w:p>
          <w:p w14:paraId="7EEE0B02" w14:textId="77777777" w:rsidR="00830F13" w:rsidRPr="00830F13" w:rsidRDefault="00830F13" w:rsidP="00830F13">
            <w:pPr>
              <w:spacing w:after="0" w:line="240" w:lineRule="auto"/>
              <w:jc w:val="center"/>
              <w:rPr>
                <w:rFonts w:ascii="Times New Roman" w:hAnsi="Times New Roman" w:cs="Times New Roman"/>
                <w:b/>
                <w:color w:val="000000"/>
                <w:sz w:val="28"/>
                <w:szCs w:val="28"/>
                <w:lang w:val="nl-NL"/>
              </w:rPr>
            </w:pPr>
            <w:r w:rsidRPr="00830F13">
              <w:rPr>
                <w:rFonts w:ascii="Times New Roman" w:hAnsi="Times New Roman" w:cs="Times New Roman"/>
                <w:b/>
                <w:color w:val="000000"/>
                <w:sz w:val="28"/>
                <w:szCs w:val="28"/>
                <w:lang w:val="nl-NL"/>
              </w:rPr>
              <w:t>PHÓ CHỦ TỊCH</w:t>
            </w:r>
          </w:p>
          <w:p w14:paraId="0D2954A0" w14:textId="77777777" w:rsidR="00830F13" w:rsidRPr="00830F13" w:rsidRDefault="00830F13" w:rsidP="00830F13">
            <w:pPr>
              <w:spacing w:after="0" w:line="240" w:lineRule="auto"/>
              <w:jc w:val="center"/>
              <w:rPr>
                <w:rFonts w:ascii="Times New Roman" w:hAnsi="Times New Roman" w:cs="Times New Roman"/>
                <w:b/>
                <w:color w:val="000000"/>
                <w:sz w:val="28"/>
                <w:szCs w:val="28"/>
                <w:lang w:val="nl-NL"/>
              </w:rPr>
            </w:pPr>
          </w:p>
          <w:p w14:paraId="05A02C36" w14:textId="77777777" w:rsidR="00830F13" w:rsidRPr="00830F13" w:rsidRDefault="00830F13" w:rsidP="00830F13">
            <w:pPr>
              <w:spacing w:after="0" w:line="240" w:lineRule="auto"/>
              <w:jc w:val="center"/>
              <w:rPr>
                <w:rFonts w:ascii="Times New Roman" w:hAnsi="Times New Roman" w:cs="Times New Roman"/>
                <w:b/>
                <w:color w:val="000000"/>
                <w:sz w:val="28"/>
                <w:szCs w:val="28"/>
                <w:lang w:val="nl-NL"/>
              </w:rPr>
            </w:pPr>
          </w:p>
          <w:p w14:paraId="6CCCBBED" w14:textId="77777777" w:rsidR="00830F13" w:rsidRPr="00830F13" w:rsidRDefault="00830F13" w:rsidP="00830F13">
            <w:pPr>
              <w:spacing w:after="0" w:line="240" w:lineRule="auto"/>
              <w:jc w:val="center"/>
              <w:rPr>
                <w:rFonts w:ascii="Times New Roman" w:hAnsi="Times New Roman" w:cs="Times New Roman"/>
                <w:b/>
                <w:color w:val="000000"/>
                <w:sz w:val="28"/>
                <w:szCs w:val="28"/>
                <w:lang w:val="nl-NL"/>
              </w:rPr>
            </w:pPr>
          </w:p>
          <w:p w14:paraId="055268AA" w14:textId="77777777" w:rsidR="00830F13" w:rsidRPr="00830F13" w:rsidRDefault="00830F13" w:rsidP="00830F13">
            <w:pPr>
              <w:spacing w:after="0" w:line="240" w:lineRule="auto"/>
              <w:jc w:val="center"/>
              <w:rPr>
                <w:rFonts w:ascii="Times New Roman" w:hAnsi="Times New Roman" w:cs="Times New Roman"/>
                <w:b/>
                <w:color w:val="000000"/>
                <w:sz w:val="28"/>
                <w:szCs w:val="28"/>
                <w:lang w:val="nl-NL"/>
              </w:rPr>
            </w:pPr>
          </w:p>
          <w:p w14:paraId="4585F515" w14:textId="77777777" w:rsidR="00830F13" w:rsidRPr="00830F13" w:rsidRDefault="00830F13" w:rsidP="00830F13">
            <w:pPr>
              <w:spacing w:after="0" w:line="240" w:lineRule="auto"/>
              <w:jc w:val="center"/>
              <w:rPr>
                <w:rFonts w:ascii="Times New Roman" w:hAnsi="Times New Roman" w:cs="Times New Roman"/>
                <w:b/>
                <w:color w:val="000000"/>
                <w:sz w:val="28"/>
                <w:szCs w:val="28"/>
                <w:lang w:val="nl-NL"/>
              </w:rPr>
            </w:pPr>
          </w:p>
          <w:p w14:paraId="08C954B4" w14:textId="3F1810BA" w:rsidR="005C4EC3" w:rsidRPr="00044966" w:rsidRDefault="00830F13" w:rsidP="00830F13">
            <w:pPr>
              <w:jc w:val="center"/>
              <w:rPr>
                <w:rFonts w:ascii="Times New Roman" w:hAnsi="Times New Roman" w:cs="Times New Roman"/>
                <w:b/>
                <w:bCs/>
                <w:sz w:val="28"/>
                <w:szCs w:val="28"/>
                <w:lang w:val="nl-NL"/>
              </w:rPr>
            </w:pPr>
            <w:r w:rsidRPr="00830F13">
              <w:rPr>
                <w:rFonts w:ascii="Times New Roman" w:hAnsi="Times New Roman" w:cs="Times New Roman"/>
                <w:b/>
                <w:color w:val="000000"/>
                <w:sz w:val="28"/>
                <w:szCs w:val="28"/>
                <w:lang w:val="nl-NL"/>
              </w:rPr>
              <w:t>Trần Tuyết Minh</w:t>
            </w:r>
          </w:p>
          <w:p w14:paraId="5C04BA59" w14:textId="77777777" w:rsidR="005C4EC3" w:rsidRPr="00044966" w:rsidRDefault="005C4EC3" w:rsidP="005C4EC3">
            <w:pPr>
              <w:jc w:val="center"/>
              <w:rPr>
                <w:rFonts w:ascii="Times New Roman" w:hAnsi="Times New Roman" w:cs="Times New Roman"/>
                <w:b/>
                <w:bCs/>
                <w:sz w:val="28"/>
                <w:szCs w:val="28"/>
                <w:lang w:val="nl-NL"/>
              </w:rPr>
            </w:pPr>
          </w:p>
          <w:p w14:paraId="58ED0D19" w14:textId="77777777" w:rsidR="005C4EC3" w:rsidRPr="00044966" w:rsidRDefault="005C4EC3" w:rsidP="005C4EC3">
            <w:pPr>
              <w:jc w:val="center"/>
              <w:rPr>
                <w:rFonts w:ascii="Times New Roman" w:hAnsi="Times New Roman" w:cs="Times New Roman"/>
                <w:b/>
                <w:bCs/>
                <w:sz w:val="28"/>
                <w:szCs w:val="28"/>
                <w:lang w:val="nl-NL"/>
              </w:rPr>
            </w:pPr>
          </w:p>
          <w:p w14:paraId="6D8587A8" w14:textId="77777777" w:rsidR="005C4EC3" w:rsidRPr="00044966" w:rsidRDefault="005C4EC3" w:rsidP="005C4EC3">
            <w:pPr>
              <w:jc w:val="center"/>
              <w:rPr>
                <w:rFonts w:ascii="Times New Roman" w:hAnsi="Times New Roman" w:cs="Times New Roman"/>
                <w:b/>
                <w:bCs/>
                <w:sz w:val="28"/>
                <w:szCs w:val="28"/>
                <w:lang w:val="nl-NL"/>
              </w:rPr>
            </w:pPr>
          </w:p>
          <w:p w14:paraId="6A0056AC" w14:textId="0AACF06B" w:rsidR="005C4EC3" w:rsidRPr="00044966" w:rsidRDefault="005C4EC3" w:rsidP="005C4EC3">
            <w:pPr>
              <w:jc w:val="center"/>
              <w:rPr>
                <w:rFonts w:ascii="Times New Roman" w:hAnsi="Times New Roman" w:cs="Times New Roman"/>
                <w:b/>
                <w:bCs/>
                <w:sz w:val="28"/>
                <w:szCs w:val="28"/>
                <w:lang w:val="nl-NL"/>
              </w:rPr>
            </w:pPr>
          </w:p>
        </w:tc>
      </w:tr>
    </w:tbl>
    <w:p w14:paraId="5649818E" w14:textId="04896CCC" w:rsidR="00612A19" w:rsidRPr="00044966" w:rsidRDefault="00612A19" w:rsidP="008D1015">
      <w:pPr>
        <w:pStyle w:val="Chthchbng0"/>
        <w:shd w:val="clear" w:color="auto" w:fill="auto"/>
        <w:spacing w:line="254" w:lineRule="auto"/>
        <w:rPr>
          <w:sz w:val="24"/>
          <w:szCs w:val="24"/>
          <w:lang w:val="nl-NL"/>
        </w:rPr>
      </w:pPr>
    </w:p>
    <w:sectPr w:rsidR="00612A19" w:rsidRPr="00044966" w:rsidSect="007E020F">
      <w:headerReference w:type="default" r:id="rId8"/>
      <w:pgSz w:w="11907" w:h="16840" w:code="9"/>
      <w:pgMar w:top="1134" w:right="851" w:bottom="851"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5378C8" w14:textId="77777777" w:rsidR="001229DB" w:rsidRDefault="001229DB" w:rsidP="00C12467">
      <w:pPr>
        <w:spacing w:after="0" w:line="240" w:lineRule="auto"/>
      </w:pPr>
      <w:r>
        <w:separator/>
      </w:r>
    </w:p>
  </w:endnote>
  <w:endnote w:type="continuationSeparator" w:id="0">
    <w:p w14:paraId="6E133452" w14:textId="77777777" w:rsidR="001229DB" w:rsidRDefault="001229DB" w:rsidP="00C124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Lohit Hindi">
    <w:altName w:val="MS Gothic"/>
    <w:charset w:val="80"/>
    <w:family w:val="auto"/>
    <w:pitch w:val="variable"/>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508D57" w14:textId="77777777" w:rsidR="001229DB" w:rsidRDefault="001229DB" w:rsidP="00C12467">
      <w:pPr>
        <w:spacing w:after="0" w:line="240" w:lineRule="auto"/>
      </w:pPr>
      <w:r>
        <w:separator/>
      </w:r>
    </w:p>
  </w:footnote>
  <w:footnote w:type="continuationSeparator" w:id="0">
    <w:p w14:paraId="779EA302" w14:textId="77777777" w:rsidR="001229DB" w:rsidRDefault="001229DB" w:rsidP="00C124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6"/>
        <w:szCs w:val="26"/>
      </w:rPr>
      <w:id w:val="-378089344"/>
      <w:docPartObj>
        <w:docPartGallery w:val="Page Numbers (Top of Page)"/>
        <w:docPartUnique/>
      </w:docPartObj>
    </w:sdtPr>
    <w:sdtEndPr>
      <w:rPr>
        <w:noProof/>
      </w:rPr>
    </w:sdtEndPr>
    <w:sdtContent>
      <w:p w14:paraId="131C21F3" w14:textId="7B4D44B2" w:rsidR="007E020F" w:rsidRPr="007E020F" w:rsidRDefault="007E020F">
        <w:pPr>
          <w:pStyle w:val="Header"/>
          <w:jc w:val="center"/>
          <w:rPr>
            <w:rFonts w:ascii="Times New Roman" w:hAnsi="Times New Roman" w:cs="Times New Roman"/>
            <w:sz w:val="26"/>
            <w:szCs w:val="26"/>
          </w:rPr>
        </w:pPr>
        <w:r w:rsidRPr="007E020F">
          <w:rPr>
            <w:rFonts w:ascii="Times New Roman" w:hAnsi="Times New Roman" w:cs="Times New Roman"/>
            <w:sz w:val="26"/>
            <w:szCs w:val="26"/>
          </w:rPr>
          <w:fldChar w:fldCharType="begin"/>
        </w:r>
        <w:r w:rsidRPr="007E020F">
          <w:rPr>
            <w:rFonts w:ascii="Times New Roman" w:hAnsi="Times New Roman" w:cs="Times New Roman"/>
            <w:sz w:val="26"/>
            <w:szCs w:val="26"/>
          </w:rPr>
          <w:instrText xml:space="preserve"> PAGE   \* MERGEFORMAT </w:instrText>
        </w:r>
        <w:r w:rsidRPr="007E020F">
          <w:rPr>
            <w:rFonts w:ascii="Times New Roman" w:hAnsi="Times New Roman" w:cs="Times New Roman"/>
            <w:sz w:val="26"/>
            <w:szCs w:val="26"/>
          </w:rPr>
          <w:fldChar w:fldCharType="separate"/>
        </w:r>
        <w:r w:rsidR="00625CDE">
          <w:rPr>
            <w:rFonts w:ascii="Times New Roman" w:hAnsi="Times New Roman" w:cs="Times New Roman"/>
            <w:noProof/>
            <w:sz w:val="26"/>
            <w:szCs w:val="26"/>
          </w:rPr>
          <w:t>2</w:t>
        </w:r>
        <w:r w:rsidRPr="007E020F">
          <w:rPr>
            <w:rFonts w:ascii="Times New Roman" w:hAnsi="Times New Roman" w:cs="Times New Roman"/>
            <w:noProof/>
            <w:sz w:val="26"/>
            <w:szCs w:val="26"/>
          </w:rPr>
          <w:fldChar w:fldCharType="end"/>
        </w:r>
      </w:p>
    </w:sdtContent>
  </w:sdt>
  <w:p w14:paraId="75986018" w14:textId="77777777" w:rsidR="007E020F" w:rsidRPr="007E020F" w:rsidRDefault="007E020F">
    <w:pPr>
      <w:pStyle w:val="Header"/>
      <w:rPr>
        <w:rFonts w:ascii="Times New Roman" w:hAnsi="Times New Roman" w:cs="Times New Roman"/>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cs="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360"/>
        </w:tabs>
        <w:ind w:left="360" w:hanging="360"/>
      </w:pPr>
      <w:rPr>
        <w:rFonts w:ascii="Symbol" w:hAnsi="Symbol" w:cs="Symbol"/>
      </w:rPr>
    </w:lvl>
  </w:abstractNum>
  <w:abstractNum w:abstractNumId="3" w15:restartNumberingAfterBreak="0">
    <w:nsid w:val="00000004"/>
    <w:multiLevelType w:val="singleLevel"/>
    <w:tmpl w:val="00000004"/>
    <w:name w:val="WW8Num4"/>
    <w:lvl w:ilvl="0">
      <w:start w:val="1"/>
      <w:numFmt w:val="decimal"/>
      <w:lvlText w:val="%1."/>
      <w:lvlJc w:val="left"/>
      <w:pPr>
        <w:tabs>
          <w:tab w:val="num" w:pos="717"/>
        </w:tabs>
        <w:ind w:left="717" w:hanging="360"/>
      </w:pPr>
    </w:lvl>
  </w:abstractNum>
  <w:abstractNum w:abstractNumId="4" w15:restartNumberingAfterBreak="0">
    <w:nsid w:val="00B726B3"/>
    <w:multiLevelType w:val="multilevel"/>
    <w:tmpl w:val="973E911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2372F51"/>
    <w:multiLevelType w:val="multilevel"/>
    <w:tmpl w:val="EC6446F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CF66AF8"/>
    <w:multiLevelType w:val="hybridMultilevel"/>
    <w:tmpl w:val="950C9394"/>
    <w:lvl w:ilvl="0" w:tplc="3CAE51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FFE2766"/>
    <w:multiLevelType w:val="multilevel"/>
    <w:tmpl w:val="7D663D4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2B27B3B"/>
    <w:multiLevelType w:val="multilevel"/>
    <w:tmpl w:val="A21EC62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5191A77"/>
    <w:multiLevelType w:val="multilevel"/>
    <w:tmpl w:val="DFDED72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95636A8"/>
    <w:multiLevelType w:val="multilevel"/>
    <w:tmpl w:val="09820D2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EF25687"/>
    <w:multiLevelType w:val="multilevel"/>
    <w:tmpl w:val="7202302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52B0DEC"/>
    <w:multiLevelType w:val="hybridMultilevel"/>
    <w:tmpl w:val="CB1A1A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C47E97"/>
    <w:multiLevelType w:val="multilevel"/>
    <w:tmpl w:val="56DA547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9EF5F89"/>
    <w:multiLevelType w:val="multilevel"/>
    <w:tmpl w:val="9A22884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B7E37E4"/>
    <w:multiLevelType w:val="multilevel"/>
    <w:tmpl w:val="BB4A825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BB75230"/>
    <w:multiLevelType w:val="hybridMultilevel"/>
    <w:tmpl w:val="E52A2C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4A4EA3"/>
    <w:multiLevelType w:val="multilevel"/>
    <w:tmpl w:val="061A591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7F31C65"/>
    <w:multiLevelType w:val="multilevel"/>
    <w:tmpl w:val="010C9DB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9163551"/>
    <w:multiLevelType w:val="multilevel"/>
    <w:tmpl w:val="23DE50D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A6F0064"/>
    <w:multiLevelType w:val="hybridMultilevel"/>
    <w:tmpl w:val="7376F1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EF62EB"/>
    <w:multiLevelType w:val="multilevel"/>
    <w:tmpl w:val="44C0E7B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FF42DA6"/>
    <w:multiLevelType w:val="multilevel"/>
    <w:tmpl w:val="01C0604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24B6741"/>
    <w:multiLevelType w:val="hybridMultilevel"/>
    <w:tmpl w:val="909C4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130F3C"/>
    <w:multiLevelType w:val="multilevel"/>
    <w:tmpl w:val="315C1C5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16F5D8F"/>
    <w:multiLevelType w:val="multilevel"/>
    <w:tmpl w:val="EE76DF0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75356DD"/>
    <w:multiLevelType w:val="multilevel"/>
    <w:tmpl w:val="60C01AF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8101650"/>
    <w:multiLevelType w:val="multilevel"/>
    <w:tmpl w:val="6D12A80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8F31FB7"/>
    <w:multiLevelType w:val="multilevel"/>
    <w:tmpl w:val="BED2001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D9319A7"/>
    <w:multiLevelType w:val="multilevel"/>
    <w:tmpl w:val="849820E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DFB372D"/>
    <w:multiLevelType w:val="multilevel"/>
    <w:tmpl w:val="1436E26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F882BA4"/>
    <w:multiLevelType w:val="multilevel"/>
    <w:tmpl w:val="CA5823C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39B75E6"/>
    <w:multiLevelType w:val="multilevel"/>
    <w:tmpl w:val="8A00CD9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4E03106"/>
    <w:multiLevelType w:val="multilevel"/>
    <w:tmpl w:val="E3F84BE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7BE25A7"/>
    <w:multiLevelType w:val="multilevel"/>
    <w:tmpl w:val="74FC7EF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AF8715D"/>
    <w:multiLevelType w:val="multilevel"/>
    <w:tmpl w:val="B85662F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44D7277"/>
    <w:multiLevelType w:val="multilevel"/>
    <w:tmpl w:val="12047A4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57F6433"/>
    <w:multiLevelType w:val="multilevel"/>
    <w:tmpl w:val="7ECCB50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5BA41E7"/>
    <w:multiLevelType w:val="multilevel"/>
    <w:tmpl w:val="F854641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864640D"/>
    <w:multiLevelType w:val="multilevel"/>
    <w:tmpl w:val="27BCC9E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897796A"/>
    <w:multiLevelType w:val="hybridMultilevel"/>
    <w:tmpl w:val="D77AFD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A40704"/>
    <w:multiLevelType w:val="multilevel"/>
    <w:tmpl w:val="BB64685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3"/>
  </w:num>
  <w:num w:numId="2">
    <w:abstractNumId w:val="6"/>
  </w:num>
  <w:num w:numId="3">
    <w:abstractNumId w:val="0"/>
  </w:num>
  <w:num w:numId="4">
    <w:abstractNumId w:val="1"/>
  </w:num>
  <w:num w:numId="5">
    <w:abstractNumId w:val="12"/>
  </w:num>
  <w:num w:numId="6">
    <w:abstractNumId w:val="29"/>
  </w:num>
  <w:num w:numId="7">
    <w:abstractNumId w:val="34"/>
  </w:num>
  <w:num w:numId="8">
    <w:abstractNumId w:val="17"/>
  </w:num>
  <w:num w:numId="9">
    <w:abstractNumId w:val="36"/>
  </w:num>
  <w:num w:numId="10">
    <w:abstractNumId w:val="14"/>
  </w:num>
  <w:num w:numId="11">
    <w:abstractNumId w:val="28"/>
  </w:num>
  <w:num w:numId="12">
    <w:abstractNumId w:val="32"/>
  </w:num>
  <w:num w:numId="13">
    <w:abstractNumId w:val="39"/>
  </w:num>
  <w:num w:numId="14">
    <w:abstractNumId w:val="21"/>
  </w:num>
  <w:num w:numId="15">
    <w:abstractNumId w:val="22"/>
  </w:num>
  <w:num w:numId="16">
    <w:abstractNumId w:val="19"/>
  </w:num>
  <w:num w:numId="17">
    <w:abstractNumId w:val="4"/>
  </w:num>
  <w:num w:numId="18">
    <w:abstractNumId w:val="18"/>
  </w:num>
  <w:num w:numId="19">
    <w:abstractNumId w:val="38"/>
  </w:num>
  <w:num w:numId="20">
    <w:abstractNumId w:val="7"/>
  </w:num>
  <w:num w:numId="21">
    <w:abstractNumId w:val="27"/>
  </w:num>
  <w:num w:numId="22">
    <w:abstractNumId w:val="31"/>
  </w:num>
  <w:num w:numId="23">
    <w:abstractNumId w:val="15"/>
  </w:num>
  <w:num w:numId="24">
    <w:abstractNumId w:val="9"/>
  </w:num>
  <w:num w:numId="25">
    <w:abstractNumId w:val="25"/>
  </w:num>
  <w:num w:numId="26">
    <w:abstractNumId w:val="37"/>
  </w:num>
  <w:num w:numId="27">
    <w:abstractNumId w:val="13"/>
  </w:num>
  <w:num w:numId="28">
    <w:abstractNumId w:val="24"/>
  </w:num>
  <w:num w:numId="29">
    <w:abstractNumId w:val="35"/>
  </w:num>
  <w:num w:numId="30">
    <w:abstractNumId w:val="41"/>
  </w:num>
  <w:num w:numId="31">
    <w:abstractNumId w:val="8"/>
  </w:num>
  <w:num w:numId="32">
    <w:abstractNumId w:val="5"/>
  </w:num>
  <w:num w:numId="33">
    <w:abstractNumId w:val="33"/>
  </w:num>
  <w:num w:numId="34">
    <w:abstractNumId w:val="30"/>
  </w:num>
  <w:num w:numId="35">
    <w:abstractNumId w:val="10"/>
  </w:num>
  <w:num w:numId="36">
    <w:abstractNumId w:val="11"/>
  </w:num>
  <w:num w:numId="37">
    <w:abstractNumId w:val="26"/>
  </w:num>
  <w:num w:numId="38">
    <w:abstractNumId w:val="20"/>
  </w:num>
  <w:num w:numId="39">
    <w:abstractNumId w:val="40"/>
  </w:num>
  <w:num w:numId="40">
    <w:abstractNumId w:val="1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2"/>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41E1"/>
    <w:rsid w:val="00003DEF"/>
    <w:rsid w:val="00005AE7"/>
    <w:rsid w:val="00012080"/>
    <w:rsid w:val="00020F44"/>
    <w:rsid w:val="0002487C"/>
    <w:rsid w:val="00034F02"/>
    <w:rsid w:val="000440F9"/>
    <w:rsid w:val="00044966"/>
    <w:rsid w:val="00045A01"/>
    <w:rsid w:val="000553C1"/>
    <w:rsid w:val="00055ED2"/>
    <w:rsid w:val="000704AF"/>
    <w:rsid w:val="00075547"/>
    <w:rsid w:val="000940FA"/>
    <w:rsid w:val="00097A4C"/>
    <w:rsid w:val="000A1438"/>
    <w:rsid w:val="000A338F"/>
    <w:rsid w:val="000A522D"/>
    <w:rsid w:val="000A6932"/>
    <w:rsid w:val="000C595F"/>
    <w:rsid w:val="000E0679"/>
    <w:rsid w:val="000E2833"/>
    <w:rsid w:val="000E7546"/>
    <w:rsid w:val="001019A7"/>
    <w:rsid w:val="0010421E"/>
    <w:rsid w:val="001229DB"/>
    <w:rsid w:val="001250A8"/>
    <w:rsid w:val="001457D8"/>
    <w:rsid w:val="00162675"/>
    <w:rsid w:val="0017049E"/>
    <w:rsid w:val="001707DA"/>
    <w:rsid w:val="00176C7E"/>
    <w:rsid w:val="00177E0E"/>
    <w:rsid w:val="00185097"/>
    <w:rsid w:val="00194FCC"/>
    <w:rsid w:val="001A4032"/>
    <w:rsid w:val="001C6195"/>
    <w:rsid w:val="001D2D19"/>
    <w:rsid w:val="001D547F"/>
    <w:rsid w:val="001F0B8B"/>
    <w:rsid w:val="002054C9"/>
    <w:rsid w:val="002061E9"/>
    <w:rsid w:val="00210DBF"/>
    <w:rsid w:val="002160CE"/>
    <w:rsid w:val="00220CAD"/>
    <w:rsid w:val="00221987"/>
    <w:rsid w:val="00223D7F"/>
    <w:rsid w:val="00227DEE"/>
    <w:rsid w:val="00230BFB"/>
    <w:rsid w:val="002339B1"/>
    <w:rsid w:val="00235F22"/>
    <w:rsid w:val="0024421C"/>
    <w:rsid w:val="00276F29"/>
    <w:rsid w:val="00280C58"/>
    <w:rsid w:val="002A0E8E"/>
    <w:rsid w:val="002D5CC7"/>
    <w:rsid w:val="002D6421"/>
    <w:rsid w:val="002F7328"/>
    <w:rsid w:val="00321D3C"/>
    <w:rsid w:val="0032435D"/>
    <w:rsid w:val="00331395"/>
    <w:rsid w:val="003368DB"/>
    <w:rsid w:val="00366B92"/>
    <w:rsid w:val="0036785C"/>
    <w:rsid w:val="0038538D"/>
    <w:rsid w:val="00393AEA"/>
    <w:rsid w:val="00395258"/>
    <w:rsid w:val="003A5D36"/>
    <w:rsid w:val="003B0E58"/>
    <w:rsid w:val="003C429C"/>
    <w:rsid w:val="003D3F65"/>
    <w:rsid w:val="003E7505"/>
    <w:rsid w:val="003F1915"/>
    <w:rsid w:val="003F256E"/>
    <w:rsid w:val="003F41A8"/>
    <w:rsid w:val="004040E4"/>
    <w:rsid w:val="00406160"/>
    <w:rsid w:val="00413A6A"/>
    <w:rsid w:val="004201CF"/>
    <w:rsid w:val="004361A9"/>
    <w:rsid w:val="0043641E"/>
    <w:rsid w:val="004454B2"/>
    <w:rsid w:val="00451E8A"/>
    <w:rsid w:val="004A5A15"/>
    <w:rsid w:val="004B3FAC"/>
    <w:rsid w:val="004C24FD"/>
    <w:rsid w:val="0050179C"/>
    <w:rsid w:val="0051072E"/>
    <w:rsid w:val="00514793"/>
    <w:rsid w:val="00542B01"/>
    <w:rsid w:val="005541E1"/>
    <w:rsid w:val="00573394"/>
    <w:rsid w:val="00573F91"/>
    <w:rsid w:val="00581477"/>
    <w:rsid w:val="005821C2"/>
    <w:rsid w:val="005A2468"/>
    <w:rsid w:val="005A62F2"/>
    <w:rsid w:val="005B1A73"/>
    <w:rsid w:val="005B647B"/>
    <w:rsid w:val="005C1751"/>
    <w:rsid w:val="005C4EC3"/>
    <w:rsid w:val="005E15F0"/>
    <w:rsid w:val="00612A19"/>
    <w:rsid w:val="0061692A"/>
    <w:rsid w:val="006205FA"/>
    <w:rsid w:val="0062115B"/>
    <w:rsid w:val="00625CDE"/>
    <w:rsid w:val="0063075C"/>
    <w:rsid w:val="00644BF7"/>
    <w:rsid w:val="00654D66"/>
    <w:rsid w:val="00656BBA"/>
    <w:rsid w:val="00667FDE"/>
    <w:rsid w:val="0067187F"/>
    <w:rsid w:val="00677E5C"/>
    <w:rsid w:val="00696993"/>
    <w:rsid w:val="006A1FDC"/>
    <w:rsid w:val="006A7497"/>
    <w:rsid w:val="006C781B"/>
    <w:rsid w:val="006F2C6C"/>
    <w:rsid w:val="006F7D18"/>
    <w:rsid w:val="00707AB1"/>
    <w:rsid w:val="007152C0"/>
    <w:rsid w:val="0072061B"/>
    <w:rsid w:val="00724D96"/>
    <w:rsid w:val="00757E5C"/>
    <w:rsid w:val="00790283"/>
    <w:rsid w:val="007B6185"/>
    <w:rsid w:val="007B64A6"/>
    <w:rsid w:val="007B7239"/>
    <w:rsid w:val="007C5C55"/>
    <w:rsid w:val="007D11C5"/>
    <w:rsid w:val="007D1EB6"/>
    <w:rsid w:val="007E020F"/>
    <w:rsid w:val="007E03B2"/>
    <w:rsid w:val="007F257A"/>
    <w:rsid w:val="007F442F"/>
    <w:rsid w:val="00813EDF"/>
    <w:rsid w:val="00815989"/>
    <w:rsid w:val="00817965"/>
    <w:rsid w:val="008259B1"/>
    <w:rsid w:val="00826402"/>
    <w:rsid w:val="00830F13"/>
    <w:rsid w:val="00841076"/>
    <w:rsid w:val="008460BE"/>
    <w:rsid w:val="00851ED4"/>
    <w:rsid w:val="00852E1F"/>
    <w:rsid w:val="008560A4"/>
    <w:rsid w:val="00865136"/>
    <w:rsid w:val="00883ACE"/>
    <w:rsid w:val="008865D5"/>
    <w:rsid w:val="008A4D6C"/>
    <w:rsid w:val="008B0603"/>
    <w:rsid w:val="008B1B3F"/>
    <w:rsid w:val="008C32D4"/>
    <w:rsid w:val="008C7B73"/>
    <w:rsid w:val="008D1015"/>
    <w:rsid w:val="008D36EC"/>
    <w:rsid w:val="008D3CDE"/>
    <w:rsid w:val="008D61F0"/>
    <w:rsid w:val="008E0346"/>
    <w:rsid w:val="008E5C85"/>
    <w:rsid w:val="008F6179"/>
    <w:rsid w:val="008F7CC0"/>
    <w:rsid w:val="00915817"/>
    <w:rsid w:val="00917477"/>
    <w:rsid w:val="009373BC"/>
    <w:rsid w:val="00940863"/>
    <w:rsid w:val="00953D15"/>
    <w:rsid w:val="0095739E"/>
    <w:rsid w:val="009670B2"/>
    <w:rsid w:val="009752DB"/>
    <w:rsid w:val="009817AF"/>
    <w:rsid w:val="00987DC4"/>
    <w:rsid w:val="009A5F43"/>
    <w:rsid w:val="009C0E50"/>
    <w:rsid w:val="009C3119"/>
    <w:rsid w:val="009E17DE"/>
    <w:rsid w:val="009E4C73"/>
    <w:rsid w:val="009F2DB5"/>
    <w:rsid w:val="009F6044"/>
    <w:rsid w:val="009F67E2"/>
    <w:rsid w:val="00A07DFB"/>
    <w:rsid w:val="00A376F9"/>
    <w:rsid w:val="00A443F8"/>
    <w:rsid w:val="00A44856"/>
    <w:rsid w:val="00A64D87"/>
    <w:rsid w:val="00A64F92"/>
    <w:rsid w:val="00A703DB"/>
    <w:rsid w:val="00A72BCB"/>
    <w:rsid w:val="00A87E26"/>
    <w:rsid w:val="00A90CEA"/>
    <w:rsid w:val="00AA085D"/>
    <w:rsid w:val="00AA2703"/>
    <w:rsid w:val="00AA4DA6"/>
    <w:rsid w:val="00AB0940"/>
    <w:rsid w:val="00AB3612"/>
    <w:rsid w:val="00AB6414"/>
    <w:rsid w:val="00AC4200"/>
    <w:rsid w:val="00AE77E5"/>
    <w:rsid w:val="00B07084"/>
    <w:rsid w:val="00B104C0"/>
    <w:rsid w:val="00B318DA"/>
    <w:rsid w:val="00B31EA8"/>
    <w:rsid w:val="00B34739"/>
    <w:rsid w:val="00B478F4"/>
    <w:rsid w:val="00B5091D"/>
    <w:rsid w:val="00B5666A"/>
    <w:rsid w:val="00B629BB"/>
    <w:rsid w:val="00B76C78"/>
    <w:rsid w:val="00BA696C"/>
    <w:rsid w:val="00BC366C"/>
    <w:rsid w:val="00BC6D24"/>
    <w:rsid w:val="00BD7DB1"/>
    <w:rsid w:val="00BF0505"/>
    <w:rsid w:val="00BF3019"/>
    <w:rsid w:val="00C12467"/>
    <w:rsid w:val="00C209B4"/>
    <w:rsid w:val="00C21E03"/>
    <w:rsid w:val="00C31829"/>
    <w:rsid w:val="00C433A1"/>
    <w:rsid w:val="00C50011"/>
    <w:rsid w:val="00C562DF"/>
    <w:rsid w:val="00C6267C"/>
    <w:rsid w:val="00C74BDB"/>
    <w:rsid w:val="00C8286A"/>
    <w:rsid w:val="00C86CCC"/>
    <w:rsid w:val="00C93846"/>
    <w:rsid w:val="00CA7DCF"/>
    <w:rsid w:val="00CE0C75"/>
    <w:rsid w:val="00CE14A9"/>
    <w:rsid w:val="00CE5825"/>
    <w:rsid w:val="00D041E9"/>
    <w:rsid w:val="00D04B61"/>
    <w:rsid w:val="00D1041D"/>
    <w:rsid w:val="00D12EC3"/>
    <w:rsid w:val="00D31DF7"/>
    <w:rsid w:val="00D33F46"/>
    <w:rsid w:val="00D35484"/>
    <w:rsid w:val="00D364B0"/>
    <w:rsid w:val="00D36B05"/>
    <w:rsid w:val="00D52B4F"/>
    <w:rsid w:val="00D53151"/>
    <w:rsid w:val="00D560D3"/>
    <w:rsid w:val="00D6233B"/>
    <w:rsid w:val="00D62379"/>
    <w:rsid w:val="00D66853"/>
    <w:rsid w:val="00D8158C"/>
    <w:rsid w:val="00DA2F35"/>
    <w:rsid w:val="00DB2766"/>
    <w:rsid w:val="00DB73D9"/>
    <w:rsid w:val="00DD0510"/>
    <w:rsid w:val="00DD249F"/>
    <w:rsid w:val="00DD3367"/>
    <w:rsid w:val="00DE4AFD"/>
    <w:rsid w:val="00DF3200"/>
    <w:rsid w:val="00E07525"/>
    <w:rsid w:val="00E15063"/>
    <w:rsid w:val="00E27EA6"/>
    <w:rsid w:val="00E369C5"/>
    <w:rsid w:val="00E471D6"/>
    <w:rsid w:val="00E47BCA"/>
    <w:rsid w:val="00E5686D"/>
    <w:rsid w:val="00E93328"/>
    <w:rsid w:val="00E93FBD"/>
    <w:rsid w:val="00E966A1"/>
    <w:rsid w:val="00EA5B06"/>
    <w:rsid w:val="00EA62B1"/>
    <w:rsid w:val="00EA7DEF"/>
    <w:rsid w:val="00EB37E3"/>
    <w:rsid w:val="00EC3C62"/>
    <w:rsid w:val="00EE5658"/>
    <w:rsid w:val="00EF7DF5"/>
    <w:rsid w:val="00F01688"/>
    <w:rsid w:val="00F03C73"/>
    <w:rsid w:val="00F07B2A"/>
    <w:rsid w:val="00F16834"/>
    <w:rsid w:val="00F1765E"/>
    <w:rsid w:val="00F17C49"/>
    <w:rsid w:val="00F27957"/>
    <w:rsid w:val="00F32D07"/>
    <w:rsid w:val="00F35B36"/>
    <w:rsid w:val="00F370DF"/>
    <w:rsid w:val="00F40272"/>
    <w:rsid w:val="00F46D62"/>
    <w:rsid w:val="00F514D6"/>
    <w:rsid w:val="00F73C08"/>
    <w:rsid w:val="00F92130"/>
    <w:rsid w:val="00F95B03"/>
    <w:rsid w:val="00F95E8B"/>
    <w:rsid w:val="00FA118A"/>
    <w:rsid w:val="00FA390F"/>
    <w:rsid w:val="00FB5818"/>
    <w:rsid w:val="00FE0018"/>
    <w:rsid w:val="00FE1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034BB"/>
  <w15:docId w15:val="{F1980677-784C-4983-B031-1F7B709E3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1"/>
    <w:qFormat/>
    <w:rsid w:val="00EB37E3"/>
    <w:pPr>
      <w:keepNext/>
      <w:suppressAutoHyphens/>
      <w:spacing w:after="0" w:line="240" w:lineRule="auto"/>
      <w:ind w:left="720" w:hanging="360"/>
      <w:outlineLvl w:val="0"/>
    </w:pPr>
    <w:rPr>
      <w:rFonts w:ascii=".VnTimeH" w:eastAsia="Times New Roman" w:hAnsi=".VnTimeH" w:cs=".VnTimeH"/>
      <w:b/>
      <w:bCs/>
      <w:kern w:val="0"/>
      <w:sz w:val="28"/>
      <w:szCs w:val="24"/>
      <w:lang w:eastAsia="zh-CN"/>
      <w14:ligatures w14:val="none"/>
    </w:rPr>
  </w:style>
  <w:style w:type="paragraph" w:styleId="Heading2">
    <w:name w:val="heading 2"/>
    <w:basedOn w:val="Normal"/>
    <w:next w:val="Normal"/>
    <w:link w:val="Heading2Char"/>
    <w:uiPriority w:val="1"/>
    <w:qFormat/>
    <w:rsid w:val="00EB37E3"/>
    <w:pPr>
      <w:keepNext/>
      <w:suppressAutoHyphens/>
      <w:spacing w:after="0" w:line="240" w:lineRule="auto"/>
      <w:ind w:left="1440" w:hanging="360"/>
      <w:jc w:val="center"/>
      <w:outlineLvl w:val="1"/>
    </w:pPr>
    <w:rPr>
      <w:rFonts w:ascii=".VnTimeH" w:eastAsia="Times New Roman" w:hAnsi=".VnTimeH" w:cs=".VnTimeH"/>
      <w:b/>
      <w:bCs/>
      <w:kern w:val="0"/>
      <w:sz w:val="52"/>
      <w:szCs w:val="24"/>
      <w:lang w:eastAsia="zh-CN"/>
      <w14:ligatures w14:val="none"/>
    </w:rPr>
  </w:style>
  <w:style w:type="paragraph" w:styleId="Heading3">
    <w:name w:val="heading 3"/>
    <w:basedOn w:val="Normal"/>
    <w:next w:val="Normal"/>
    <w:link w:val="Heading3Char"/>
    <w:uiPriority w:val="9"/>
    <w:qFormat/>
    <w:rsid w:val="00EB37E3"/>
    <w:pPr>
      <w:keepNext/>
      <w:suppressAutoHyphens/>
      <w:spacing w:after="0" w:line="240" w:lineRule="auto"/>
      <w:ind w:firstLine="720"/>
      <w:outlineLvl w:val="2"/>
    </w:pPr>
    <w:rPr>
      <w:rFonts w:ascii=".VnTimeH" w:eastAsia="Times New Roman" w:hAnsi=".VnTimeH" w:cs=".VnTimeH"/>
      <w:b/>
      <w:bCs/>
      <w:kern w:val="0"/>
      <w:sz w:val="28"/>
      <w:szCs w:val="24"/>
      <w:u w:val="single"/>
      <w:lang w:eastAsia="zh-CN"/>
      <w14:ligatures w14:val="none"/>
    </w:rPr>
  </w:style>
  <w:style w:type="paragraph" w:styleId="Heading4">
    <w:name w:val="heading 4"/>
    <w:basedOn w:val="Normal"/>
    <w:next w:val="Normal"/>
    <w:link w:val="Heading4Char"/>
    <w:uiPriority w:val="9"/>
    <w:qFormat/>
    <w:rsid w:val="00EB37E3"/>
    <w:pPr>
      <w:keepNext/>
      <w:suppressAutoHyphens/>
      <w:spacing w:after="0" w:line="240" w:lineRule="auto"/>
      <w:ind w:left="2880" w:hanging="360"/>
      <w:outlineLvl w:val="3"/>
    </w:pPr>
    <w:rPr>
      <w:rFonts w:ascii=".VnTime" w:eastAsia="Times New Roman" w:hAnsi=".VnTime" w:cs=".VnTime"/>
      <w:kern w:val="0"/>
      <w:sz w:val="48"/>
      <w:szCs w:val="24"/>
      <w:lang w:eastAsia="zh-CN"/>
      <w14:ligatures w14:val="none"/>
    </w:rPr>
  </w:style>
  <w:style w:type="paragraph" w:styleId="Heading5">
    <w:name w:val="heading 5"/>
    <w:basedOn w:val="Normal"/>
    <w:next w:val="Normal"/>
    <w:link w:val="Heading5Char"/>
    <w:qFormat/>
    <w:rsid w:val="00EB37E3"/>
    <w:pPr>
      <w:keepNext/>
      <w:suppressAutoHyphens/>
      <w:spacing w:after="0" w:line="240" w:lineRule="auto"/>
      <w:ind w:left="3600" w:hanging="360"/>
      <w:jc w:val="both"/>
      <w:outlineLvl w:val="4"/>
    </w:pPr>
    <w:rPr>
      <w:rFonts w:ascii="Times New Roman" w:eastAsia="Times New Roman" w:hAnsi="Times New Roman" w:cs="Times New Roman"/>
      <w:b/>
      <w:bCs/>
      <w:kern w:val="0"/>
      <w:sz w:val="28"/>
      <w:szCs w:val="24"/>
      <w:lang w:eastAsia="zh-CN"/>
      <w14:ligatures w14:val="none"/>
    </w:rPr>
  </w:style>
  <w:style w:type="paragraph" w:styleId="Heading6">
    <w:name w:val="heading 6"/>
    <w:basedOn w:val="Normal"/>
    <w:next w:val="Normal"/>
    <w:link w:val="Heading6Char"/>
    <w:qFormat/>
    <w:rsid w:val="00EB37E3"/>
    <w:pPr>
      <w:keepNext/>
      <w:suppressAutoHyphens/>
      <w:spacing w:after="0" w:line="240" w:lineRule="auto"/>
      <w:ind w:left="4320" w:hanging="180"/>
      <w:jc w:val="center"/>
      <w:outlineLvl w:val="5"/>
    </w:pPr>
    <w:rPr>
      <w:rFonts w:ascii="Times New Roman" w:eastAsia="Times New Roman" w:hAnsi="Times New Roman" w:cs="Times New Roman"/>
      <w:b/>
      <w:bCs/>
      <w:kern w:val="0"/>
      <w:sz w:val="28"/>
      <w:szCs w:val="24"/>
      <w:lang w:eastAsia="zh-CN"/>
      <w14:ligatures w14:val="none"/>
    </w:rPr>
  </w:style>
  <w:style w:type="paragraph" w:styleId="Heading7">
    <w:name w:val="heading 7"/>
    <w:basedOn w:val="Normal"/>
    <w:next w:val="Normal"/>
    <w:link w:val="Heading7Char"/>
    <w:qFormat/>
    <w:rsid w:val="00EB37E3"/>
    <w:pPr>
      <w:keepNext/>
      <w:tabs>
        <w:tab w:val="center" w:pos="1680"/>
        <w:tab w:val="center" w:pos="6480"/>
      </w:tabs>
      <w:suppressAutoHyphens/>
      <w:spacing w:after="0" w:line="240" w:lineRule="auto"/>
      <w:ind w:left="5040" w:hanging="360"/>
      <w:jc w:val="center"/>
      <w:outlineLvl w:val="6"/>
    </w:pPr>
    <w:rPr>
      <w:rFonts w:ascii="Times New Roman" w:eastAsia="Times New Roman" w:hAnsi="Times New Roman" w:cs="Times New Roman"/>
      <w:i/>
      <w:kern w:val="0"/>
      <w:sz w:val="26"/>
      <w:szCs w:val="26"/>
      <w:lang w:eastAsia="zh-CN"/>
      <w14:ligatures w14:val="none"/>
    </w:rPr>
  </w:style>
  <w:style w:type="paragraph" w:styleId="Heading8">
    <w:name w:val="heading 8"/>
    <w:basedOn w:val="Normal"/>
    <w:next w:val="Normal"/>
    <w:link w:val="Heading8Char"/>
    <w:qFormat/>
    <w:rsid w:val="00EB37E3"/>
    <w:pPr>
      <w:keepNext/>
      <w:suppressAutoHyphens/>
      <w:spacing w:after="0" w:line="240" w:lineRule="auto"/>
      <w:ind w:left="5760" w:hanging="360"/>
      <w:jc w:val="center"/>
      <w:outlineLvl w:val="7"/>
    </w:pPr>
    <w:rPr>
      <w:rFonts w:ascii="Times New Roman" w:eastAsia="Times New Roman" w:hAnsi="Times New Roman" w:cs="Times New Roman"/>
      <w:b/>
      <w:bCs/>
      <w:kern w:val="0"/>
      <w:sz w:val="30"/>
      <w:szCs w:val="24"/>
      <w:lang w:eastAsia="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B37E3"/>
    <w:rPr>
      <w:rFonts w:ascii=".VnTimeH" w:eastAsia="Times New Roman" w:hAnsi=".VnTimeH" w:cs=".VnTimeH"/>
      <w:b/>
      <w:bCs/>
      <w:kern w:val="0"/>
      <w:sz w:val="28"/>
      <w:szCs w:val="24"/>
      <w:lang w:eastAsia="zh-CN"/>
      <w14:ligatures w14:val="none"/>
    </w:rPr>
  </w:style>
  <w:style w:type="character" w:customStyle="1" w:styleId="Heading2Char">
    <w:name w:val="Heading 2 Char"/>
    <w:basedOn w:val="DefaultParagraphFont"/>
    <w:link w:val="Heading2"/>
    <w:uiPriority w:val="1"/>
    <w:rsid w:val="00EB37E3"/>
    <w:rPr>
      <w:rFonts w:ascii=".VnTimeH" w:eastAsia="Times New Roman" w:hAnsi=".VnTimeH" w:cs=".VnTimeH"/>
      <w:b/>
      <w:bCs/>
      <w:kern w:val="0"/>
      <w:sz w:val="52"/>
      <w:szCs w:val="24"/>
      <w:lang w:eastAsia="zh-CN"/>
      <w14:ligatures w14:val="none"/>
    </w:rPr>
  </w:style>
  <w:style w:type="character" w:customStyle="1" w:styleId="Heading3Char">
    <w:name w:val="Heading 3 Char"/>
    <w:basedOn w:val="DefaultParagraphFont"/>
    <w:link w:val="Heading3"/>
    <w:uiPriority w:val="9"/>
    <w:rsid w:val="00EB37E3"/>
    <w:rPr>
      <w:rFonts w:ascii=".VnTimeH" w:eastAsia="Times New Roman" w:hAnsi=".VnTimeH" w:cs=".VnTimeH"/>
      <w:b/>
      <w:bCs/>
      <w:kern w:val="0"/>
      <w:sz w:val="28"/>
      <w:szCs w:val="24"/>
      <w:u w:val="single"/>
      <w:lang w:eastAsia="zh-CN"/>
      <w14:ligatures w14:val="none"/>
    </w:rPr>
  </w:style>
  <w:style w:type="character" w:customStyle="1" w:styleId="Heading4Char">
    <w:name w:val="Heading 4 Char"/>
    <w:basedOn w:val="DefaultParagraphFont"/>
    <w:link w:val="Heading4"/>
    <w:uiPriority w:val="9"/>
    <w:rsid w:val="00EB37E3"/>
    <w:rPr>
      <w:rFonts w:ascii=".VnTime" w:eastAsia="Times New Roman" w:hAnsi=".VnTime" w:cs=".VnTime"/>
      <w:kern w:val="0"/>
      <w:sz w:val="48"/>
      <w:szCs w:val="24"/>
      <w:lang w:eastAsia="zh-CN"/>
      <w14:ligatures w14:val="none"/>
    </w:rPr>
  </w:style>
  <w:style w:type="character" w:customStyle="1" w:styleId="Heading5Char">
    <w:name w:val="Heading 5 Char"/>
    <w:basedOn w:val="DefaultParagraphFont"/>
    <w:link w:val="Heading5"/>
    <w:rsid w:val="00EB37E3"/>
    <w:rPr>
      <w:rFonts w:ascii="Times New Roman" w:eastAsia="Times New Roman" w:hAnsi="Times New Roman" w:cs="Times New Roman"/>
      <w:b/>
      <w:bCs/>
      <w:kern w:val="0"/>
      <w:sz w:val="28"/>
      <w:szCs w:val="24"/>
      <w:lang w:eastAsia="zh-CN"/>
      <w14:ligatures w14:val="none"/>
    </w:rPr>
  </w:style>
  <w:style w:type="character" w:customStyle="1" w:styleId="Heading6Char">
    <w:name w:val="Heading 6 Char"/>
    <w:basedOn w:val="DefaultParagraphFont"/>
    <w:link w:val="Heading6"/>
    <w:rsid w:val="00EB37E3"/>
    <w:rPr>
      <w:rFonts w:ascii="Times New Roman" w:eastAsia="Times New Roman" w:hAnsi="Times New Roman" w:cs="Times New Roman"/>
      <w:b/>
      <w:bCs/>
      <w:kern w:val="0"/>
      <w:sz w:val="28"/>
      <w:szCs w:val="24"/>
      <w:lang w:eastAsia="zh-CN"/>
      <w14:ligatures w14:val="none"/>
    </w:rPr>
  </w:style>
  <w:style w:type="character" w:customStyle="1" w:styleId="Heading7Char">
    <w:name w:val="Heading 7 Char"/>
    <w:basedOn w:val="DefaultParagraphFont"/>
    <w:link w:val="Heading7"/>
    <w:rsid w:val="00EB37E3"/>
    <w:rPr>
      <w:rFonts w:ascii="Times New Roman" w:eastAsia="Times New Roman" w:hAnsi="Times New Roman" w:cs="Times New Roman"/>
      <w:i/>
      <w:kern w:val="0"/>
      <w:sz w:val="26"/>
      <w:szCs w:val="26"/>
      <w:lang w:eastAsia="zh-CN"/>
      <w14:ligatures w14:val="none"/>
    </w:rPr>
  </w:style>
  <w:style w:type="character" w:customStyle="1" w:styleId="Heading8Char">
    <w:name w:val="Heading 8 Char"/>
    <w:basedOn w:val="DefaultParagraphFont"/>
    <w:link w:val="Heading8"/>
    <w:rsid w:val="00EB37E3"/>
    <w:rPr>
      <w:rFonts w:ascii="Times New Roman" w:eastAsia="Times New Roman" w:hAnsi="Times New Roman" w:cs="Times New Roman"/>
      <w:b/>
      <w:bCs/>
      <w:kern w:val="0"/>
      <w:sz w:val="30"/>
      <w:szCs w:val="24"/>
      <w:lang w:eastAsia="zh-CN"/>
      <w14:ligatures w14:val="none"/>
    </w:rPr>
  </w:style>
  <w:style w:type="paragraph" w:styleId="ListParagraph">
    <w:name w:val="List Paragraph"/>
    <w:basedOn w:val="Normal"/>
    <w:uiPriority w:val="1"/>
    <w:qFormat/>
    <w:rsid w:val="00A703DB"/>
    <w:pPr>
      <w:ind w:left="720"/>
      <w:contextualSpacing/>
    </w:pPr>
  </w:style>
  <w:style w:type="table" w:styleId="TableGrid">
    <w:name w:val="Table Grid"/>
    <w:basedOn w:val="TableNormal"/>
    <w:uiPriority w:val="39"/>
    <w:rsid w:val="00F95E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FA390F"/>
    <w:pPr>
      <w:widowControl w:val="0"/>
      <w:autoSpaceDE w:val="0"/>
      <w:autoSpaceDN w:val="0"/>
      <w:spacing w:after="0" w:line="240" w:lineRule="auto"/>
    </w:pPr>
    <w:rPr>
      <w:rFonts w:ascii="Times New Roman" w:eastAsia="Times New Roman" w:hAnsi="Times New Roman" w:cs="Times New Roman"/>
      <w:kern w:val="0"/>
      <w:sz w:val="26"/>
      <w:szCs w:val="26"/>
      <w14:ligatures w14:val="none"/>
    </w:rPr>
  </w:style>
  <w:style w:type="character" w:customStyle="1" w:styleId="BodyTextChar">
    <w:name w:val="Body Text Char"/>
    <w:basedOn w:val="DefaultParagraphFont"/>
    <w:link w:val="BodyText"/>
    <w:rsid w:val="00FA390F"/>
    <w:rPr>
      <w:rFonts w:ascii="Times New Roman" w:eastAsia="Times New Roman" w:hAnsi="Times New Roman" w:cs="Times New Roman"/>
      <w:kern w:val="0"/>
      <w:sz w:val="26"/>
      <w:szCs w:val="26"/>
      <w14:ligatures w14:val="none"/>
    </w:rPr>
  </w:style>
  <w:style w:type="character" w:customStyle="1" w:styleId="WW8Num2z0">
    <w:name w:val="WW8Num2z0"/>
    <w:rsid w:val="00EB37E3"/>
    <w:rPr>
      <w:rFonts w:ascii="Symbol" w:hAnsi="Symbol" w:cs="Symbol"/>
    </w:rPr>
  </w:style>
  <w:style w:type="character" w:customStyle="1" w:styleId="WW8Num3z0">
    <w:name w:val="WW8Num3z0"/>
    <w:rsid w:val="00EB37E3"/>
    <w:rPr>
      <w:rFonts w:ascii="Symbol" w:hAnsi="Symbol" w:cs="Symbol"/>
    </w:rPr>
  </w:style>
  <w:style w:type="character" w:customStyle="1" w:styleId="Absatz-Standardschriftart">
    <w:name w:val="Absatz-Standardschriftart"/>
    <w:rsid w:val="00EB37E3"/>
  </w:style>
  <w:style w:type="character" w:customStyle="1" w:styleId="WW-DefaultParagraphFont">
    <w:name w:val="WW-Default Paragraph Font"/>
    <w:rsid w:val="00EB37E3"/>
  </w:style>
  <w:style w:type="character" w:customStyle="1" w:styleId="WW-Absatz-Standardschriftart">
    <w:name w:val="WW-Absatz-Standardschriftart"/>
    <w:rsid w:val="00EB37E3"/>
  </w:style>
  <w:style w:type="character" w:customStyle="1" w:styleId="WW-Absatz-Standardschriftart1">
    <w:name w:val="WW-Absatz-Standardschriftart1"/>
    <w:rsid w:val="00EB37E3"/>
  </w:style>
  <w:style w:type="character" w:customStyle="1" w:styleId="WW-Absatz-Standardschriftart11">
    <w:name w:val="WW-Absatz-Standardschriftart11"/>
    <w:rsid w:val="00EB37E3"/>
  </w:style>
  <w:style w:type="character" w:customStyle="1" w:styleId="WW-Absatz-Standardschriftart111">
    <w:name w:val="WW-Absatz-Standardschriftart111"/>
    <w:rsid w:val="00EB37E3"/>
  </w:style>
  <w:style w:type="character" w:customStyle="1" w:styleId="WW8Num1z0">
    <w:name w:val="WW8Num1z0"/>
    <w:rsid w:val="00EB37E3"/>
    <w:rPr>
      <w:rFonts w:ascii="Symbol" w:hAnsi="Symbol" w:cs="Symbol"/>
    </w:rPr>
  </w:style>
  <w:style w:type="character" w:customStyle="1" w:styleId="WW8Num4z0">
    <w:name w:val="WW8Num4z0"/>
    <w:rsid w:val="00EB37E3"/>
    <w:rPr>
      <w:rFonts w:ascii="Times New Roman" w:eastAsia="Times New Roman" w:hAnsi="Times New Roman" w:cs="Times New Roman"/>
    </w:rPr>
  </w:style>
  <w:style w:type="character" w:customStyle="1" w:styleId="WW8Num4z1">
    <w:name w:val="WW8Num4z1"/>
    <w:rsid w:val="00EB37E3"/>
    <w:rPr>
      <w:rFonts w:ascii="Courier New" w:hAnsi="Courier New" w:cs="Courier New"/>
    </w:rPr>
  </w:style>
  <w:style w:type="character" w:customStyle="1" w:styleId="WW8Num4z2">
    <w:name w:val="WW8Num4z2"/>
    <w:rsid w:val="00EB37E3"/>
    <w:rPr>
      <w:rFonts w:ascii="Wingdings" w:hAnsi="Wingdings" w:cs="Wingdings"/>
    </w:rPr>
  </w:style>
  <w:style w:type="character" w:customStyle="1" w:styleId="WW8Num4z3">
    <w:name w:val="WW8Num4z3"/>
    <w:rsid w:val="00EB37E3"/>
    <w:rPr>
      <w:rFonts w:ascii="Symbol" w:hAnsi="Symbol" w:cs="Symbol"/>
    </w:rPr>
  </w:style>
  <w:style w:type="character" w:customStyle="1" w:styleId="WW8Num5z0">
    <w:name w:val="WW8Num5z0"/>
    <w:rsid w:val="00EB37E3"/>
    <w:rPr>
      <w:rFonts w:ascii="Times New Roman" w:eastAsia="Times New Roman" w:hAnsi="Times New Roman" w:cs="Times New Roman"/>
    </w:rPr>
  </w:style>
  <w:style w:type="character" w:customStyle="1" w:styleId="WW8Num5z1">
    <w:name w:val="WW8Num5z1"/>
    <w:rsid w:val="00EB37E3"/>
    <w:rPr>
      <w:rFonts w:ascii="Courier New" w:hAnsi="Courier New" w:cs="Courier New"/>
    </w:rPr>
  </w:style>
  <w:style w:type="character" w:customStyle="1" w:styleId="WW8Num5z2">
    <w:name w:val="WW8Num5z2"/>
    <w:rsid w:val="00EB37E3"/>
    <w:rPr>
      <w:rFonts w:ascii="Wingdings" w:hAnsi="Wingdings" w:cs="Wingdings"/>
    </w:rPr>
  </w:style>
  <w:style w:type="character" w:customStyle="1" w:styleId="WW8Num5z3">
    <w:name w:val="WW8Num5z3"/>
    <w:rsid w:val="00EB37E3"/>
    <w:rPr>
      <w:rFonts w:ascii="Symbol" w:hAnsi="Symbol" w:cs="Symbol"/>
    </w:rPr>
  </w:style>
  <w:style w:type="character" w:customStyle="1" w:styleId="WW-DefaultParagraphFont1">
    <w:name w:val="WW-Default Paragraph Font1"/>
    <w:rsid w:val="00EB37E3"/>
    <w:rPr>
      <w:lang w:val="en-US" w:bidi="ar-SA"/>
    </w:rPr>
  </w:style>
  <w:style w:type="character" w:styleId="PageNumber">
    <w:name w:val="page number"/>
    <w:basedOn w:val="WW-DefaultParagraphFont1"/>
    <w:rsid w:val="00EB37E3"/>
    <w:rPr>
      <w:lang w:val="en-US" w:bidi="ar-SA"/>
    </w:rPr>
  </w:style>
  <w:style w:type="paragraph" w:customStyle="1" w:styleId="Heading">
    <w:name w:val="Heading"/>
    <w:basedOn w:val="Normal"/>
    <w:next w:val="BodyText"/>
    <w:rsid w:val="00EB37E3"/>
    <w:pPr>
      <w:suppressAutoHyphens/>
      <w:spacing w:before="240" w:after="60" w:line="240" w:lineRule="auto"/>
      <w:jc w:val="center"/>
    </w:pPr>
    <w:rPr>
      <w:rFonts w:ascii="Arial" w:eastAsia="Times New Roman" w:hAnsi="Arial" w:cs="Arial"/>
      <w:b/>
      <w:bCs/>
      <w:kern w:val="1"/>
      <w:sz w:val="32"/>
      <w:szCs w:val="32"/>
      <w:lang w:eastAsia="zh-CN"/>
      <w14:ligatures w14:val="none"/>
    </w:rPr>
  </w:style>
  <w:style w:type="paragraph" w:styleId="List">
    <w:name w:val="List"/>
    <w:basedOn w:val="BodyText"/>
    <w:rsid w:val="00EB37E3"/>
    <w:pPr>
      <w:widowControl/>
      <w:suppressAutoHyphens/>
      <w:autoSpaceDE/>
      <w:autoSpaceDN/>
      <w:spacing w:before="60" w:after="60"/>
      <w:jc w:val="both"/>
    </w:pPr>
    <w:rPr>
      <w:rFonts w:ascii="VNI-Times" w:hAnsi="VNI-Times" w:cs="Lohit Hindi"/>
      <w:sz w:val="28"/>
      <w:szCs w:val="20"/>
      <w:lang w:eastAsia="zh-CN"/>
    </w:rPr>
  </w:style>
  <w:style w:type="paragraph" w:styleId="Caption">
    <w:name w:val="caption"/>
    <w:basedOn w:val="Normal"/>
    <w:qFormat/>
    <w:rsid w:val="00EB37E3"/>
    <w:pPr>
      <w:suppressLineNumbers/>
      <w:suppressAutoHyphens/>
      <w:spacing w:before="120" w:after="120" w:line="240" w:lineRule="auto"/>
    </w:pPr>
    <w:rPr>
      <w:rFonts w:ascii=".VnTime" w:eastAsia="Times New Roman" w:hAnsi=".VnTime" w:cs="Lohit Hindi"/>
      <w:i/>
      <w:iCs/>
      <w:kern w:val="0"/>
      <w:sz w:val="24"/>
      <w:szCs w:val="24"/>
      <w:lang w:eastAsia="zh-CN"/>
      <w14:ligatures w14:val="none"/>
    </w:rPr>
  </w:style>
  <w:style w:type="paragraph" w:customStyle="1" w:styleId="Index">
    <w:name w:val="Index"/>
    <w:basedOn w:val="Normal"/>
    <w:rsid w:val="00EB37E3"/>
    <w:pPr>
      <w:suppressLineNumbers/>
      <w:suppressAutoHyphens/>
      <w:spacing w:after="0" w:line="240" w:lineRule="auto"/>
    </w:pPr>
    <w:rPr>
      <w:rFonts w:ascii=".VnTime" w:eastAsia="Times New Roman" w:hAnsi=".VnTime" w:cs="Lohit Hindi"/>
      <w:kern w:val="0"/>
      <w:sz w:val="28"/>
      <w:szCs w:val="24"/>
      <w:lang w:eastAsia="zh-CN"/>
      <w14:ligatures w14:val="none"/>
    </w:rPr>
  </w:style>
  <w:style w:type="paragraph" w:styleId="BodyTextIndent">
    <w:name w:val="Body Text Indent"/>
    <w:basedOn w:val="Normal"/>
    <w:link w:val="BodyTextIndentChar"/>
    <w:rsid w:val="00EB37E3"/>
    <w:pPr>
      <w:suppressAutoHyphens/>
      <w:spacing w:after="0" w:line="240" w:lineRule="auto"/>
      <w:ind w:firstLine="720"/>
      <w:jc w:val="both"/>
    </w:pPr>
    <w:rPr>
      <w:rFonts w:ascii=".VnTime" w:eastAsia="Times New Roman" w:hAnsi=".VnTime" w:cs=".VnTime"/>
      <w:kern w:val="0"/>
      <w:sz w:val="28"/>
      <w:szCs w:val="24"/>
      <w:lang w:eastAsia="zh-CN"/>
      <w14:ligatures w14:val="none"/>
    </w:rPr>
  </w:style>
  <w:style w:type="character" w:customStyle="1" w:styleId="BodyTextIndentChar">
    <w:name w:val="Body Text Indent Char"/>
    <w:basedOn w:val="DefaultParagraphFont"/>
    <w:link w:val="BodyTextIndent"/>
    <w:rsid w:val="00EB37E3"/>
    <w:rPr>
      <w:rFonts w:ascii=".VnTime" w:eastAsia="Times New Roman" w:hAnsi=".VnTime" w:cs=".VnTime"/>
      <w:kern w:val="0"/>
      <w:sz w:val="28"/>
      <w:szCs w:val="24"/>
      <w:lang w:eastAsia="zh-CN"/>
      <w14:ligatures w14:val="none"/>
    </w:rPr>
  </w:style>
  <w:style w:type="paragraph" w:styleId="BodyText2">
    <w:name w:val="Body Text 2"/>
    <w:basedOn w:val="Normal"/>
    <w:link w:val="BodyText2Char"/>
    <w:rsid w:val="00EB37E3"/>
    <w:pPr>
      <w:suppressAutoHyphens/>
      <w:spacing w:before="60" w:after="60" w:line="240" w:lineRule="auto"/>
      <w:jc w:val="both"/>
    </w:pPr>
    <w:rPr>
      <w:rFonts w:ascii="VNI-Times" w:eastAsia="Times New Roman" w:hAnsi="VNI-Times" w:cs="VNI-Times"/>
      <w:b/>
      <w:kern w:val="0"/>
      <w:sz w:val="28"/>
      <w:szCs w:val="20"/>
      <w:lang w:eastAsia="zh-CN"/>
      <w14:ligatures w14:val="none"/>
    </w:rPr>
  </w:style>
  <w:style w:type="character" w:customStyle="1" w:styleId="BodyText2Char">
    <w:name w:val="Body Text 2 Char"/>
    <w:basedOn w:val="DefaultParagraphFont"/>
    <w:link w:val="BodyText2"/>
    <w:rsid w:val="00EB37E3"/>
    <w:rPr>
      <w:rFonts w:ascii="VNI-Times" w:eastAsia="Times New Roman" w:hAnsi="VNI-Times" w:cs="VNI-Times"/>
      <w:b/>
      <w:kern w:val="0"/>
      <w:sz w:val="28"/>
      <w:szCs w:val="20"/>
      <w:lang w:eastAsia="zh-CN"/>
      <w14:ligatures w14:val="none"/>
    </w:rPr>
  </w:style>
  <w:style w:type="paragraph" w:styleId="BodyTextIndent2">
    <w:name w:val="Body Text Indent 2"/>
    <w:basedOn w:val="Normal"/>
    <w:link w:val="BodyTextIndent2Char"/>
    <w:rsid w:val="00EB37E3"/>
    <w:pPr>
      <w:suppressAutoHyphens/>
      <w:spacing w:after="0" w:line="240" w:lineRule="auto"/>
      <w:ind w:left="360"/>
      <w:jc w:val="both"/>
    </w:pPr>
    <w:rPr>
      <w:rFonts w:ascii=".VnTime" w:eastAsia="Times New Roman" w:hAnsi=".VnTime" w:cs=".VnTime"/>
      <w:kern w:val="0"/>
      <w:sz w:val="28"/>
      <w:szCs w:val="24"/>
      <w:lang w:eastAsia="zh-CN"/>
      <w14:ligatures w14:val="none"/>
    </w:rPr>
  </w:style>
  <w:style w:type="character" w:customStyle="1" w:styleId="BodyTextIndent2Char">
    <w:name w:val="Body Text Indent 2 Char"/>
    <w:basedOn w:val="DefaultParagraphFont"/>
    <w:link w:val="BodyTextIndent2"/>
    <w:rsid w:val="00EB37E3"/>
    <w:rPr>
      <w:rFonts w:ascii=".VnTime" w:eastAsia="Times New Roman" w:hAnsi=".VnTime" w:cs=".VnTime"/>
      <w:kern w:val="0"/>
      <w:sz w:val="28"/>
      <w:szCs w:val="24"/>
      <w:lang w:eastAsia="zh-CN"/>
      <w14:ligatures w14:val="none"/>
    </w:rPr>
  </w:style>
  <w:style w:type="paragraph" w:styleId="BodyTextIndent3">
    <w:name w:val="Body Text Indent 3"/>
    <w:basedOn w:val="Normal"/>
    <w:link w:val="BodyTextIndent3Char"/>
    <w:rsid w:val="00EB37E3"/>
    <w:pPr>
      <w:tabs>
        <w:tab w:val="right" w:pos="9090"/>
        <w:tab w:val="right" w:pos="9360"/>
      </w:tabs>
      <w:suppressAutoHyphens/>
      <w:spacing w:after="240" w:line="240" w:lineRule="auto"/>
      <w:ind w:left="1134" w:firstLine="567"/>
      <w:jc w:val="both"/>
    </w:pPr>
    <w:rPr>
      <w:rFonts w:ascii="Times New Roman" w:eastAsia="Times New Roman" w:hAnsi="Times New Roman" w:cs="Times New Roman"/>
      <w:kern w:val="0"/>
      <w:sz w:val="26"/>
      <w:szCs w:val="26"/>
      <w:lang w:eastAsia="zh-CN"/>
      <w14:ligatures w14:val="none"/>
    </w:rPr>
  </w:style>
  <w:style w:type="character" w:customStyle="1" w:styleId="BodyTextIndent3Char">
    <w:name w:val="Body Text Indent 3 Char"/>
    <w:basedOn w:val="DefaultParagraphFont"/>
    <w:link w:val="BodyTextIndent3"/>
    <w:rsid w:val="00EB37E3"/>
    <w:rPr>
      <w:rFonts w:ascii="Times New Roman" w:eastAsia="Times New Roman" w:hAnsi="Times New Roman" w:cs="Times New Roman"/>
      <w:kern w:val="0"/>
      <w:sz w:val="26"/>
      <w:szCs w:val="26"/>
      <w:lang w:eastAsia="zh-CN"/>
      <w14:ligatures w14:val="none"/>
    </w:rPr>
  </w:style>
  <w:style w:type="paragraph" w:styleId="ListBullet">
    <w:name w:val="List Bullet"/>
    <w:basedOn w:val="Normal"/>
    <w:rsid w:val="00EB37E3"/>
    <w:pPr>
      <w:tabs>
        <w:tab w:val="num" w:pos="0"/>
      </w:tabs>
      <w:suppressAutoHyphens/>
      <w:spacing w:after="0" w:line="240" w:lineRule="auto"/>
      <w:ind w:left="432" w:hanging="432"/>
    </w:pPr>
    <w:rPr>
      <w:rFonts w:ascii=".VnTime" w:eastAsia="Times New Roman" w:hAnsi=".VnTime" w:cs=".VnTime"/>
      <w:kern w:val="0"/>
      <w:sz w:val="28"/>
      <w:szCs w:val="24"/>
      <w:lang w:eastAsia="zh-CN"/>
      <w14:ligatures w14:val="none"/>
    </w:rPr>
  </w:style>
  <w:style w:type="paragraph" w:styleId="ListBullet2">
    <w:name w:val="List Bullet 2"/>
    <w:basedOn w:val="Normal"/>
    <w:rsid w:val="00EB37E3"/>
    <w:pPr>
      <w:suppressAutoHyphens/>
      <w:spacing w:after="0" w:line="240" w:lineRule="auto"/>
      <w:ind w:left="1080" w:hanging="360"/>
    </w:pPr>
    <w:rPr>
      <w:rFonts w:ascii=".VnTime" w:eastAsia="Times New Roman" w:hAnsi=".VnTime" w:cs=".VnTime"/>
      <w:kern w:val="0"/>
      <w:sz w:val="28"/>
      <w:szCs w:val="24"/>
      <w:lang w:eastAsia="zh-CN"/>
      <w14:ligatures w14:val="none"/>
    </w:rPr>
  </w:style>
  <w:style w:type="paragraph" w:styleId="BodyTextFirstIndent">
    <w:name w:val="Body Text First Indent"/>
    <w:basedOn w:val="BodyText"/>
    <w:link w:val="BodyTextFirstIndentChar"/>
    <w:rsid w:val="00EB37E3"/>
    <w:pPr>
      <w:widowControl/>
      <w:suppressAutoHyphens/>
      <w:autoSpaceDE/>
      <w:autoSpaceDN/>
      <w:spacing w:after="120"/>
      <w:ind w:firstLine="210"/>
    </w:pPr>
    <w:rPr>
      <w:rFonts w:ascii=".VnTime" w:hAnsi=".VnTime" w:cs=".VnTime"/>
      <w:sz w:val="28"/>
      <w:szCs w:val="24"/>
      <w:lang w:eastAsia="zh-CN"/>
    </w:rPr>
  </w:style>
  <w:style w:type="character" w:customStyle="1" w:styleId="BodyTextFirstIndentChar">
    <w:name w:val="Body Text First Indent Char"/>
    <w:basedOn w:val="BodyTextChar"/>
    <w:link w:val="BodyTextFirstIndent"/>
    <w:rsid w:val="00EB37E3"/>
    <w:rPr>
      <w:rFonts w:ascii=".VnTime" w:eastAsia="Times New Roman" w:hAnsi=".VnTime" w:cs=".VnTime"/>
      <w:kern w:val="0"/>
      <w:sz w:val="28"/>
      <w:szCs w:val="24"/>
      <w:lang w:eastAsia="zh-CN"/>
      <w14:ligatures w14:val="none"/>
    </w:rPr>
  </w:style>
  <w:style w:type="paragraph" w:styleId="Subtitle">
    <w:name w:val="Subtitle"/>
    <w:basedOn w:val="Normal"/>
    <w:next w:val="BodyText"/>
    <w:link w:val="SubtitleChar"/>
    <w:qFormat/>
    <w:rsid w:val="00EB37E3"/>
    <w:pPr>
      <w:suppressAutoHyphens/>
      <w:spacing w:after="60" w:line="240" w:lineRule="auto"/>
      <w:jc w:val="center"/>
    </w:pPr>
    <w:rPr>
      <w:rFonts w:ascii="Arial" w:eastAsia="Times New Roman" w:hAnsi="Arial" w:cs="Arial"/>
      <w:kern w:val="0"/>
      <w:sz w:val="24"/>
      <w:szCs w:val="24"/>
      <w:lang w:eastAsia="zh-CN"/>
      <w14:ligatures w14:val="none"/>
    </w:rPr>
  </w:style>
  <w:style w:type="character" w:customStyle="1" w:styleId="SubtitleChar">
    <w:name w:val="Subtitle Char"/>
    <w:basedOn w:val="DefaultParagraphFont"/>
    <w:link w:val="Subtitle"/>
    <w:rsid w:val="00EB37E3"/>
    <w:rPr>
      <w:rFonts w:ascii="Arial" w:eastAsia="Times New Roman" w:hAnsi="Arial" w:cs="Arial"/>
      <w:kern w:val="0"/>
      <w:sz w:val="24"/>
      <w:szCs w:val="24"/>
      <w:lang w:eastAsia="zh-CN"/>
      <w14:ligatures w14:val="none"/>
    </w:rPr>
  </w:style>
  <w:style w:type="paragraph" w:styleId="BalloonText">
    <w:name w:val="Balloon Text"/>
    <w:basedOn w:val="Normal"/>
    <w:link w:val="BalloonTextChar"/>
    <w:uiPriority w:val="99"/>
    <w:rsid w:val="00EB37E3"/>
    <w:pPr>
      <w:suppressAutoHyphens/>
      <w:spacing w:after="0" w:line="240" w:lineRule="auto"/>
    </w:pPr>
    <w:rPr>
      <w:rFonts w:ascii="Tahoma" w:eastAsia="Times New Roman" w:hAnsi="Tahoma" w:cs="Tahoma"/>
      <w:kern w:val="0"/>
      <w:sz w:val="16"/>
      <w:szCs w:val="16"/>
      <w:lang w:eastAsia="zh-CN"/>
      <w14:ligatures w14:val="none"/>
    </w:rPr>
  </w:style>
  <w:style w:type="character" w:customStyle="1" w:styleId="BalloonTextChar">
    <w:name w:val="Balloon Text Char"/>
    <w:basedOn w:val="DefaultParagraphFont"/>
    <w:link w:val="BalloonText"/>
    <w:uiPriority w:val="99"/>
    <w:rsid w:val="00EB37E3"/>
    <w:rPr>
      <w:rFonts w:ascii="Tahoma" w:eastAsia="Times New Roman" w:hAnsi="Tahoma" w:cs="Tahoma"/>
      <w:kern w:val="0"/>
      <w:sz w:val="16"/>
      <w:szCs w:val="16"/>
      <w:lang w:eastAsia="zh-CN"/>
      <w14:ligatures w14:val="none"/>
    </w:rPr>
  </w:style>
  <w:style w:type="paragraph" w:styleId="Header">
    <w:name w:val="header"/>
    <w:basedOn w:val="Normal"/>
    <w:link w:val="HeaderChar"/>
    <w:uiPriority w:val="99"/>
    <w:rsid w:val="00EB37E3"/>
    <w:pPr>
      <w:tabs>
        <w:tab w:val="center" w:pos="4320"/>
        <w:tab w:val="right" w:pos="8640"/>
      </w:tabs>
      <w:suppressAutoHyphens/>
      <w:spacing w:after="0" w:line="240" w:lineRule="auto"/>
    </w:pPr>
    <w:rPr>
      <w:rFonts w:ascii=".VnTime" w:eastAsia="Times New Roman" w:hAnsi=".VnTime" w:cs=".VnTime"/>
      <w:kern w:val="0"/>
      <w:sz w:val="28"/>
      <w:szCs w:val="24"/>
      <w:lang w:eastAsia="zh-CN"/>
      <w14:ligatures w14:val="none"/>
    </w:rPr>
  </w:style>
  <w:style w:type="character" w:customStyle="1" w:styleId="HeaderChar">
    <w:name w:val="Header Char"/>
    <w:basedOn w:val="DefaultParagraphFont"/>
    <w:link w:val="Header"/>
    <w:uiPriority w:val="99"/>
    <w:rsid w:val="00EB37E3"/>
    <w:rPr>
      <w:rFonts w:ascii=".VnTime" w:eastAsia="Times New Roman" w:hAnsi=".VnTime" w:cs=".VnTime"/>
      <w:kern w:val="0"/>
      <w:sz w:val="28"/>
      <w:szCs w:val="24"/>
      <w:lang w:eastAsia="zh-CN"/>
      <w14:ligatures w14:val="none"/>
    </w:rPr>
  </w:style>
  <w:style w:type="paragraph" w:styleId="Footer">
    <w:name w:val="footer"/>
    <w:basedOn w:val="Normal"/>
    <w:link w:val="FooterChar"/>
    <w:uiPriority w:val="99"/>
    <w:rsid w:val="00EB37E3"/>
    <w:pPr>
      <w:tabs>
        <w:tab w:val="center" w:pos="4320"/>
        <w:tab w:val="right" w:pos="8640"/>
      </w:tabs>
      <w:suppressAutoHyphens/>
      <w:spacing w:after="0" w:line="240" w:lineRule="auto"/>
    </w:pPr>
    <w:rPr>
      <w:rFonts w:ascii=".VnTime" w:eastAsia="Times New Roman" w:hAnsi=".VnTime" w:cs=".VnTime"/>
      <w:kern w:val="0"/>
      <w:sz w:val="28"/>
      <w:szCs w:val="24"/>
      <w:lang w:eastAsia="zh-CN"/>
      <w14:ligatures w14:val="none"/>
    </w:rPr>
  </w:style>
  <w:style w:type="character" w:customStyle="1" w:styleId="FooterChar">
    <w:name w:val="Footer Char"/>
    <w:basedOn w:val="DefaultParagraphFont"/>
    <w:link w:val="Footer"/>
    <w:uiPriority w:val="99"/>
    <w:rsid w:val="00EB37E3"/>
    <w:rPr>
      <w:rFonts w:ascii=".VnTime" w:eastAsia="Times New Roman" w:hAnsi=".VnTime" w:cs=".VnTime"/>
      <w:kern w:val="0"/>
      <w:sz w:val="28"/>
      <w:szCs w:val="24"/>
      <w:lang w:eastAsia="zh-CN"/>
      <w14:ligatures w14:val="none"/>
    </w:rPr>
  </w:style>
  <w:style w:type="paragraph" w:customStyle="1" w:styleId="Char1">
    <w:name w:val="Char1"/>
    <w:rsid w:val="00EB37E3"/>
    <w:pPr>
      <w:tabs>
        <w:tab w:val="left" w:pos="720"/>
      </w:tabs>
      <w:suppressAutoHyphens/>
      <w:spacing w:after="120" w:line="240" w:lineRule="auto"/>
      <w:ind w:left="357"/>
    </w:pPr>
    <w:rPr>
      <w:rFonts w:ascii="Times New Roman" w:eastAsia="Times New Roman" w:hAnsi="Times New Roman" w:cs="Times New Roman"/>
      <w:kern w:val="0"/>
      <w:sz w:val="20"/>
      <w:szCs w:val="20"/>
      <w:lang w:eastAsia="zh-CN"/>
      <w14:ligatures w14:val="none"/>
    </w:rPr>
  </w:style>
  <w:style w:type="paragraph" w:customStyle="1" w:styleId="kinhgui">
    <w:name w:val="kinhgui"/>
    <w:basedOn w:val="Normal"/>
    <w:rsid w:val="00EB37E3"/>
    <w:pPr>
      <w:suppressAutoHyphens/>
      <w:spacing w:after="0" w:line="240" w:lineRule="auto"/>
    </w:pPr>
    <w:rPr>
      <w:rFonts w:ascii=".VnTime" w:eastAsia="Times New Roman" w:hAnsi=".VnTime" w:cs=".VnTime"/>
      <w:kern w:val="0"/>
      <w:sz w:val="28"/>
      <w:szCs w:val="20"/>
      <w:lang w:eastAsia="zh-CN"/>
      <w14:ligatures w14:val="none"/>
    </w:rPr>
  </w:style>
  <w:style w:type="paragraph" w:customStyle="1" w:styleId="TableContents">
    <w:name w:val="Table Contents"/>
    <w:basedOn w:val="Normal"/>
    <w:rsid w:val="00EB37E3"/>
    <w:pPr>
      <w:suppressLineNumbers/>
      <w:suppressAutoHyphens/>
      <w:spacing w:after="0" w:line="240" w:lineRule="auto"/>
    </w:pPr>
    <w:rPr>
      <w:rFonts w:ascii=".VnTime" w:eastAsia="Times New Roman" w:hAnsi=".VnTime" w:cs=".VnTime"/>
      <w:kern w:val="0"/>
      <w:sz w:val="28"/>
      <w:szCs w:val="24"/>
      <w:lang w:eastAsia="zh-CN"/>
      <w14:ligatures w14:val="none"/>
    </w:rPr>
  </w:style>
  <w:style w:type="paragraph" w:customStyle="1" w:styleId="TableHeading">
    <w:name w:val="Table Heading"/>
    <w:basedOn w:val="TableContents"/>
    <w:rsid w:val="00EB37E3"/>
    <w:pPr>
      <w:jc w:val="center"/>
    </w:pPr>
    <w:rPr>
      <w:b/>
      <w:bCs/>
    </w:rPr>
  </w:style>
  <w:style w:type="paragraph" w:customStyle="1" w:styleId="Framecontents">
    <w:name w:val="Frame contents"/>
    <w:basedOn w:val="BodyText"/>
    <w:rsid w:val="00EB37E3"/>
    <w:pPr>
      <w:widowControl/>
      <w:suppressAutoHyphens/>
      <w:autoSpaceDE/>
      <w:autoSpaceDN/>
      <w:spacing w:before="60" w:after="60"/>
      <w:jc w:val="both"/>
    </w:pPr>
    <w:rPr>
      <w:rFonts w:ascii="VNI-Times" w:hAnsi="VNI-Times" w:cs="VNI-Times"/>
      <w:sz w:val="28"/>
      <w:szCs w:val="20"/>
      <w:lang w:eastAsia="zh-CN"/>
    </w:rPr>
  </w:style>
  <w:style w:type="paragraph" w:customStyle="1" w:styleId="DefaultParagraphFontParaCharCharCharCharChar">
    <w:name w:val="Default Paragraph Font Para Char Char Char Char Char"/>
    <w:autoRedefine/>
    <w:rsid w:val="00EB37E3"/>
    <w:pPr>
      <w:tabs>
        <w:tab w:val="left" w:pos="1152"/>
      </w:tabs>
      <w:spacing w:before="120" w:after="120" w:line="312" w:lineRule="auto"/>
    </w:pPr>
    <w:rPr>
      <w:rFonts w:ascii="Arial" w:eastAsia="Times New Roman" w:hAnsi="Arial" w:cs="Arial"/>
      <w:kern w:val="0"/>
      <w:sz w:val="26"/>
      <w:szCs w:val="26"/>
      <w14:ligatures w14:val="none"/>
    </w:rPr>
  </w:style>
  <w:style w:type="character" w:customStyle="1" w:styleId="fontstyle01">
    <w:name w:val="fontstyle01"/>
    <w:rsid w:val="00EB37E3"/>
    <w:rPr>
      <w:rFonts w:ascii="TimesNewRomanPS-BoldMT" w:hAnsi="TimesNewRomanPS-BoldMT" w:hint="default"/>
      <w:b/>
      <w:bCs/>
      <w:i w:val="0"/>
      <w:iCs w:val="0"/>
      <w:color w:val="000000"/>
      <w:sz w:val="24"/>
      <w:szCs w:val="24"/>
    </w:rPr>
  </w:style>
  <w:style w:type="character" w:styleId="CommentReference">
    <w:name w:val="annotation reference"/>
    <w:uiPriority w:val="99"/>
    <w:unhideWhenUsed/>
    <w:rsid w:val="00EB37E3"/>
    <w:rPr>
      <w:sz w:val="16"/>
      <w:szCs w:val="16"/>
    </w:rPr>
  </w:style>
  <w:style w:type="paragraph" w:styleId="CommentText">
    <w:name w:val="annotation text"/>
    <w:basedOn w:val="Normal"/>
    <w:link w:val="CommentTextChar"/>
    <w:uiPriority w:val="99"/>
    <w:unhideWhenUsed/>
    <w:rsid w:val="00EB37E3"/>
    <w:pPr>
      <w:spacing w:after="200" w:line="240" w:lineRule="auto"/>
    </w:pPr>
    <w:rPr>
      <w:rFonts w:ascii="Times New Roman" w:eastAsia="Calibri" w:hAnsi="Times New Roman" w:cs="Times New Roman"/>
      <w:kern w:val="0"/>
      <w:sz w:val="20"/>
      <w:szCs w:val="20"/>
      <w14:ligatures w14:val="none"/>
    </w:rPr>
  </w:style>
  <w:style w:type="character" w:customStyle="1" w:styleId="CommentTextChar">
    <w:name w:val="Comment Text Char"/>
    <w:basedOn w:val="DefaultParagraphFont"/>
    <w:link w:val="CommentText"/>
    <w:uiPriority w:val="99"/>
    <w:rsid w:val="00EB37E3"/>
    <w:rPr>
      <w:rFonts w:ascii="Times New Roman" w:eastAsia="Calibri"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unhideWhenUsed/>
    <w:rsid w:val="00EB37E3"/>
    <w:rPr>
      <w:b/>
      <w:bCs/>
    </w:rPr>
  </w:style>
  <w:style w:type="character" w:customStyle="1" w:styleId="CommentSubjectChar">
    <w:name w:val="Comment Subject Char"/>
    <w:basedOn w:val="CommentTextChar"/>
    <w:link w:val="CommentSubject"/>
    <w:uiPriority w:val="99"/>
    <w:rsid w:val="00EB37E3"/>
    <w:rPr>
      <w:rFonts w:ascii="Times New Roman" w:eastAsia="Calibri" w:hAnsi="Times New Roman" w:cs="Times New Roman"/>
      <w:b/>
      <w:bCs/>
      <w:kern w:val="0"/>
      <w:sz w:val="20"/>
      <w:szCs w:val="20"/>
      <w14:ligatures w14:val="none"/>
    </w:rPr>
  </w:style>
  <w:style w:type="paragraph" w:styleId="NormalWeb">
    <w:name w:val="Normal (Web)"/>
    <w:basedOn w:val="Normal"/>
    <w:uiPriority w:val="99"/>
    <w:unhideWhenUsed/>
    <w:rsid w:val="00EB37E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LineNumber">
    <w:name w:val="line number"/>
    <w:rsid w:val="00EB37E3"/>
  </w:style>
  <w:style w:type="character" w:styleId="Hyperlink">
    <w:name w:val="Hyperlink"/>
    <w:basedOn w:val="DefaultParagraphFont"/>
    <w:uiPriority w:val="99"/>
    <w:unhideWhenUsed/>
    <w:rsid w:val="00055ED2"/>
    <w:rPr>
      <w:color w:val="0000FF"/>
      <w:u w:val="single"/>
    </w:rPr>
  </w:style>
  <w:style w:type="paragraph" w:customStyle="1" w:styleId="font5">
    <w:name w:val="font5"/>
    <w:basedOn w:val="Normal"/>
    <w:rsid w:val="00055ED2"/>
    <w:pPr>
      <w:spacing w:before="100" w:beforeAutospacing="1" w:after="100" w:afterAutospacing="1" w:line="240" w:lineRule="auto"/>
    </w:pPr>
    <w:rPr>
      <w:rFonts w:ascii="Times New Roman" w:eastAsia="Times New Roman" w:hAnsi="Times New Roman" w:cs="Times New Roman"/>
      <w:color w:val="000000"/>
      <w:kern w:val="0"/>
      <w:sz w:val="26"/>
      <w:szCs w:val="26"/>
      <w:lang w:val="vi-VN" w:eastAsia="vi-VN"/>
      <w14:ligatures w14:val="none"/>
    </w:rPr>
  </w:style>
  <w:style w:type="paragraph" w:customStyle="1" w:styleId="font6">
    <w:name w:val="font6"/>
    <w:basedOn w:val="Normal"/>
    <w:rsid w:val="00055ED2"/>
    <w:pPr>
      <w:spacing w:before="100" w:beforeAutospacing="1" w:after="100" w:afterAutospacing="1" w:line="240" w:lineRule="auto"/>
    </w:pPr>
    <w:rPr>
      <w:rFonts w:ascii="Times New Roman" w:eastAsia="Times New Roman" w:hAnsi="Times New Roman" w:cs="Times New Roman"/>
      <w:color w:val="000000"/>
      <w:kern w:val="0"/>
      <w:sz w:val="26"/>
      <w:szCs w:val="26"/>
      <w:lang w:val="vi-VN" w:eastAsia="vi-VN"/>
      <w14:ligatures w14:val="none"/>
    </w:rPr>
  </w:style>
  <w:style w:type="paragraph" w:customStyle="1" w:styleId="font7">
    <w:name w:val="font7"/>
    <w:basedOn w:val="Normal"/>
    <w:rsid w:val="00055ED2"/>
    <w:pPr>
      <w:spacing w:before="100" w:beforeAutospacing="1" w:after="100" w:afterAutospacing="1" w:line="240" w:lineRule="auto"/>
    </w:pPr>
    <w:rPr>
      <w:rFonts w:ascii="Times New Roman" w:eastAsia="Times New Roman" w:hAnsi="Times New Roman" w:cs="Times New Roman"/>
      <w:kern w:val="0"/>
      <w:sz w:val="26"/>
      <w:szCs w:val="26"/>
      <w:lang w:val="vi-VN" w:eastAsia="vi-VN"/>
      <w14:ligatures w14:val="none"/>
    </w:rPr>
  </w:style>
  <w:style w:type="paragraph" w:customStyle="1" w:styleId="font8">
    <w:name w:val="font8"/>
    <w:basedOn w:val="Normal"/>
    <w:rsid w:val="00055ED2"/>
    <w:pPr>
      <w:spacing w:before="100" w:beforeAutospacing="1" w:after="100" w:afterAutospacing="1" w:line="240" w:lineRule="auto"/>
    </w:pPr>
    <w:rPr>
      <w:rFonts w:ascii="Times New Roman" w:eastAsia="Times New Roman" w:hAnsi="Times New Roman" w:cs="Times New Roman"/>
      <w:kern w:val="0"/>
      <w:sz w:val="26"/>
      <w:szCs w:val="26"/>
      <w:lang w:val="vi-VN" w:eastAsia="vi-VN"/>
      <w14:ligatures w14:val="none"/>
    </w:rPr>
  </w:style>
  <w:style w:type="paragraph" w:customStyle="1" w:styleId="font9">
    <w:name w:val="font9"/>
    <w:basedOn w:val="Normal"/>
    <w:rsid w:val="00055ED2"/>
    <w:pPr>
      <w:spacing w:before="100" w:beforeAutospacing="1" w:after="100" w:afterAutospacing="1" w:line="240" w:lineRule="auto"/>
    </w:pPr>
    <w:rPr>
      <w:rFonts w:ascii="Times New Roman" w:eastAsia="Times New Roman" w:hAnsi="Times New Roman" w:cs="Times New Roman"/>
      <w:kern w:val="0"/>
      <w:sz w:val="26"/>
      <w:szCs w:val="26"/>
      <w:lang w:val="vi-VN" w:eastAsia="vi-VN"/>
      <w14:ligatures w14:val="none"/>
    </w:rPr>
  </w:style>
  <w:style w:type="paragraph" w:customStyle="1" w:styleId="font10">
    <w:name w:val="font10"/>
    <w:basedOn w:val="Normal"/>
    <w:rsid w:val="00055ED2"/>
    <w:pPr>
      <w:spacing w:before="100" w:beforeAutospacing="1" w:after="100" w:afterAutospacing="1" w:line="240" w:lineRule="auto"/>
    </w:pPr>
    <w:rPr>
      <w:rFonts w:ascii="Times New Roman" w:eastAsia="Times New Roman" w:hAnsi="Times New Roman" w:cs="Times New Roman"/>
      <w:i/>
      <w:iCs/>
      <w:kern w:val="0"/>
      <w:sz w:val="26"/>
      <w:szCs w:val="26"/>
      <w:lang w:val="vi-VN" w:eastAsia="vi-VN"/>
      <w14:ligatures w14:val="none"/>
    </w:rPr>
  </w:style>
  <w:style w:type="paragraph" w:customStyle="1" w:styleId="font11">
    <w:name w:val="font11"/>
    <w:basedOn w:val="Normal"/>
    <w:rsid w:val="00055ED2"/>
    <w:pPr>
      <w:spacing w:before="100" w:beforeAutospacing="1" w:after="100" w:afterAutospacing="1" w:line="240" w:lineRule="auto"/>
    </w:pPr>
    <w:rPr>
      <w:rFonts w:ascii="Times New Roman" w:eastAsia="Times New Roman" w:hAnsi="Times New Roman" w:cs="Times New Roman"/>
      <w:i/>
      <w:iCs/>
      <w:kern w:val="0"/>
      <w:sz w:val="26"/>
      <w:szCs w:val="26"/>
      <w:lang w:val="vi-VN" w:eastAsia="vi-VN"/>
      <w14:ligatures w14:val="none"/>
    </w:rPr>
  </w:style>
  <w:style w:type="paragraph" w:customStyle="1" w:styleId="xl65">
    <w:name w:val="xl65"/>
    <w:basedOn w:val="Normal"/>
    <w:rsid w:val="00055ED2"/>
    <w:pPr>
      <w:spacing w:before="100" w:beforeAutospacing="1" w:after="100" w:afterAutospacing="1" w:line="240" w:lineRule="auto"/>
    </w:pPr>
    <w:rPr>
      <w:rFonts w:ascii="Times New Roman" w:eastAsia="Times New Roman" w:hAnsi="Times New Roman" w:cs="Times New Roman"/>
      <w:kern w:val="0"/>
      <w:sz w:val="26"/>
      <w:szCs w:val="26"/>
      <w:lang w:val="vi-VN" w:eastAsia="vi-VN"/>
      <w14:ligatures w14:val="none"/>
    </w:rPr>
  </w:style>
  <w:style w:type="paragraph" w:customStyle="1" w:styleId="xl66">
    <w:name w:val="xl66"/>
    <w:basedOn w:val="Normal"/>
    <w:rsid w:val="00055ED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6"/>
      <w:szCs w:val="26"/>
      <w:lang w:val="vi-VN" w:eastAsia="vi-VN"/>
      <w14:ligatures w14:val="none"/>
    </w:rPr>
  </w:style>
  <w:style w:type="paragraph" w:customStyle="1" w:styleId="xl67">
    <w:name w:val="xl67"/>
    <w:basedOn w:val="Normal"/>
    <w:rsid w:val="00055ED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68">
    <w:name w:val="xl68"/>
    <w:basedOn w:val="Normal"/>
    <w:rsid w:val="00055ED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69">
    <w:name w:val="xl69"/>
    <w:basedOn w:val="Normal"/>
    <w:rsid w:val="00055ED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70">
    <w:name w:val="xl70"/>
    <w:basedOn w:val="Normal"/>
    <w:rsid w:val="00055ED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6"/>
      <w:szCs w:val="26"/>
      <w:lang w:val="vi-VN" w:eastAsia="vi-VN"/>
      <w14:ligatures w14:val="none"/>
    </w:rPr>
  </w:style>
  <w:style w:type="paragraph" w:customStyle="1" w:styleId="xl71">
    <w:name w:val="xl71"/>
    <w:basedOn w:val="Normal"/>
    <w:rsid w:val="00055ED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sz w:val="26"/>
      <w:szCs w:val="26"/>
      <w:lang w:val="vi-VN" w:eastAsia="vi-VN"/>
      <w14:ligatures w14:val="none"/>
    </w:rPr>
  </w:style>
  <w:style w:type="paragraph" w:customStyle="1" w:styleId="xl72">
    <w:name w:val="xl72"/>
    <w:basedOn w:val="Normal"/>
    <w:rsid w:val="00055ED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kern w:val="0"/>
      <w:sz w:val="26"/>
      <w:szCs w:val="26"/>
      <w:lang w:val="vi-VN" w:eastAsia="vi-VN"/>
      <w14:ligatures w14:val="none"/>
    </w:rPr>
  </w:style>
  <w:style w:type="paragraph" w:customStyle="1" w:styleId="xl73">
    <w:name w:val="xl73"/>
    <w:basedOn w:val="Normal"/>
    <w:rsid w:val="00055ED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74">
    <w:name w:val="xl74"/>
    <w:basedOn w:val="Normal"/>
    <w:rsid w:val="00055ED2"/>
    <w:pPr>
      <w:spacing w:before="100" w:beforeAutospacing="1" w:after="100" w:afterAutospacing="1" w:line="240" w:lineRule="auto"/>
    </w:pPr>
    <w:rPr>
      <w:rFonts w:ascii="Times New Roman" w:eastAsia="Times New Roman" w:hAnsi="Times New Roman" w:cs="Times New Roman"/>
      <w:b/>
      <w:bCs/>
      <w:kern w:val="0"/>
      <w:sz w:val="26"/>
      <w:szCs w:val="26"/>
      <w:lang w:val="vi-VN" w:eastAsia="vi-VN"/>
      <w14:ligatures w14:val="none"/>
    </w:rPr>
  </w:style>
  <w:style w:type="paragraph" w:customStyle="1" w:styleId="xl75">
    <w:name w:val="xl75"/>
    <w:basedOn w:val="Normal"/>
    <w:rsid w:val="00055ED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B050"/>
      <w:kern w:val="0"/>
      <w:sz w:val="26"/>
      <w:szCs w:val="26"/>
      <w:lang w:val="vi-VN" w:eastAsia="vi-VN"/>
      <w14:ligatures w14:val="none"/>
    </w:rPr>
  </w:style>
  <w:style w:type="paragraph" w:customStyle="1" w:styleId="xl76">
    <w:name w:val="xl76"/>
    <w:basedOn w:val="Normal"/>
    <w:rsid w:val="00055ED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B050"/>
      <w:kern w:val="0"/>
      <w:sz w:val="26"/>
      <w:szCs w:val="26"/>
      <w:lang w:val="vi-VN" w:eastAsia="vi-VN"/>
      <w14:ligatures w14:val="none"/>
    </w:rPr>
  </w:style>
  <w:style w:type="paragraph" w:customStyle="1" w:styleId="xl77">
    <w:name w:val="xl77"/>
    <w:basedOn w:val="Normal"/>
    <w:rsid w:val="00055ED2"/>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78">
    <w:name w:val="xl78"/>
    <w:basedOn w:val="Normal"/>
    <w:rsid w:val="00055ED2"/>
    <w:pPr>
      <w:spacing w:before="100" w:beforeAutospacing="1" w:after="100" w:afterAutospacing="1" w:line="240" w:lineRule="auto"/>
    </w:pPr>
    <w:rPr>
      <w:rFonts w:ascii="Times New Roman" w:eastAsia="Times New Roman" w:hAnsi="Times New Roman" w:cs="Times New Roman"/>
      <w:color w:val="C00000"/>
      <w:kern w:val="0"/>
      <w:sz w:val="26"/>
      <w:szCs w:val="26"/>
      <w:lang w:val="vi-VN" w:eastAsia="vi-VN"/>
      <w14:ligatures w14:val="none"/>
    </w:rPr>
  </w:style>
  <w:style w:type="paragraph" w:customStyle="1" w:styleId="xl79">
    <w:name w:val="xl79"/>
    <w:basedOn w:val="Normal"/>
    <w:rsid w:val="00055ED2"/>
    <w:pPr>
      <w:spacing w:before="100" w:beforeAutospacing="1" w:after="100" w:afterAutospacing="1" w:line="240" w:lineRule="auto"/>
      <w:textAlignment w:val="center"/>
    </w:pPr>
    <w:rPr>
      <w:rFonts w:ascii="Times New Roman" w:eastAsia="Times New Roman" w:hAnsi="Times New Roman" w:cs="Times New Roman"/>
      <w:color w:val="C00000"/>
      <w:kern w:val="0"/>
      <w:sz w:val="26"/>
      <w:szCs w:val="26"/>
      <w:lang w:val="vi-VN" w:eastAsia="vi-VN"/>
      <w14:ligatures w14:val="none"/>
    </w:rPr>
  </w:style>
  <w:style w:type="paragraph" w:customStyle="1" w:styleId="xl80">
    <w:name w:val="xl80"/>
    <w:basedOn w:val="Normal"/>
    <w:rsid w:val="00055ED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C00000"/>
      <w:kern w:val="0"/>
      <w:sz w:val="26"/>
      <w:szCs w:val="26"/>
      <w:lang w:val="vi-VN" w:eastAsia="vi-VN"/>
      <w14:ligatures w14:val="none"/>
    </w:rPr>
  </w:style>
  <w:style w:type="paragraph" w:customStyle="1" w:styleId="xl81">
    <w:name w:val="xl81"/>
    <w:basedOn w:val="Normal"/>
    <w:rsid w:val="00055ED2"/>
    <w:pPr>
      <w:spacing w:before="100" w:beforeAutospacing="1" w:after="100" w:afterAutospacing="1" w:line="240" w:lineRule="auto"/>
      <w:textAlignment w:val="center"/>
    </w:pPr>
    <w:rPr>
      <w:rFonts w:ascii="Times New Roman" w:eastAsia="Times New Roman" w:hAnsi="Times New Roman" w:cs="Times New Roman"/>
      <w:b/>
      <w:bCs/>
      <w:kern w:val="0"/>
      <w:sz w:val="26"/>
      <w:szCs w:val="26"/>
      <w:lang w:val="vi-VN" w:eastAsia="vi-VN"/>
      <w14:ligatures w14:val="none"/>
    </w:rPr>
  </w:style>
  <w:style w:type="paragraph" w:customStyle="1" w:styleId="xl82">
    <w:name w:val="xl82"/>
    <w:basedOn w:val="Normal"/>
    <w:rsid w:val="00055ED2"/>
    <w:pPr>
      <w:spacing w:before="100" w:beforeAutospacing="1" w:after="100" w:afterAutospacing="1" w:line="240" w:lineRule="auto"/>
    </w:pPr>
    <w:rPr>
      <w:rFonts w:ascii="Times New Roman" w:eastAsia="Times New Roman" w:hAnsi="Times New Roman" w:cs="Times New Roman"/>
      <w:kern w:val="0"/>
      <w:sz w:val="26"/>
      <w:szCs w:val="26"/>
      <w:lang w:val="vi-VN" w:eastAsia="vi-VN"/>
      <w14:ligatures w14:val="none"/>
    </w:rPr>
  </w:style>
  <w:style w:type="paragraph" w:customStyle="1" w:styleId="xl83">
    <w:name w:val="xl83"/>
    <w:basedOn w:val="Normal"/>
    <w:rsid w:val="00055ED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6"/>
      <w:szCs w:val="26"/>
      <w:lang w:val="vi-VN" w:eastAsia="vi-VN"/>
      <w14:ligatures w14:val="none"/>
    </w:rPr>
  </w:style>
  <w:style w:type="paragraph" w:customStyle="1" w:styleId="xl84">
    <w:name w:val="xl84"/>
    <w:basedOn w:val="Normal"/>
    <w:rsid w:val="00055ED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6"/>
      <w:szCs w:val="26"/>
      <w:lang w:val="vi-VN" w:eastAsia="vi-VN"/>
      <w14:ligatures w14:val="none"/>
    </w:rPr>
  </w:style>
  <w:style w:type="paragraph" w:customStyle="1" w:styleId="xl85">
    <w:name w:val="xl85"/>
    <w:basedOn w:val="Normal"/>
    <w:rsid w:val="00055ED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86">
    <w:name w:val="xl86"/>
    <w:basedOn w:val="Normal"/>
    <w:rsid w:val="00055ED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87">
    <w:name w:val="xl87"/>
    <w:basedOn w:val="Normal"/>
    <w:rsid w:val="00055ED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6"/>
      <w:szCs w:val="26"/>
      <w:lang w:val="vi-VN" w:eastAsia="vi-VN"/>
      <w14:ligatures w14:val="none"/>
    </w:rPr>
  </w:style>
  <w:style w:type="paragraph" w:customStyle="1" w:styleId="xl88">
    <w:name w:val="xl88"/>
    <w:basedOn w:val="Normal"/>
    <w:rsid w:val="00055ED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89">
    <w:name w:val="xl89"/>
    <w:basedOn w:val="Normal"/>
    <w:rsid w:val="00055ED2"/>
    <w:pPr>
      <w:spacing w:before="100" w:beforeAutospacing="1" w:after="100" w:afterAutospacing="1" w:line="240" w:lineRule="auto"/>
    </w:pPr>
    <w:rPr>
      <w:rFonts w:ascii="Times New Roman" w:eastAsia="Times New Roman" w:hAnsi="Times New Roman" w:cs="Times New Roman"/>
      <w:b/>
      <w:bCs/>
      <w:kern w:val="0"/>
      <w:sz w:val="26"/>
      <w:szCs w:val="26"/>
      <w:lang w:val="vi-VN" w:eastAsia="vi-VN"/>
      <w14:ligatures w14:val="none"/>
    </w:rPr>
  </w:style>
  <w:style w:type="paragraph" w:customStyle="1" w:styleId="xl90">
    <w:name w:val="xl90"/>
    <w:basedOn w:val="Normal"/>
    <w:rsid w:val="00055ED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lang w:val="vi-VN" w:eastAsia="vi-VN"/>
      <w14:ligatures w14:val="none"/>
    </w:rPr>
  </w:style>
  <w:style w:type="paragraph" w:customStyle="1" w:styleId="xl91">
    <w:name w:val="xl91"/>
    <w:basedOn w:val="Normal"/>
    <w:rsid w:val="00055ED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92">
    <w:name w:val="xl92"/>
    <w:basedOn w:val="Normal"/>
    <w:rsid w:val="00055ED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93">
    <w:name w:val="xl93"/>
    <w:basedOn w:val="Normal"/>
    <w:rsid w:val="00055ED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94">
    <w:name w:val="xl94"/>
    <w:basedOn w:val="Normal"/>
    <w:rsid w:val="00055ED2"/>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kern w:val="0"/>
      <w:sz w:val="26"/>
      <w:szCs w:val="26"/>
      <w:lang w:val="vi-VN" w:eastAsia="vi-VN"/>
      <w14:ligatures w14:val="none"/>
    </w:rPr>
  </w:style>
  <w:style w:type="paragraph" w:customStyle="1" w:styleId="xl95">
    <w:name w:val="xl95"/>
    <w:basedOn w:val="Normal"/>
    <w:rsid w:val="00055ED2"/>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96">
    <w:name w:val="xl96"/>
    <w:basedOn w:val="Normal"/>
    <w:rsid w:val="00055ED2"/>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6"/>
      <w:szCs w:val="26"/>
      <w:lang w:val="vi-VN" w:eastAsia="vi-VN"/>
      <w14:ligatures w14:val="none"/>
    </w:rPr>
  </w:style>
  <w:style w:type="paragraph" w:customStyle="1" w:styleId="xl97">
    <w:name w:val="xl97"/>
    <w:basedOn w:val="Normal"/>
    <w:rsid w:val="00055ED2"/>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98">
    <w:name w:val="xl98"/>
    <w:basedOn w:val="Normal"/>
    <w:rsid w:val="00055ED2"/>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kern w:val="0"/>
      <w:sz w:val="26"/>
      <w:szCs w:val="26"/>
      <w:lang w:val="vi-VN" w:eastAsia="vi-VN"/>
      <w14:ligatures w14:val="none"/>
    </w:rPr>
  </w:style>
  <w:style w:type="paragraph" w:customStyle="1" w:styleId="xl99">
    <w:name w:val="xl99"/>
    <w:basedOn w:val="Normal"/>
    <w:rsid w:val="00055ED2"/>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6"/>
      <w:szCs w:val="26"/>
      <w:lang w:val="vi-VN" w:eastAsia="vi-VN"/>
      <w14:ligatures w14:val="none"/>
    </w:rPr>
  </w:style>
  <w:style w:type="paragraph" w:customStyle="1" w:styleId="xl100">
    <w:name w:val="xl100"/>
    <w:basedOn w:val="Normal"/>
    <w:rsid w:val="00055ED2"/>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01">
    <w:name w:val="xl101"/>
    <w:basedOn w:val="Normal"/>
    <w:rsid w:val="00055ED2"/>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02">
    <w:name w:val="xl102"/>
    <w:basedOn w:val="Normal"/>
    <w:rsid w:val="00055ED2"/>
    <w:pPr>
      <w:spacing w:before="100" w:beforeAutospacing="1" w:after="100" w:afterAutospacing="1" w:line="240" w:lineRule="auto"/>
      <w:textAlignment w:val="center"/>
    </w:pPr>
    <w:rPr>
      <w:rFonts w:ascii="Times New Roman" w:eastAsia="Times New Roman" w:hAnsi="Times New Roman" w:cs="Times New Roman"/>
      <w:b/>
      <w:bCs/>
      <w:i/>
      <w:iCs/>
      <w:color w:val="C00000"/>
      <w:kern w:val="0"/>
      <w:sz w:val="26"/>
      <w:szCs w:val="26"/>
      <w:lang w:val="vi-VN" w:eastAsia="vi-VN"/>
      <w14:ligatures w14:val="none"/>
    </w:rPr>
  </w:style>
  <w:style w:type="paragraph" w:customStyle="1" w:styleId="xl103">
    <w:name w:val="xl103"/>
    <w:basedOn w:val="Normal"/>
    <w:rsid w:val="00055ED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04">
    <w:name w:val="xl104"/>
    <w:basedOn w:val="Normal"/>
    <w:rsid w:val="00055ED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05">
    <w:name w:val="xl105"/>
    <w:basedOn w:val="Normal"/>
    <w:rsid w:val="00055ED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b/>
      <w:bCs/>
      <w:kern w:val="0"/>
      <w:sz w:val="26"/>
      <w:szCs w:val="26"/>
      <w:lang w:val="vi-VN" w:eastAsia="vi-VN"/>
      <w14:ligatures w14:val="none"/>
    </w:rPr>
  </w:style>
  <w:style w:type="paragraph" w:customStyle="1" w:styleId="xl106">
    <w:name w:val="xl106"/>
    <w:basedOn w:val="Normal"/>
    <w:rsid w:val="00055ED2"/>
    <w:pPr>
      <w:spacing w:before="100" w:beforeAutospacing="1" w:after="100" w:afterAutospacing="1" w:line="240" w:lineRule="auto"/>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07">
    <w:name w:val="xl107"/>
    <w:basedOn w:val="Normal"/>
    <w:rsid w:val="00055ED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08">
    <w:name w:val="xl108"/>
    <w:basedOn w:val="Normal"/>
    <w:rsid w:val="00055ED2"/>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6"/>
      <w:szCs w:val="26"/>
      <w:lang w:val="vi-VN" w:eastAsia="vi-VN"/>
      <w14:ligatures w14:val="none"/>
    </w:rPr>
  </w:style>
  <w:style w:type="paragraph" w:customStyle="1" w:styleId="xl109">
    <w:name w:val="xl109"/>
    <w:basedOn w:val="Normal"/>
    <w:rsid w:val="00055ED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val="vi-VN" w:eastAsia="vi-VN"/>
      <w14:ligatures w14:val="none"/>
    </w:rPr>
  </w:style>
  <w:style w:type="paragraph" w:customStyle="1" w:styleId="xl110">
    <w:name w:val="xl110"/>
    <w:basedOn w:val="Normal"/>
    <w:rsid w:val="00055ED2"/>
    <w:pPr>
      <w:spacing w:before="100" w:beforeAutospacing="1" w:after="100" w:afterAutospacing="1" w:line="240" w:lineRule="auto"/>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11">
    <w:name w:val="xl111"/>
    <w:basedOn w:val="Normal"/>
    <w:rsid w:val="00055ED2"/>
    <w:pPr>
      <w:spacing w:before="100" w:beforeAutospacing="1" w:after="100" w:afterAutospacing="1" w:line="240" w:lineRule="auto"/>
      <w:textAlignment w:val="center"/>
    </w:pPr>
    <w:rPr>
      <w:rFonts w:ascii="Times New Roman" w:eastAsia="Times New Roman" w:hAnsi="Times New Roman" w:cs="Times New Roman"/>
      <w:b/>
      <w:bCs/>
      <w:kern w:val="0"/>
      <w:sz w:val="26"/>
      <w:szCs w:val="26"/>
      <w:lang w:val="vi-VN" w:eastAsia="vi-VN"/>
      <w14:ligatures w14:val="none"/>
    </w:rPr>
  </w:style>
  <w:style w:type="paragraph" w:customStyle="1" w:styleId="xl112">
    <w:name w:val="xl112"/>
    <w:basedOn w:val="Normal"/>
    <w:rsid w:val="00055ED2"/>
    <w:pPr>
      <w:spacing w:before="100" w:beforeAutospacing="1" w:after="100" w:afterAutospacing="1" w:line="240" w:lineRule="auto"/>
      <w:textAlignment w:val="center"/>
    </w:pPr>
    <w:rPr>
      <w:rFonts w:ascii="Times New Roman" w:eastAsia="Times New Roman" w:hAnsi="Times New Roman" w:cs="Times New Roman"/>
      <w:b/>
      <w:bCs/>
      <w:i/>
      <w:iCs/>
      <w:kern w:val="0"/>
      <w:sz w:val="26"/>
      <w:szCs w:val="26"/>
      <w:lang w:val="vi-VN" w:eastAsia="vi-VN"/>
      <w14:ligatures w14:val="none"/>
    </w:rPr>
  </w:style>
  <w:style w:type="paragraph" w:customStyle="1" w:styleId="xl113">
    <w:name w:val="xl113"/>
    <w:basedOn w:val="Normal"/>
    <w:rsid w:val="00055ED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14">
    <w:name w:val="xl114"/>
    <w:basedOn w:val="Normal"/>
    <w:rsid w:val="00055ED2"/>
    <w:pPr>
      <w:spacing w:before="100" w:beforeAutospacing="1" w:after="100" w:afterAutospacing="1" w:line="240" w:lineRule="auto"/>
      <w:jc w:val="right"/>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15">
    <w:name w:val="xl115"/>
    <w:basedOn w:val="Normal"/>
    <w:rsid w:val="00055ED2"/>
    <w:pPr>
      <w:spacing w:before="100" w:beforeAutospacing="1" w:after="100" w:afterAutospacing="1" w:line="240" w:lineRule="auto"/>
      <w:jc w:val="right"/>
    </w:pPr>
    <w:rPr>
      <w:rFonts w:ascii="Times New Roman" w:eastAsia="Times New Roman" w:hAnsi="Times New Roman" w:cs="Times New Roman"/>
      <w:kern w:val="0"/>
      <w:sz w:val="26"/>
      <w:szCs w:val="26"/>
      <w:lang w:val="vi-VN" w:eastAsia="vi-VN"/>
      <w14:ligatures w14:val="none"/>
    </w:rPr>
  </w:style>
  <w:style w:type="paragraph" w:customStyle="1" w:styleId="xl116">
    <w:name w:val="xl116"/>
    <w:basedOn w:val="Normal"/>
    <w:rsid w:val="00055ED2"/>
    <w:pPr>
      <w:pBdr>
        <w:left w:val="single" w:sz="4" w:space="0" w:color="auto"/>
      </w:pBdr>
      <w:spacing w:before="100" w:beforeAutospacing="1" w:after="100" w:afterAutospacing="1" w:line="240" w:lineRule="auto"/>
    </w:pPr>
    <w:rPr>
      <w:rFonts w:ascii="Times New Roman" w:eastAsia="Times New Roman" w:hAnsi="Times New Roman" w:cs="Times New Roman"/>
      <w:kern w:val="0"/>
      <w:sz w:val="26"/>
      <w:szCs w:val="26"/>
      <w:lang w:val="vi-VN" w:eastAsia="vi-VN"/>
      <w14:ligatures w14:val="none"/>
    </w:rPr>
  </w:style>
  <w:style w:type="paragraph" w:customStyle="1" w:styleId="xl117">
    <w:name w:val="xl117"/>
    <w:basedOn w:val="Normal"/>
    <w:rsid w:val="00055ED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6"/>
      <w:szCs w:val="26"/>
      <w:lang w:val="vi-VN" w:eastAsia="vi-VN"/>
      <w14:ligatures w14:val="none"/>
    </w:rPr>
  </w:style>
  <w:style w:type="paragraph" w:customStyle="1" w:styleId="xl118">
    <w:name w:val="xl118"/>
    <w:basedOn w:val="Normal"/>
    <w:rsid w:val="00055ED2"/>
    <w:pPr>
      <w:spacing w:before="100" w:beforeAutospacing="1" w:after="100" w:afterAutospacing="1" w:line="240" w:lineRule="auto"/>
      <w:jc w:val="right"/>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19">
    <w:name w:val="xl119"/>
    <w:basedOn w:val="Normal"/>
    <w:rsid w:val="00055ED2"/>
    <w:pPr>
      <w:spacing w:before="100" w:beforeAutospacing="1" w:after="100" w:afterAutospacing="1" w:line="240" w:lineRule="auto"/>
      <w:textAlignment w:val="center"/>
    </w:pPr>
    <w:rPr>
      <w:rFonts w:ascii="Times New Roman" w:eastAsia="Times New Roman" w:hAnsi="Times New Roman" w:cs="Times New Roman"/>
      <w:i/>
      <w:iCs/>
      <w:kern w:val="0"/>
      <w:sz w:val="26"/>
      <w:szCs w:val="26"/>
      <w:lang w:val="vi-VN" w:eastAsia="vi-VN"/>
      <w14:ligatures w14:val="none"/>
    </w:rPr>
  </w:style>
  <w:style w:type="paragraph" w:customStyle="1" w:styleId="xl120">
    <w:name w:val="xl120"/>
    <w:basedOn w:val="Normal"/>
    <w:rsid w:val="00055ED2"/>
    <w:pPr>
      <w:spacing w:before="100" w:beforeAutospacing="1" w:after="100" w:afterAutospacing="1" w:line="240" w:lineRule="auto"/>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21">
    <w:name w:val="xl121"/>
    <w:basedOn w:val="Normal"/>
    <w:rsid w:val="00055ED2"/>
    <w:pPr>
      <w:pBdr>
        <w:top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6"/>
      <w:szCs w:val="26"/>
      <w:lang w:val="vi-VN" w:eastAsia="vi-VN"/>
      <w14:ligatures w14:val="none"/>
    </w:rPr>
  </w:style>
  <w:style w:type="paragraph" w:customStyle="1" w:styleId="xl122">
    <w:name w:val="xl122"/>
    <w:basedOn w:val="Normal"/>
    <w:rsid w:val="00055ED2"/>
    <w:pPr>
      <w:spacing w:before="100" w:beforeAutospacing="1" w:after="100" w:afterAutospacing="1" w:line="240" w:lineRule="auto"/>
      <w:textAlignment w:val="center"/>
    </w:pPr>
    <w:rPr>
      <w:rFonts w:ascii="Times New Roman" w:eastAsia="Times New Roman" w:hAnsi="Times New Roman" w:cs="Times New Roman"/>
      <w:i/>
      <w:iCs/>
      <w:kern w:val="0"/>
      <w:sz w:val="26"/>
      <w:szCs w:val="26"/>
      <w:lang w:val="vi-VN" w:eastAsia="vi-VN"/>
      <w14:ligatures w14:val="none"/>
    </w:rPr>
  </w:style>
  <w:style w:type="paragraph" w:customStyle="1" w:styleId="xl123">
    <w:name w:val="xl123"/>
    <w:basedOn w:val="Normal"/>
    <w:rsid w:val="00055ED2"/>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24">
    <w:name w:val="xl124"/>
    <w:basedOn w:val="Normal"/>
    <w:rsid w:val="00055ED2"/>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25">
    <w:name w:val="xl125"/>
    <w:basedOn w:val="Normal"/>
    <w:rsid w:val="00055ED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26">
    <w:name w:val="xl126"/>
    <w:basedOn w:val="Normal"/>
    <w:rsid w:val="00055ED2"/>
    <w:pPr>
      <w:pBdr>
        <w:top w:val="single" w:sz="4" w:space="0" w:color="auto"/>
        <w:left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27">
    <w:name w:val="xl127"/>
    <w:basedOn w:val="Normal"/>
    <w:rsid w:val="00055ED2"/>
    <w:pPr>
      <w:pBdr>
        <w:left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28">
    <w:name w:val="xl128"/>
    <w:basedOn w:val="Normal"/>
    <w:rsid w:val="00055ED2"/>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29">
    <w:name w:val="xl129"/>
    <w:basedOn w:val="Normal"/>
    <w:rsid w:val="00055ED2"/>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6"/>
      <w:szCs w:val="26"/>
      <w:lang w:val="vi-VN" w:eastAsia="vi-VN"/>
      <w14:ligatures w14:val="none"/>
    </w:rPr>
  </w:style>
  <w:style w:type="paragraph" w:customStyle="1" w:styleId="xl130">
    <w:name w:val="xl130"/>
    <w:basedOn w:val="Normal"/>
    <w:rsid w:val="00055ED2"/>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6"/>
      <w:szCs w:val="26"/>
      <w:lang w:val="vi-VN" w:eastAsia="vi-VN"/>
      <w14:ligatures w14:val="none"/>
    </w:rPr>
  </w:style>
  <w:style w:type="paragraph" w:customStyle="1" w:styleId="xl131">
    <w:name w:val="xl131"/>
    <w:basedOn w:val="Normal"/>
    <w:rsid w:val="00055ED2"/>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6"/>
      <w:szCs w:val="26"/>
      <w:lang w:val="vi-VN" w:eastAsia="vi-VN"/>
      <w14:ligatures w14:val="none"/>
    </w:rPr>
  </w:style>
  <w:style w:type="paragraph" w:customStyle="1" w:styleId="xl132">
    <w:name w:val="xl132"/>
    <w:basedOn w:val="Normal"/>
    <w:rsid w:val="00055ED2"/>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33">
    <w:name w:val="xl133"/>
    <w:basedOn w:val="Normal"/>
    <w:rsid w:val="00055ED2"/>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34">
    <w:name w:val="xl134"/>
    <w:basedOn w:val="Normal"/>
    <w:rsid w:val="00055ED2"/>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35">
    <w:name w:val="xl135"/>
    <w:basedOn w:val="Normal"/>
    <w:rsid w:val="00055ED2"/>
    <w:pPr>
      <w:pBdr>
        <w:top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lang w:val="vi-VN" w:eastAsia="vi-VN"/>
      <w14:ligatures w14:val="none"/>
    </w:rPr>
  </w:style>
  <w:style w:type="paragraph" w:customStyle="1" w:styleId="xl136">
    <w:name w:val="xl136"/>
    <w:basedOn w:val="Normal"/>
    <w:rsid w:val="00055ED2"/>
    <w:pPr>
      <w:pBdr>
        <w:bottom w:val="single" w:sz="4" w:space="0" w:color="auto"/>
      </w:pBdr>
      <w:spacing w:before="100" w:beforeAutospacing="1" w:after="100" w:afterAutospacing="1" w:line="240" w:lineRule="auto"/>
      <w:jc w:val="right"/>
    </w:pPr>
    <w:rPr>
      <w:rFonts w:ascii="Times New Roman" w:eastAsia="Times New Roman" w:hAnsi="Times New Roman" w:cs="Times New Roman"/>
      <w:i/>
      <w:iCs/>
      <w:kern w:val="0"/>
      <w:sz w:val="24"/>
      <w:szCs w:val="24"/>
      <w:lang w:val="vi-VN" w:eastAsia="vi-VN"/>
      <w14:ligatures w14:val="none"/>
    </w:rPr>
  </w:style>
  <w:style w:type="paragraph" w:customStyle="1" w:styleId="xl137">
    <w:name w:val="xl137"/>
    <w:basedOn w:val="Normal"/>
    <w:rsid w:val="00055ED2"/>
    <w:pPr>
      <w:spacing w:before="100" w:beforeAutospacing="1" w:after="100" w:afterAutospacing="1" w:line="240" w:lineRule="auto"/>
      <w:jc w:val="right"/>
      <w:textAlignment w:val="center"/>
    </w:pPr>
    <w:rPr>
      <w:rFonts w:ascii="Times New Roman" w:eastAsia="Times New Roman" w:hAnsi="Times New Roman" w:cs="Times New Roman"/>
      <w:i/>
      <w:iCs/>
      <w:kern w:val="0"/>
      <w:sz w:val="26"/>
      <w:szCs w:val="26"/>
      <w:lang w:val="vi-VN" w:eastAsia="vi-VN"/>
      <w14:ligatures w14:val="none"/>
    </w:rPr>
  </w:style>
  <w:style w:type="paragraph" w:customStyle="1" w:styleId="xl138">
    <w:name w:val="xl138"/>
    <w:basedOn w:val="Normal"/>
    <w:rsid w:val="00055ED2"/>
    <w:pPr>
      <w:spacing w:before="100" w:beforeAutospacing="1" w:after="100" w:afterAutospacing="1" w:line="240" w:lineRule="auto"/>
      <w:jc w:val="center"/>
      <w:textAlignment w:val="center"/>
    </w:pPr>
    <w:rPr>
      <w:rFonts w:ascii="Times New Roman" w:eastAsia="Times New Roman" w:hAnsi="Times New Roman" w:cs="Times New Roman"/>
      <w:b/>
      <w:bCs/>
      <w:kern w:val="0"/>
      <w:sz w:val="28"/>
      <w:szCs w:val="28"/>
      <w:lang w:val="vi-VN" w:eastAsia="vi-VN"/>
      <w14:ligatures w14:val="none"/>
    </w:rPr>
  </w:style>
  <w:style w:type="paragraph" w:customStyle="1" w:styleId="xl139">
    <w:name w:val="xl139"/>
    <w:basedOn w:val="Normal"/>
    <w:rsid w:val="00055ED2"/>
    <w:pPr>
      <w:spacing w:before="100" w:beforeAutospacing="1" w:after="100" w:afterAutospacing="1" w:line="240" w:lineRule="auto"/>
      <w:jc w:val="center"/>
      <w:textAlignment w:val="center"/>
    </w:pPr>
    <w:rPr>
      <w:rFonts w:ascii="Times New Roman" w:eastAsia="Times New Roman" w:hAnsi="Times New Roman" w:cs="Times New Roman"/>
      <w:i/>
      <w:iCs/>
      <w:kern w:val="0"/>
      <w:sz w:val="24"/>
      <w:szCs w:val="24"/>
      <w:lang w:val="vi-VN" w:eastAsia="vi-VN"/>
      <w14:ligatures w14:val="none"/>
    </w:rPr>
  </w:style>
  <w:style w:type="paragraph" w:customStyle="1" w:styleId="xl140">
    <w:name w:val="xl140"/>
    <w:basedOn w:val="Normal"/>
    <w:rsid w:val="00055ED2"/>
    <w:pPr>
      <w:spacing w:before="100" w:beforeAutospacing="1" w:after="100" w:afterAutospacing="1" w:line="240" w:lineRule="auto"/>
      <w:jc w:val="center"/>
      <w:textAlignment w:val="center"/>
    </w:pPr>
    <w:rPr>
      <w:rFonts w:ascii="Times New Roman" w:eastAsia="Times New Roman" w:hAnsi="Times New Roman" w:cs="Times New Roman"/>
      <w:i/>
      <w:iCs/>
      <w:kern w:val="0"/>
      <w:sz w:val="24"/>
      <w:szCs w:val="24"/>
      <w:lang w:val="vi-VN" w:eastAsia="vi-VN"/>
      <w14:ligatures w14:val="none"/>
    </w:rPr>
  </w:style>
  <w:style w:type="paragraph" w:customStyle="1" w:styleId="xl141">
    <w:name w:val="xl141"/>
    <w:basedOn w:val="Normal"/>
    <w:rsid w:val="00055ED2"/>
    <w:pPr>
      <w:spacing w:before="100" w:beforeAutospacing="1" w:after="100" w:afterAutospacing="1" w:line="240" w:lineRule="auto"/>
      <w:textAlignment w:val="center"/>
    </w:pPr>
    <w:rPr>
      <w:rFonts w:ascii="Times New Roman" w:eastAsia="Times New Roman" w:hAnsi="Times New Roman" w:cs="Times New Roman"/>
      <w:b/>
      <w:bCs/>
      <w:kern w:val="0"/>
      <w:sz w:val="26"/>
      <w:szCs w:val="26"/>
      <w:lang w:val="vi-VN" w:eastAsia="vi-VN"/>
      <w14:ligatures w14:val="none"/>
    </w:rPr>
  </w:style>
  <w:style w:type="paragraph" w:customStyle="1" w:styleId="xl142">
    <w:name w:val="xl142"/>
    <w:basedOn w:val="Normal"/>
    <w:rsid w:val="00055ED2"/>
    <w:pPr>
      <w:spacing w:before="100" w:beforeAutospacing="1" w:after="100" w:afterAutospacing="1" w:line="240" w:lineRule="auto"/>
      <w:jc w:val="center"/>
      <w:textAlignment w:val="center"/>
    </w:pPr>
    <w:rPr>
      <w:rFonts w:ascii="Times New Roman" w:eastAsia="Times New Roman" w:hAnsi="Times New Roman" w:cs="Times New Roman"/>
      <w:b/>
      <w:bCs/>
      <w:kern w:val="0"/>
      <w:sz w:val="26"/>
      <w:szCs w:val="26"/>
      <w:lang w:val="vi-VN" w:eastAsia="vi-VN"/>
      <w14:ligatures w14:val="none"/>
    </w:rPr>
  </w:style>
  <w:style w:type="paragraph" w:customStyle="1" w:styleId="xl143">
    <w:name w:val="xl143"/>
    <w:basedOn w:val="Normal"/>
    <w:rsid w:val="00055ED2"/>
    <w:pPr>
      <w:spacing w:before="100" w:beforeAutospacing="1" w:after="100" w:afterAutospacing="1" w:line="240" w:lineRule="auto"/>
      <w:textAlignment w:val="center"/>
    </w:pPr>
    <w:rPr>
      <w:rFonts w:ascii="Times New Roman" w:eastAsia="Times New Roman" w:hAnsi="Times New Roman" w:cs="Times New Roman"/>
      <w:b/>
      <w:bCs/>
      <w:i/>
      <w:iCs/>
      <w:kern w:val="0"/>
      <w:sz w:val="26"/>
      <w:szCs w:val="26"/>
      <w:lang w:val="vi-VN" w:eastAsia="vi-VN"/>
      <w14:ligatures w14:val="none"/>
    </w:rPr>
  </w:style>
  <w:style w:type="paragraph" w:customStyle="1" w:styleId="xl144">
    <w:name w:val="xl144"/>
    <w:basedOn w:val="Normal"/>
    <w:rsid w:val="00055ED2"/>
    <w:pPr>
      <w:pBdr>
        <w:bottom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6"/>
      <w:szCs w:val="26"/>
      <w:lang w:val="vi-VN" w:eastAsia="vi-VN"/>
      <w14:ligatures w14:val="none"/>
    </w:rPr>
  </w:style>
  <w:style w:type="paragraph" w:customStyle="1" w:styleId="Default">
    <w:name w:val="Default"/>
    <w:rsid w:val="00055ED2"/>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paragraph" w:customStyle="1" w:styleId="CM44">
    <w:name w:val="CM44"/>
    <w:basedOn w:val="Default"/>
    <w:next w:val="Default"/>
    <w:uiPriority w:val="99"/>
    <w:rsid w:val="00055ED2"/>
    <w:rPr>
      <w:color w:val="auto"/>
    </w:rPr>
  </w:style>
  <w:style w:type="paragraph" w:customStyle="1" w:styleId="CM38">
    <w:name w:val="CM38"/>
    <w:basedOn w:val="Default"/>
    <w:next w:val="Default"/>
    <w:uiPriority w:val="99"/>
    <w:rsid w:val="00055ED2"/>
    <w:pPr>
      <w:spacing w:line="276" w:lineRule="atLeast"/>
    </w:pPr>
    <w:rPr>
      <w:color w:val="auto"/>
    </w:rPr>
  </w:style>
  <w:style w:type="paragraph" w:styleId="NoSpacing">
    <w:name w:val="No Spacing"/>
    <w:uiPriority w:val="1"/>
    <w:qFormat/>
    <w:rsid w:val="00055ED2"/>
    <w:pPr>
      <w:spacing w:after="0" w:line="240" w:lineRule="auto"/>
    </w:pPr>
    <w:rPr>
      <w:rFonts w:ascii="Calibri" w:eastAsia="Calibri" w:hAnsi="Calibri" w:cs="Times New Roman"/>
      <w:kern w:val="0"/>
      <w14:ligatures w14:val="none"/>
    </w:rPr>
  </w:style>
  <w:style w:type="paragraph" w:styleId="TOCHeading">
    <w:name w:val="TOC Heading"/>
    <w:basedOn w:val="Heading1"/>
    <w:next w:val="Normal"/>
    <w:uiPriority w:val="39"/>
    <w:unhideWhenUsed/>
    <w:qFormat/>
    <w:rsid w:val="00055ED2"/>
    <w:pPr>
      <w:keepLines/>
      <w:suppressAutoHyphens w:val="0"/>
      <w:spacing w:line="259" w:lineRule="auto"/>
      <w:ind w:left="0" w:firstLine="0"/>
      <w:outlineLvl w:val="9"/>
    </w:pPr>
    <w:rPr>
      <w:rFonts w:ascii="Times New Roman" w:eastAsiaTheme="majorEastAsia" w:hAnsi="Times New Roman" w:cstheme="majorBidi"/>
      <w:bCs w:val="0"/>
      <w:sz w:val="26"/>
      <w:szCs w:val="32"/>
      <w:lang w:eastAsia="en-US"/>
    </w:rPr>
  </w:style>
  <w:style w:type="paragraph" w:styleId="TOC2">
    <w:name w:val="toc 2"/>
    <w:basedOn w:val="Normal"/>
    <w:next w:val="Normal"/>
    <w:autoRedefine/>
    <w:uiPriority w:val="39"/>
    <w:unhideWhenUsed/>
    <w:rsid w:val="00055ED2"/>
    <w:pPr>
      <w:tabs>
        <w:tab w:val="right" w:leader="dot" w:pos="9061"/>
      </w:tabs>
      <w:spacing w:after="100"/>
      <w:ind w:left="220"/>
      <w:jc w:val="both"/>
    </w:pPr>
    <w:rPr>
      <w:rFonts w:ascii="Times New Roman" w:eastAsia="Times New Roman" w:hAnsi="Times New Roman" w:cs="Times New Roman"/>
      <w:noProof/>
      <w:kern w:val="0"/>
      <w:lang w:eastAsia="vi-VN"/>
      <w14:ligatures w14:val="none"/>
    </w:rPr>
  </w:style>
  <w:style w:type="paragraph" w:styleId="TOC1">
    <w:name w:val="toc 1"/>
    <w:basedOn w:val="Normal"/>
    <w:next w:val="Normal"/>
    <w:autoRedefine/>
    <w:uiPriority w:val="39"/>
    <w:unhideWhenUsed/>
    <w:rsid w:val="00055ED2"/>
    <w:pPr>
      <w:tabs>
        <w:tab w:val="right" w:leader="dot" w:pos="9072"/>
      </w:tabs>
      <w:spacing w:after="0" w:line="360" w:lineRule="exact"/>
      <w:ind w:firstLine="284"/>
      <w:jc w:val="center"/>
    </w:pPr>
    <w:rPr>
      <w:rFonts w:ascii="Times New Roman" w:eastAsia="Times New Roman" w:hAnsi="Times New Roman" w:cs="Times New Roman"/>
      <w:b/>
      <w:noProof/>
      <w:kern w:val="0"/>
      <w:sz w:val="24"/>
      <w:szCs w:val="26"/>
      <w:lang w:eastAsia="vi-VN"/>
      <w14:ligatures w14:val="none"/>
    </w:rPr>
  </w:style>
  <w:style w:type="paragraph" w:styleId="TOC3">
    <w:name w:val="toc 3"/>
    <w:basedOn w:val="Normal"/>
    <w:next w:val="Normal"/>
    <w:autoRedefine/>
    <w:uiPriority w:val="39"/>
    <w:unhideWhenUsed/>
    <w:rsid w:val="00055ED2"/>
    <w:pPr>
      <w:tabs>
        <w:tab w:val="right" w:leader="dot" w:pos="9062"/>
      </w:tabs>
      <w:spacing w:before="60" w:after="60" w:line="240" w:lineRule="auto"/>
      <w:ind w:left="340" w:right="-57"/>
    </w:pPr>
    <w:rPr>
      <w:rFonts w:ascii="Times New Roman" w:eastAsiaTheme="minorEastAsia" w:hAnsi="Times New Roman" w:cs="Times New Roman"/>
      <w:noProof/>
      <w:kern w:val="0"/>
      <w:lang w:val="vi-VN"/>
      <w14:ligatures w14:val="none"/>
    </w:rPr>
  </w:style>
  <w:style w:type="paragraph" w:styleId="TOC4">
    <w:name w:val="toc 4"/>
    <w:basedOn w:val="Normal"/>
    <w:next w:val="Normal"/>
    <w:autoRedefine/>
    <w:uiPriority w:val="39"/>
    <w:unhideWhenUsed/>
    <w:rsid w:val="00055ED2"/>
    <w:pPr>
      <w:spacing w:after="100" w:line="276" w:lineRule="auto"/>
      <w:ind w:left="660"/>
    </w:pPr>
    <w:rPr>
      <w:rFonts w:eastAsiaTheme="minorEastAsia"/>
      <w:kern w:val="0"/>
      <w14:ligatures w14:val="none"/>
    </w:rPr>
  </w:style>
  <w:style w:type="paragraph" w:styleId="TOC5">
    <w:name w:val="toc 5"/>
    <w:basedOn w:val="Normal"/>
    <w:next w:val="Normal"/>
    <w:autoRedefine/>
    <w:uiPriority w:val="39"/>
    <w:unhideWhenUsed/>
    <w:rsid w:val="00055ED2"/>
    <w:pPr>
      <w:spacing w:after="100" w:line="276" w:lineRule="auto"/>
      <w:ind w:left="880"/>
    </w:pPr>
    <w:rPr>
      <w:rFonts w:eastAsiaTheme="minorEastAsia"/>
      <w:kern w:val="0"/>
      <w14:ligatures w14:val="none"/>
    </w:rPr>
  </w:style>
  <w:style w:type="paragraph" w:styleId="TOC6">
    <w:name w:val="toc 6"/>
    <w:basedOn w:val="Normal"/>
    <w:next w:val="Normal"/>
    <w:autoRedefine/>
    <w:uiPriority w:val="39"/>
    <w:unhideWhenUsed/>
    <w:rsid w:val="00055ED2"/>
    <w:pPr>
      <w:spacing w:after="100" w:line="276" w:lineRule="auto"/>
      <w:ind w:left="1100"/>
    </w:pPr>
    <w:rPr>
      <w:rFonts w:eastAsiaTheme="minorEastAsia"/>
      <w:kern w:val="0"/>
      <w14:ligatures w14:val="none"/>
    </w:rPr>
  </w:style>
  <w:style w:type="paragraph" w:styleId="TOC7">
    <w:name w:val="toc 7"/>
    <w:basedOn w:val="Normal"/>
    <w:next w:val="Normal"/>
    <w:autoRedefine/>
    <w:uiPriority w:val="39"/>
    <w:unhideWhenUsed/>
    <w:rsid w:val="00055ED2"/>
    <w:pPr>
      <w:spacing w:after="100" w:line="276" w:lineRule="auto"/>
      <w:ind w:left="1320"/>
    </w:pPr>
    <w:rPr>
      <w:rFonts w:eastAsiaTheme="minorEastAsia"/>
      <w:kern w:val="0"/>
      <w14:ligatures w14:val="none"/>
    </w:rPr>
  </w:style>
  <w:style w:type="paragraph" w:styleId="TOC8">
    <w:name w:val="toc 8"/>
    <w:basedOn w:val="Normal"/>
    <w:next w:val="Normal"/>
    <w:autoRedefine/>
    <w:uiPriority w:val="39"/>
    <w:unhideWhenUsed/>
    <w:rsid w:val="00055ED2"/>
    <w:pPr>
      <w:spacing w:after="100" w:line="276" w:lineRule="auto"/>
      <w:ind w:left="1540"/>
    </w:pPr>
    <w:rPr>
      <w:rFonts w:eastAsiaTheme="minorEastAsia"/>
      <w:kern w:val="0"/>
      <w14:ligatures w14:val="none"/>
    </w:rPr>
  </w:style>
  <w:style w:type="paragraph" w:styleId="TOC9">
    <w:name w:val="toc 9"/>
    <w:basedOn w:val="Normal"/>
    <w:next w:val="Normal"/>
    <w:autoRedefine/>
    <w:uiPriority w:val="39"/>
    <w:unhideWhenUsed/>
    <w:rsid w:val="00055ED2"/>
    <w:pPr>
      <w:spacing w:after="100" w:line="276" w:lineRule="auto"/>
      <w:ind w:left="1760"/>
    </w:pPr>
    <w:rPr>
      <w:rFonts w:eastAsiaTheme="minorEastAsia"/>
      <w:kern w:val="0"/>
      <w14:ligatures w14:val="none"/>
    </w:rPr>
  </w:style>
  <w:style w:type="paragraph" w:customStyle="1" w:styleId="TableParagraph">
    <w:name w:val="Table Paragraph"/>
    <w:basedOn w:val="Normal"/>
    <w:uiPriority w:val="1"/>
    <w:qFormat/>
    <w:rsid w:val="00055ED2"/>
    <w:pPr>
      <w:widowControl w:val="0"/>
      <w:autoSpaceDE w:val="0"/>
      <w:autoSpaceDN w:val="0"/>
      <w:spacing w:after="0" w:line="240" w:lineRule="auto"/>
    </w:pPr>
    <w:rPr>
      <w:rFonts w:ascii="Times New Roman" w:eastAsia="Times New Roman" w:hAnsi="Times New Roman" w:cs="Times New Roman"/>
      <w:kern w:val="0"/>
      <w:lang w:val="vi-VN"/>
      <w14:ligatures w14:val="none"/>
    </w:rPr>
  </w:style>
  <w:style w:type="character" w:customStyle="1" w:styleId="Tiu1">
    <w:name w:val="Tiêu đề #1_"/>
    <w:basedOn w:val="DefaultParagraphFont"/>
    <w:link w:val="Tiu10"/>
    <w:rsid w:val="00612A19"/>
    <w:rPr>
      <w:rFonts w:ascii="Times New Roman" w:eastAsia="Times New Roman" w:hAnsi="Times New Roman" w:cs="Times New Roman"/>
      <w:b/>
      <w:bCs/>
      <w:sz w:val="28"/>
      <w:szCs w:val="28"/>
      <w:shd w:val="clear" w:color="auto" w:fill="FFFFFF"/>
    </w:rPr>
  </w:style>
  <w:style w:type="character" w:customStyle="1" w:styleId="utranghocchntrang2">
    <w:name w:val="Đầu trang hoặc chân trang (2)_"/>
    <w:basedOn w:val="DefaultParagraphFont"/>
    <w:link w:val="utranghocchntrang20"/>
    <w:rsid w:val="00612A19"/>
    <w:rPr>
      <w:rFonts w:ascii="Times New Roman" w:eastAsia="Times New Roman" w:hAnsi="Times New Roman" w:cs="Times New Roman"/>
      <w:sz w:val="20"/>
      <w:szCs w:val="20"/>
      <w:shd w:val="clear" w:color="auto" w:fill="FFFFFF"/>
    </w:rPr>
  </w:style>
  <w:style w:type="character" w:customStyle="1" w:styleId="Vnbnnidung">
    <w:name w:val="Văn bản nội dung_"/>
    <w:basedOn w:val="DefaultParagraphFont"/>
    <w:link w:val="Vnbnnidung0"/>
    <w:rsid w:val="00612A19"/>
    <w:rPr>
      <w:rFonts w:ascii="Times New Roman" w:eastAsia="Times New Roman" w:hAnsi="Times New Roman" w:cs="Times New Roman"/>
      <w:i/>
      <w:iCs/>
      <w:sz w:val="28"/>
      <w:szCs w:val="28"/>
      <w:shd w:val="clear" w:color="auto" w:fill="FFFFFF"/>
    </w:rPr>
  </w:style>
  <w:style w:type="character" w:customStyle="1" w:styleId="Vnbnnidung2">
    <w:name w:val="Văn bản nội dung (2)_"/>
    <w:basedOn w:val="DefaultParagraphFont"/>
    <w:link w:val="Vnbnnidung20"/>
    <w:rsid w:val="00612A19"/>
    <w:rPr>
      <w:rFonts w:ascii="Times New Roman" w:eastAsia="Times New Roman" w:hAnsi="Times New Roman" w:cs="Times New Roman"/>
      <w:b/>
      <w:bCs/>
      <w:shd w:val="clear" w:color="auto" w:fill="FFFFFF"/>
    </w:rPr>
  </w:style>
  <w:style w:type="character" w:customStyle="1" w:styleId="Chthchbng">
    <w:name w:val="Chú thích bảng_"/>
    <w:basedOn w:val="DefaultParagraphFont"/>
    <w:link w:val="Chthchbng0"/>
    <w:rsid w:val="00612A19"/>
    <w:rPr>
      <w:rFonts w:ascii="Times New Roman" w:eastAsia="Times New Roman" w:hAnsi="Times New Roman" w:cs="Times New Roman"/>
      <w:b/>
      <w:bCs/>
      <w:shd w:val="clear" w:color="auto" w:fill="FFFFFF"/>
    </w:rPr>
  </w:style>
  <w:style w:type="character" w:customStyle="1" w:styleId="Khc">
    <w:name w:val="Khác_"/>
    <w:basedOn w:val="DefaultParagraphFont"/>
    <w:link w:val="Khc0"/>
    <w:rsid w:val="00612A19"/>
    <w:rPr>
      <w:rFonts w:ascii="Times New Roman" w:eastAsia="Times New Roman" w:hAnsi="Times New Roman" w:cs="Times New Roman"/>
      <w:shd w:val="clear" w:color="auto" w:fill="FFFFFF"/>
    </w:rPr>
  </w:style>
  <w:style w:type="character" w:customStyle="1" w:styleId="utranghocchntrang">
    <w:name w:val="Đầu trang hoặc chân trang_"/>
    <w:basedOn w:val="DefaultParagraphFont"/>
    <w:link w:val="utranghocchntrang0"/>
    <w:rsid w:val="00612A19"/>
    <w:rPr>
      <w:rFonts w:ascii="Times New Roman" w:eastAsia="Times New Roman" w:hAnsi="Times New Roman" w:cs="Times New Roman"/>
      <w:b/>
      <w:bCs/>
      <w:shd w:val="clear" w:color="auto" w:fill="FFFFFF"/>
    </w:rPr>
  </w:style>
  <w:style w:type="paragraph" w:customStyle="1" w:styleId="Tiu10">
    <w:name w:val="Tiêu đề #1"/>
    <w:basedOn w:val="Normal"/>
    <w:link w:val="Tiu1"/>
    <w:rsid w:val="00612A19"/>
    <w:pPr>
      <w:widowControl w:val="0"/>
      <w:shd w:val="clear" w:color="auto" w:fill="FFFFFF"/>
      <w:spacing w:before="60" w:after="150" w:line="240" w:lineRule="auto"/>
      <w:jc w:val="center"/>
      <w:outlineLvl w:val="0"/>
    </w:pPr>
    <w:rPr>
      <w:rFonts w:ascii="Times New Roman" w:eastAsia="Times New Roman" w:hAnsi="Times New Roman" w:cs="Times New Roman"/>
      <w:b/>
      <w:bCs/>
      <w:sz w:val="28"/>
      <w:szCs w:val="28"/>
    </w:rPr>
  </w:style>
  <w:style w:type="paragraph" w:customStyle="1" w:styleId="utranghocchntrang20">
    <w:name w:val="Đầu trang hoặc chân trang (2)"/>
    <w:basedOn w:val="Normal"/>
    <w:link w:val="utranghocchntrang2"/>
    <w:rsid w:val="00612A19"/>
    <w:pPr>
      <w:widowControl w:val="0"/>
      <w:shd w:val="clear" w:color="auto" w:fill="FFFFFF"/>
      <w:spacing w:after="0" w:line="240" w:lineRule="auto"/>
    </w:pPr>
    <w:rPr>
      <w:rFonts w:ascii="Times New Roman" w:eastAsia="Times New Roman" w:hAnsi="Times New Roman" w:cs="Times New Roman"/>
      <w:sz w:val="20"/>
      <w:szCs w:val="20"/>
    </w:rPr>
  </w:style>
  <w:style w:type="paragraph" w:customStyle="1" w:styleId="Vnbnnidung0">
    <w:name w:val="Văn bản nội dung"/>
    <w:basedOn w:val="Normal"/>
    <w:link w:val="Vnbnnidung"/>
    <w:rsid w:val="00612A19"/>
    <w:pPr>
      <w:widowControl w:val="0"/>
      <w:shd w:val="clear" w:color="auto" w:fill="FFFFFF"/>
      <w:spacing w:after="200" w:line="247" w:lineRule="auto"/>
      <w:jc w:val="center"/>
    </w:pPr>
    <w:rPr>
      <w:rFonts w:ascii="Times New Roman" w:eastAsia="Times New Roman" w:hAnsi="Times New Roman" w:cs="Times New Roman"/>
      <w:i/>
      <w:iCs/>
      <w:sz w:val="28"/>
      <w:szCs w:val="28"/>
    </w:rPr>
  </w:style>
  <w:style w:type="paragraph" w:customStyle="1" w:styleId="Vnbnnidung20">
    <w:name w:val="Văn bản nội dung (2)"/>
    <w:basedOn w:val="Normal"/>
    <w:link w:val="Vnbnnidung2"/>
    <w:rsid w:val="00612A19"/>
    <w:pPr>
      <w:widowControl w:val="0"/>
      <w:shd w:val="clear" w:color="auto" w:fill="FFFFFF"/>
      <w:spacing w:after="200" w:line="254" w:lineRule="auto"/>
    </w:pPr>
    <w:rPr>
      <w:rFonts w:ascii="Times New Roman" w:eastAsia="Times New Roman" w:hAnsi="Times New Roman" w:cs="Times New Roman"/>
      <w:b/>
      <w:bCs/>
    </w:rPr>
  </w:style>
  <w:style w:type="paragraph" w:customStyle="1" w:styleId="Chthchbng0">
    <w:name w:val="Chú thích bảng"/>
    <w:basedOn w:val="Normal"/>
    <w:link w:val="Chthchbng"/>
    <w:rsid w:val="00612A19"/>
    <w:pPr>
      <w:widowControl w:val="0"/>
      <w:shd w:val="clear" w:color="auto" w:fill="FFFFFF"/>
      <w:spacing w:after="0" w:line="240" w:lineRule="auto"/>
    </w:pPr>
    <w:rPr>
      <w:rFonts w:ascii="Times New Roman" w:eastAsia="Times New Roman" w:hAnsi="Times New Roman" w:cs="Times New Roman"/>
      <w:b/>
      <w:bCs/>
    </w:rPr>
  </w:style>
  <w:style w:type="paragraph" w:customStyle="1" w:styleId="Khc0">
    <w:name w:val="Khác"/>
    <w:basedOn w:val="Normal"/>
    <w:link w:val="Khc"/>
    <w:rsid w:val="00612A19"/>
    <w:pPr>
      <w:widowControl w:val="0"/>
      <w:shd w:val="clear" w:color="auto" w:fill="FFFFFF"/>
      <w:spacing w:after="0" w:line="240" w:lineRule="auto"/>
    </w:pPr>
    <w:rPr>
      <w:rFonts w:ascii="Times New Roman" w:eastAsia="Times New Roman" w:hAnsi="Times New Roman" w:cs="Times New Roman"/>
    </w:rPr>
  </w:style>
  <w:style w:type="paragraph" w:customStyle="1" w:styleId="utranghocchntrang0">
    <w:name w:val="Đầu trang hoặc chân trang"/>
    <w:basedOn w:val="Normal"/>
    <w:link w:val="utranghocchntrang"/>
    <w:rsid w:val="00612A19"/>
    <w:pPr>
      <w:widowControl w:val="0"/>
      <w:shd w:val="clear" w:color="auto" w:fill="FFFFFF"/>
      <w:spacing w:after="0" w:line="240" w:lineRule="auto"/>
    </w:pPr>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495244">
      <w:bodyDiv w:val="1"/>
      <w:marLeft w:val="0"/>
      <w:marRight w:val="0"/>
      <w:marTop w:val="0"/>
      <w:marBottom w:val="0"/>
      <w:divBdr>
        <w:top w:val="none" w:sz="0" w:space="0" w:color="auto"/>
        <w:left w:val="none" w:sz="0" w:space="0" w:color="auto"/>
        <w:bottom w:val="none" w:sz="0" w:space="0" w:color="auto"/>
        <w:right w:val="none" w:sz="0" w:space="0" w:color="auto"/>
      </w:divBdr>
    </w:div>
    <w:div w:id="1594318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664B8B-5E47-4A4C-99EA-306A308C631D}">
  <ds:schemaRefs>
    <ds:schemaRef ds:uri="http://schemas.openxmlformats.org/officeDocument/2006/bibliography"/>
  </ds:schemaRefs>
</ds:datastoreItem>
</file>

<file path=customXml/itemProps2.xml><?xml version="1.0" encoding="utf-8"?>
<ds:datastoreItem xmlns:ds="http://schemas.openxmlformats.org/officeDocument/2006/customXml" ds:itemID="{05344DCA-E8FF-4A3B-8468-4FA8F7513F03}"/>
</file>

<file path=customXml/itemProps3.xml><?xml version="1.0" encoding="utf-8"?>
<ds:datastoreItem xmlns:ds="http://schemas.openxmlformats.org/officeDocument/2006/customXml" ds:itemID="{683A5991-0045-4FA3-ACA8-0C19112EF8CC}"/>
</file>

<file path=customXml/itemProps4.xml><?xml version="1.0" encoding="utf-8"?>
<ds:datastoreItem xmlns:ds="http://schemas.openxmlformats.org/officeDocument/2006/customXml" ds:itemID="{BF6250A7-5883-4352-8A19-CB754E40DE68}"/>
</file>

<file path=docProps/app.xml><?xml version="1.0" encoding="utf-8"?>
<Properties xmlns="http://schemas.openxmlformats.org/officeDocument/2006/extended-properties" xmlns:vt="http://schemas.openxmlformats.org/officeDocument/2006/docPropsVTypes">
  <Template>Normal</Template>
  <TotalTime>715</TotalTime>
  <Pages>1</Pages>
  <Words>521</Words>
  <Characters>2971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HP110</dc:creator>
  <cp:keywords/>
  <dc:description/>
  <cp:lastModifiedBy>Admin</cp:lastModifiedBy>
  <cp:revision>258</cp:revision>
  <cp:lastPrinted>2025-05-15T03:19:00Z</cp:lastPrinted>
  <dcterms:created xsi:type="dcterms:W3CDTF">2024-01-25T06:59:00Z</dcterms:created>
  <dcterms:modified xsi:type="dcterms:W3CDTF">2025-05-20T09:36:00Z</dcterms:modified>
</cp:coreProperties>
</file>