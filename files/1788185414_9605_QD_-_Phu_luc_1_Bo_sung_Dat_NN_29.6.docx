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37" w:type="pct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7"/>
        <w:gridCol w:w="9185"/>
      </w:tblGrid>
      <w:tr w:rsidR="005349AD" w:rsidRPr="00CC712D" w14:paraId="7DA06539" w14:textId="77777777" w:rsidTr="005349AD">
        <w:trPr>
          <w:trHeight w:val="1"/>
        </w:trPr>
        <w:tc>
          <w:tcPr>
            <w:tcW w:w="185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DAA75" w14:textId="77777777" w:rsidR="005349AD" w:rsidRPr="00CC712D" w:rsidRDefault="005349AD" w:rsidP="00AC4075">
            <w:pPr>
              <w:jc w:val="center"/>
              <w:rPr>
                <w:rFonts w:eastAsia="Calibri"/>
                <w:b/>
                <w:sz w:val="26"/>
                <w:szCs w:val="22"/>
              </w:rPr>
            </w:pPr>
            <w:bookmarkStart w:id="0" w:name="_GoBack"/>
            <w:bookmarkEnd w:id="0"/>
            <w:r>
              <w:rPr>
                <w:rFonts w:eastAsia="Calibri"/>
                <w:b/>
                <w:sz w:val="26"/>
                <w:szCs w:val="22"/>
              </w:rPr>
              <w:t>ỦY BAN NHÂN DÂN</w:t>
            </w:r>
            <w:r w:rsidRPr="00CC712D">
              <w:rPr>
                <w:rFonts w:eastAsia="Calibri"/>
                <w:b/>
                <w:sz w:val="26"/>
                <w:szCs w:val="22"/>
              </w:rPr>
              <w:t xml:space="preserve"> </w:t>
            </w:r>
          </w:p>
          <w:p w14:paraId="64410073" w14:textId="5B9FC7A5" w:rsidR="005349AD" w:rsidRPr="00CC712D" w:rsidRDefault="005349AD" w:rsidP="00AC4075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974DC9" wp14:editId="674654C9">
                      <wp:simplePos x="0" y="0"/>
                      <wp:positionH relativeFrom="column">
                        <wp:posOffset>1272540</wp:posOffset>
                      </wp:positionH>
                      <wp:positionV relativeFrom="paragraph">
                        <wp:posOffset>236855</wp:posOffset>
                      </wp:positionV>
                      <wp:extent cx="720090" cy="635"/>
                      <wp:effectExtent l="0" t="0" r="22860" b="3746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00.2pt;margin-top:18.65pt;width:56.7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"/>
                  </w:pict>
                </mc:Fallback>
              </mc:AlternateContent>
            </w:r>
            <w:r w:rsidRPr="00CC712D">
              <w:rPr>
                <w:rFonts w:eastAsia="Calibri"/>
                <w:b/>
                <w:sz w:val="26"/>
                <w:szCs w:val="22"/>
              </w:rPr>
              <w:t>TỈNH LONG AN</w:t>
            </w:r>
          </w:p>
        </w:tc>
        <w:tc>
          <w:tcPr>
            <w:tcW w:w="314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B3397" w14:textId="77777777" w:rsidR="005349AD" w:rsidRPr="00CC712D" w:rsidRDefault="005349AD" w:rsidP="00AC4075">
            <w:pPr>
              <w:jc w:val="center"/>
              <w:rPr>
                <w:rFonts w:eastAsia="Calibri"/>
                <w:b/>
                <w:sz w:val="26"/>
                <w:szCs w:val="22"/>
              </w:rPr>
            </w:pPr>
            <w:r w:rsidRPr="00CC712D">
              <w:rPr>
                <w:rFonts w:eastAsia="Calibri"/>
                <w:b/>
                <w:sz w:val="26"/>
                <w:szCs w:val="22"/>
              </w:rPr>
              <w:t>CỘNG HÒA XÃ HỘI CHỦ NGHĨA VIỆT NAM</w:t>
            </w:r>
          </w:p>
          <w:p w14:paraId="24B70358" w14:textId="77777777" w:rsidR="005349AD" w:rsidRPr="00CC712D" w:rsidRDefault="005349AD" w:rsidP="00AC4075">
            <w:pPr>
              <w:tabs>
                <w:tab w:val="left" w:pos="540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C712D">
              <w:rPr>
                <w:rFonts w:eastAsia="Calibri"/>
                <w:b/>
                <w:sz w:val="28"/>
                <w:szCs w:val="28"/>
              </w:rPr>
              <w:t>Độc lập – Tự do – Hạnh phúc</w:t>
            </w:r>
          </w:p>
          <w:p w14:paraId="1C08187E" w14:textId="2B6ABBB9" w:rsidR="005349AD" w:rsidRPr="00CC712D" w:rsidRDefault="005349AD" w:rsidP="00AC4075">
            <w:pPr>
              <w:tabs>
                <w:tab w:val="left" w:pos="54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D8FD3D0" wp14:editId="0D174495">
                      <wp:simplePos x="0" y="0"/>
                      <wp:positionH relativeFrom="column">
                        <wp:posOffset>1791970</wp:posOffset>
                      </wp:positionH>
                      <wp:positionV relativeFrom="paragraph">
                        <wp:posOffset>42545</wp:posOffset>
                      </wp:positionV>
                      <wp:extent cx="2019935" cy="635"/>
                      <wp:effectExtent l="0" t="0" r="18415" b="37465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993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" o:spid="_x0000_s1026" type="#_x0000_t32" style="position:absolute;margin-left:141.1pt;margin-top:3.35pt;width:159.0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"/>
                  </w:pict>
                </mc:Fallback>
              </mc:AlternateContent>
            </w:r>
          </w:p>
        </w:tc>
      </w:tr>
    </w:tbl>
    <w:p w14:paraId="6E9028A4" w14:textId="77777777" w:rsidR="005349AD" w:rsidRDefault="005349AD" w:rsidP="009B130A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047604CD" w14:textId="77777777" w:rsidR="009B130A" w:rsidRPr="005170C9" w:rsidRDefault="009B130A" w:rsidP="009B130A">
      <w:pPr>
        <w:shd w:val="clear" w:color="auto" w:fill="FFFFFF"/>
        <w:jc w:val="center"/>
        <w:rPr>
          <w:b/>
          <w:bCs/>
          <w:sz w:val="28"/>
          <w:szCs w:val="28"/>
        </w:rPr>
      </w:pPr>
      <w:r w:rsidRPr="005170C9">
        <w:rPr>
          <w:b/>
          <w:bCs/>
          <w:sz w:val="28"/>
          <w:szCs w:val="28"/>
        </w:rPr>
        <w:t xml:space="preserve">PHỤ LỤC </w:t>
      </w:r>
      <w:r w:rsidR="00274747" w:rsidRPr="005170C9">
        <w:rPr>
          <w:b/>
          <w:bCs/>
          <w:sz w:val="28"/>
          <w:szCs w:val="28"/>
        </w:rPr>
        <w:t>I</w:t>
      </w:r>
      <w:r w:rsidR="007A42D7" w:rsidRPr="005170C9">
        <w:rPr>
          <w:b/>
          <w:bCs/>
          <w:sz w:val="28"/>
          <w:szCs w:val="28"/>
        </w:rPr>
        <w:t xml:space="preserve"> </w:t>
      </w:r>
    </w:p>
    <w:p w14:paraId="3EA2E86A" w14:textId="77777777" w:rsidR="007A42D7" w:rsidRPr="005170C9" w:rsidRDefault="007A42D7" w:rsidP="007A42D7">
      <w:pPr>
        <w:spacing w:before="120" w:after="120"/>
        <w:jc w:val="center"/>
        <w:rPr>
          <w:b/>
          <w:sz w:val="28"/>
          <w:szCs w:val="28"/>
          <w:lang w:val="nl-NL"/>
        </w:rPr>
      </w:pPr>
      <w:r w:rsidRPr="005170C9">
        <w:rPr>
          <w:b/>
          <w:sz w:val="28"/>
          <w:szCs w:val="28"/>
        </w:rPr>
        <w:t xml:space="preserve">SỬA ĐỔI, </w:t>
      </w:r>
      <w:r w:rsidR="00C026DC" w:rsidRPr="005170C9">
        <w:rPr>
          <w:b/>
          <w:sz w:val="28"/>
          <w:szCs w:val="28"/>
          <w:lang w:val="nl-NL"/>
        </w:rPr>
        <w:t xml:space="preserve">BỔ SUNG, THAY THẾ </w:t>
      </w:r>
      <w:r w:rsidRPr="005170C9">
        <w:rPr>
          <w:b/>
          <w:sz w:val="28"/>
          <w:szCs w:val="28"/>
          <w:lang w:val="nl-NL"/>
        </w:rPr>
        <w:t>PHỤ LỤC I BẢNG GIÁ ĐẤT NÔNG NGHIỆP</w:t>
      </w:r>
    </w:p>
    <w:p w14:paraId="2491002C" w14:textId="59185BCF" w:rsidR="001F7158" w:rsidRDefault="001F7158" w:rsidP="001F7158">
      <w:pPr>
        <w:widowControl w:val="0"/>
        <w:ind w:right="-32"/>
        <w:jc w:val="center"/>
        <w:rPr>
          <w:i/>
          <w:sz w:val="28"/>
          <w:szCs w:val="28"/>
        </w:rPr>
      </w:pPr>
      <w:r w:rsidRPr="005170C9">
        <w:rPr>
          <w:i/>
          <w:sz w:val="28"/>
          <w:szCs w:val="28"/>
        </w:rPr>
        <w:t xml:space="preserve">(Ban hành kèm theo </w:t>
      </w:r>
      <w:r>
        <w:rPr>
          <w:i/>
          <w:sz w:val="28"/>
          <w:szCs w:val="28"/>
        </w:rPr>
        <w:t xml:space="preserve">Quyết định số </w:t>
      </w:r>
      <w:r w:rsidR="00726188">
        <w:rPr>
          <w:i/>
          <w:sz w:val="28"/>
          <w:szCs w:val="28"/>
        </w:rPr>
        <w:t>27</w:t>
      </w:r>
      <w:r>
        <w:rPr>
          <w:i/>
          <w:sz w:val="28"/>
          <w:szCs w:val="28"/>
        </w:rPr>
        <w:t xml:space="preserve">/2020/QĐ-UBND ngày </w:t>
      </w:r>
      <w:r w:rsidR="00726188">
        <w:rPr>
          <w:i/>
          <w:sz w:val="28"/>
          <w:szCs w:val="28"/>
        </w:rPr>
        <w:t>02</w:t>
      </w:r>
      <w:r>
        <w:rPr>
          <w:i/>
          <w:sz w:val="28"/>
          <w:szCs w:val="28"/>
        </w:rPr>
        <w:t>/</w:t>
      </w:r>
      <w:r w:rsidR="00726188">
        <w:rPr>
          <w:i/>
          <w:sz w:val="28"/>
          <w:szCs w:val="28"/>
        </w:rPr>
        <w:t>7</w:t>
      </w:r>
      <w:r>
        <w:rPr>
          <w:i/>
          <w:sz w:val="28"/>
          <w:szCs w:val="28"/>
        </w:rPr>
        <w:t>/2020</w:t>
      </w:r>
    </w:p>
    <w:p w14:paraId="69C050A1" w14:textId="77777777" w:rsidR="001F7158" w:rsidRPr="005170C9" w:rsidRDefault="001F7158" w:rsidP="001F7158">
      <w:pPr>
        <w:widowControl w:val="0"/>
        <w:ind w:right="-32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của Ủy ban nhân dân tỉnh Long An</w:t>
      </w:r>
      <w:r w:rsidRPr="005170C9">
        <w:rPr>
          <w:i/>
          <w:sz w:val="28"/>
          <w:szCs w:val="28"/>
        </w:rPr>
        <w:t>)</w:t>
      </w:r>
    </w:p>
    <w:p w14:paraId="3C49DA42" w14:textId="11E2169E" w:rsidR="00FE6005" w:rsidRPr="005170C9" w:rsidRDefault="009B130A" w:rsidP="001F7158">
      <w:pPr>
        <w:shd w:val="clear" w:color="auto" w:fill="FFFFFF"/>
        <w:jc w:val="center"/>
        <w:rPr>
          <w:b/>
          <w:bCs/>
          <w:sz w:val="28"/>
          <w:szCs w:val="28"/>
          <w:vertAlign w:val="superscript"/>
        </w:rPr>
      </w:pPr>
      <w:r w:rsidRPr="005170C9">
        <w:rPr>
          <w:b/>
          <w:bCs/>
          <w:sz w:val="28"/>
          <w:szCs w:val="28"/>
          <w:vertAlign w:val="superscript"/>
        </w:rPr>
        <w:t>___________________________</w:t>
      </w:r>
    </w:p>
    <w:p w14:paraId="7846F9C7" w14:textId="77777777" w:rsidR="00C04811" w:rsidRPr="005170C9" w:rsidRDefault="00C04811" w:rsidP="00C04811">
      <w:pPr>
        <w:spacing w:before="60" w:after="120"/>
        <w:ind w:firstLine="720"/>
        <w:jc w:val="both"/>
        <w:rPr>
          <w:bCs/>
          <w:sz w:val="28"/>
          <w:szCs w:val="28"/>
        </w:rPr>
      </w:pPr>
      <w:bookmarkStart w:id="1" w:name="TANAN"/>
      <w:r w:rsidRPr="005170C9">
        <w:rPr>
          <w:b/>
          <w:sz w:val="28"/>
          <w:szCs w:val="28"/>
          <w:lang w:val="nl-NL"/>
        </w:rPr>
        <w:t>1. THÀNH PHỐ TÂN AN</w:t>
      </w:r>
      <w:bookmarkEnd w:id="1"/>
      <w:r w:rsidRPr="005170C9">
        <w:rPr>
          <w:b/>
          <w:sz w:val="28"/>
          <w:szCs w:val="28"/>
          <w:lang w:val="nl-NL"/>
        </w:rPr>
        <w:t xml:space="preserve">: </w:t>
      </w:r>
      <w:r w:rsidR="00731E4B" w:rsidRPr="005170C9">
        <w:rPr>
          <w:b/>
          <w:sz w:val="28"/>
          <w:szCs w:val="28"/>
          <w:lang w:val="nl-NL"/>
        </w:rPr>
        <w:t>Sửa đổi, b</w:t>
      </w:r>
      <w:r w:rsidRPr="005170C9">
        <w:rPr>
          <w:b/>
          <w:sz w:val="28"/>
          <w:szCs w:val="28"/>
          <w:lang w:val="nl-NL"/>
        </w:rPr>
        <w:t>ổ sung mục nội dung sau:</w:t>
      </w:r>
    </w:p>
    <w:tbl>
      <w:tblPr>
        <w:tblW w:w="493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3402"/>
        <w:gridCol w:w="4109"/>
        <w:gridCol w:w="1136"/>
        <w:gridCol w:w="990"/>
        <w:gridCol w:w="993"/>
        <w:gridCol w:w="1133"/>
        <w:gridCol w:w="993"/>
        <w:gridCol w:w="1136"/>
      </w:tblGrid>
      <w:tr w:rsidR="005170C9" w:rsidRPr="005170C9" w14:paraId="00A647FF" w14:textId="77777777" w:rsidTr="00C65D8F">
        <w:trPr>
          <w:tblHeader/>
        </w:trPr>
        <w:tc>
          <w:tcPr>
            <w:tcW w:w="243" w:type="pct"/>
            <w:vMerge w:val="restart"/>
            <w:shd w:val="clear" w:color="auto" w:fill="auto"/>
            <w:vAlign w:val="center"/>
            <w:hideMark/>
          </w:tcPr>
          <w:p w14:paraId="55E94565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165" w:type="pct"/>
            <w:vMerge w:val="restart"/>
            <w:shd w:val="clear" w:color="auto" w:fill="auto"/>
            <w:vAlign w:val="center"/>
            <w:hideMark/>
          </w:tcPr>
          <w:p w14:paraId="71182880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b/>
                <w:bCs/>
                <w:sz w:val="22"/>
                <w:szCs w:val="22"/>
              </w:rPr>
              <w:t>TÊN ĐƯỜNG</w:t>
            </w:r>
          </w:p>
        </w:tc>
        <w:tc>
          <w:tcPr>
            <w:tcW w:w="1407" w:type="pct"/>
            <w:vMerge w:val="restart"/>
            <w:shd w:val="clear" w:color="auto" w:fill="auto"/>
            <w:vAlign w:val="center"/>
            <w:hideMark/>
          </w:tcPr>
          <w:p w14:paraId="46D6BD85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ind w:left="-108" w:right="-206" w:hanging="142"/>
              <w:jc w:val="center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b/>
                <w:bCs/>
                <w:sz w:val="22"/>
                <w:szCs w:val="22"/>
              </w:rPr>
              <w:t>ĐOẠN TỪ ... ĐẾN HẾT</w:t>
            </w:r>
          </w:p>
        </w:tc>
        <w:tc>
          <w:tcPr>
            <w:tcW w:w="2185" w:type="pct"/>
            <w:gridSpan w:val="6"/>
            <w:shd w:val="clear" w:color="auto" w:fill="auto"/>
          </w:tcPr>
          <w:p w14:paraId="37317D72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  <w:r w:rsidRPr="005170C9">
              <w:rPr>
                <w:b/>
              </w:rPr>
              <w:t>ĐƠN GIÁ (đồng/m</w:t>
            </w:r>
            <w:r w:rsidRPr="005170C9">
              <w:rPr>
                <w:b/>
                <w:vertAlign w:val="superscript"/>
              </w:rPr>
              <w:t>2</w:t>
            </w:r>
            <w:r w:rsidRPr="005170C9">
              <w:rPr>
                <w:b/>
              </w:rPr>
              <w:t>)</w:t>
            </w:r>
          </w:p>
        </w:tc>
      </w:tr>
      <w:tr w:rsidR="005170C9" w:rsidRPr="005170C9" w14:paraId="2977E848" w14:textId="77777777" w:rsidTr="00C65D8F">
        <w:trPr>
          <w:tblHeader/>
        </w:trPr>
        <w:tc>
          <w:tcPr>
            <w:tcW w:w="243" w:type="pct"/>
            <w:vMerge/>
            <w:shd w:val="clear" w:color="auto" w:fill="auto"/>
            <w:hideMark/>
          </w:tcPr>
          <w:p w14:paraId="0624C35A" w14:textId="77777777" w:rsidR="00C04811" w:rsidRPr="005170C9" w:rsidRDefault="00C04811" w:rsidP="009F779C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65" w:type="pct"/>
            <w:vMerge/>
            <w:shd w:val="clear" w:color="auto" w:fill="auto"/>
            <w:hideMark/>
          </w:tcPr>
          <w:p w14:paraId="4B6712A3" w14:textId="77777777" w:rsidR="00C04811" w:rsidRPr="005170C9" w:rsidRDefault="00C04811" w:rsidP="009F779C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07" w:type="pct"/>
            <w:vMerge/>
            <w:shd w:val="clear" w:color="auto" w:fill="auto"/>
            <w:hideMark/>
          </w:tcPr>
          <w:p w14:paraId="4C42CC5E" w14:textId="77777777" w:rsidR="00C04811" w:rsidRPr="005170C9" w:rsidRDefault="00C04811" w:rsidP="009F779C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068" w:type="pct"/>
            <w:gridSpan w:val="3"/>
            <w:shd w:val="clear" w:color="auto" w:fill="auto"/>
          </w:tcPr>
          <w:p w14:paraId="39A701DF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5170C9">
              <w:rPr>
                <w:rFonts w:eastAsia="Calibri"/>
                <w:b/>
                <w:sz w:val="22"/>
                <w:szCs w:val="22"/>
              </w:rPr>
              <w:t>PHƯỜNG</w:t>
            </w:r>
          </w:p>
        </w:tc>
        <w:tc>
          <w:tcPr>
            <w:tcW w:w="1117" w:type="pct"/>
            <w:gridSpan w:val="3"/>
          </w:tcPr>
          <w:p w14:paraId="56FFAC0A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5170C9">
              <w:rPr>
                <w:rFonts w:eastAsia="Calibri"/>
                <w:b/>
                <w:sz w:val="22"/>
                <w:szCs w:val="22"/>
              </w:rPr>
              <w:t>XÃ</w:t>
            </w:r>
          </w:p>
        </w:tc>
      </w:tr>
      <w:tr w:rsidR="005170C9" w:rsidRPr="005170C9" w14:paraId="533FB03F" w14:textId="77777777" w:rsidTr="00C65D8F">
        <w:trPr>
          <w:tblHeader/>
        </w:trPr>
        <w:tc>
          <w:tcPr>
            <w:tcW w:w="243" w:type="pct"/>
            <w:vMerge/>
            <w:shd w:val="clear" w:color="auto" w:fill="auto"/>
            <w:hideMark/>
          </w:tcPr>
          <w:p w14:paraId="7816D42A" w14:textId="77777777" w:rsidR="00C04811" w:rsidRPr="005170C9" w:rsidRDefault="00C04811" w:rsidP="009F779C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65" w:type="pct"/>
            <w:vMerge/>
            <w:shd w:val="clear" w:color="auto" w:fill="auto"/>
            <w:hideMark/>
          </w:tcPr>
          <w:p w14:paraId="1ED65070" w14:textId="77777777" w:rsidR="00C04811" w:rsidRPr="005170C9" w:rsidRDefault="00C04811" w:rsidP="009F779C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07" w:type="pct"/>
            <w:vMerge/>
            <w:shd w:val="clear" w:color="auto" w:fill="auto"/>
            <w:hideMark/>
          </w:tcPr>
          <w:p w14:paraId="1ED891DC" w14:textId="77777777" w:rsidR="00C04811" w:rsidRPr="005170C9" w:rsidRDefault="00C04811" w:rsidP="009F779C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89" w:type="pct"/>
            <w:shd w:val="clear" w:color="auto" w:fill="auto"/>
            <w:vAlign w:val="center"/>
          </w:tcPr>
          <w:p w14:paraId="75606F19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CHN</w:t>
            </w:r>
          </w:p>
        </w:tc>
        <w:tc>
          <w:tcPr>
            <w:tcW w:w="339" w:type="pct"/>
            <w:shd w:val="clear" w:color="auto" w:fill="auto"/>
            <w:vAlign w:val="center"/>
          </w:tcPr>
          <w:p w14:paraId="0F930B8B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CLN</w:t>
            </w:r>
          </w:p>
        </w:tc>
        <w:tc>
          <w:tcPr>
            <w:tcW w:w="340" w:type="pct"/>
            <w:shd w:val="clear" w:color="auto" w:fill="auto"/>
            <w:vAlign w:val="center"/>
          </w:tcPr>
          <w:p w14:paraId="172E97E9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388" w:type="pct"/>
            <w:vAlign w:val="center"/>
          </w:tcPr>
          <w:p w14:paraId="718672E6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CHN</w:t>
            </w:r>
          </w:p>
        </w:tc>
        <w:tc>
          <w:tcPr>
            <w:tcW w:w="340" w:type="pct"/>
            <w:vAlign w:val="center"/>
          </w:tcPr>
          <w:p w14:paraId="4DF2D6AB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CLN</w:t>
            </w:r>
          </w:p>
        </w:tc>
        <w:tc>
          <w:tcPr>
            <w:tcW w:w="389" w:type="pct"/>
            <w:vAlign w:val="center"/>
          </w:tcPr>
          <w:p w14:paraId="7822345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NTS</w:t>
            </w:r>
          </w:p>
        </w:tc>
      </w:tr>
      <w:tr w:rsidR="005170C9" w:rsidRPr="005170C9" w14:paraId="31A99231" w14:textId="77777777" w:rsidTr="00BB1064">
        <w:trPr>
          <w:trHeight w:val="260"/>
        </w:trPr>
        <w:tc>
          <w:tcPr>
            <w:tcW w:w="2815" w:type="pct"/>
            <w:gridSpan w:val="3"/>
            <w:shd w:val="clear" w:color="auto" w:fill="auto"/>
          </w:tcPr>
          <w:p w14:paraId="4D59406B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b/>
                <w:sz w:val="22"/>
                <w:szCs w:val="22"/>
              </w:rPr>
            </w:pPr>
            <w:r w:rsidRPr="005170C9">
              <w:rPr>
                <w:b/>
                <w:sz w:val="28"/>
                <w:szCs w:val="28"/>
                <w:lang w:val="nl-NL"/>
              </w:rPr>
              <w:t>Phần I: VỊ TRÍ TIẾP GIÁP ĐƯỜNG GIAO THÔNG</w:t>
            </w:r>
          </w:p>
        </w:tc>
        <w:tc>
          <w:tcPr>
            <w:tcW w:w="389" w:type="pct"/>
            <w:shd w:val="clear" w:color="auto" w:fill="auto"/>
          </w:tcPr>
          <w:p w14:paraId="74093969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39" w:type="pct"/>
            <w:shd w:val="clear" w:color="auto" w:fill="auto"/>
          </w:tcPr>
          <w:p w14:paraId="20EC6A9B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40" w:type="pct"/>
            <w:shd w:val="clear" w:color="auto" w:fill="auto"/>
          </w:tcPr>
          <w:p w14:paraId="28C280B8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88" w:type="pct"/>
          </w:tcPr>
          <w:p w14:paraId="48D0E677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40" w:type="pct"/>
          </w:tcPr>
          <w:p w14:paraId="112631FC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89" w:type="pct"/>
          </w:tcPr>
          <w:p w14:paraId="0158405B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5170C9" w:rsidRPr="005170C9" w14:paraId="25078A1A" w14:textId="77777777" w:rsidTr="00BB1064">
        <w:trPr>
          <w:trHeight w:val="260"/>
        </w:trPr>
        <w:tc>
          <w:tcPr>
            <w:tcW w:w="243" w:type="pct"/>
            <w:shd w:val="clear" w:color="auto" w:fill="auto"/>
            <w:hideMark/>
          </w:tcPr>
          <w:p w14:paraId="515A1EF1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165" w:type="pct"/>
            <w:shd w:val="clear" w:color="auto" w:fill="auto"/>
            <w:hideMark/>
          </w:tcPr>
          <w:p w14:paraId="0961F149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ind w:hanging="108"/>
              <w:jc w:val="both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b/>
                <w:bCs/>
                <w:sz w:val="22"/>
                <w:szCs w:val="22"/>
              </w:rPr>
              <w:t>QUỐC LỘ (QL)</w:t>
            </w:r>
          </w:p>
        </w:tc>
        <w:tc>
          <w:tcPr>
            <w:tcW w:w="1407" w:type="pct"/>
            <w:shd w:val="clear" w:color="auto" w:fill="auto"/>
            <w:hideMark/>
          </w:tcPr>
          <w:p w14:paraId="0D7244B4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sz w:val="22"/>
                <w:szCs w:val="22"/>
              </w:rPr>
              <w:t> </w:t>
            </w:r>
          </w:p>
        </w:tc>
        <w:tc>
          <w:tcPr>
            <w:tcW w:w="389" w:type="pct"/>
            <w:shd w:val="clear" w:color="auto" w:fill="auto"/>
          </w:tcPr>
          <w:p w14:paraId="73C2764B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39" w:type="pct"/>
            <w:shd w:val="clear" w:color="auto" w:fill="auto"/>
          </w:tcPr>
          <w:p w14:paraId="06411156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40" w:type="pct"/>
            <w:shd w:val="clear" w:color="auto" w:fill="auto"/>
          </w:tcPr>
          <w:p w14:paraId="0942CDE9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88" w:type="pct"/>
          </w:tcPr>
          <w:p w14:paraId="62E229ED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40" w:type="pct"/>
          </w:tcPr>
          <w:p w14:paraId="196F517A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89" w:type="pct"/>
          </w:tcPr>
          <w:p w14:paraId="5E9569C5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5170C9" w:rsidRPr="005170C9" w14:paraId="10CC00F2" w14:textId="77777777" w:rsidTr="00BB1064">
        <w:trPr>
          <w:trHeight w:val="338"/>
        </w:trPr>
        <w:tc>
          <w:tcPr>
            <w:tcW w:w="243" w:type="pct"/>
            <w:shd w:val="clear" w:color="auto" w:fill="auto"/>
            <w:vAlign w:val="center"/>
            <w:hideMark/>
          </w:tcPr>
          <w:p w14:paraId="2D49D1A0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sz w:val="22"/>
                <w:szCs w:val="22"/>
              </w:rPr>
              <w:t>1</w:t>
            </w:r>
          </w:p>
        </w:tc>
        <w:tc>
          <w:tcPr>
            <w:tcW w:w="1165" w:type="pct"/>
            <w:shd w:val="clear" w:color="auto" w:fill="auto"/>
            <w:vAlign w:val="center"/>
            <w:hideMark/>
          </w:tcPr>
          <w:p w14:paraId="03FBBA39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ind w:right="-108" w:hanging="108"/>
              <w:jc w:val="both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sz w:val="22"/>
                <w:szCs w:val="22"/>
              </w:rPr>
              <w:t>Đường tránh thành phố Tân An</w:t>
            </w:r>
          </w:p>
        </w:tc>
        <w:tc>
          <w:tcPr>
            <w:tcW w:w="1407" w:type="pct"/>
            <w:shd w:val="clear" w:color="auto" w:fill="auto"/>
            <w:vAlign w:val="center"/>
            <w:hideMark/>
          </w:tcPr>
          <w:p w14:paraId="6B23E10A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sz w:val="22"/>
                <w:szCs w:val="22"/>
              </w:rPr>
              <w:t>Trừ đoạn thuộc Khu Đô thị Trung tâm hành chính tỉnh Long An do Công ty Cổ phần Đồng Tâm làm chủ đầu tư</w:t>
            </w:r>
          </w:p>
        </w:tc>
        <w:tc>
          <w:tcPr>
            <w:tcW w:w="389" w:type="pct"/>
            <w:shd w:val="clear" w:color="auto" w:fill="auto"/>
            <w:vAlign w:val="center"/>
          </w:tcPr>
          <w:p w14:paraId="5A7D2FA5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sz w:val="22"/>
                <w:szCs w:val="22"/>
              </w:rPr>
              <w:t>250.000</w:t>
            </w:r>
          </w:p>
        </w:tc>
        <w:tc>
          <w:tcPr>
            <w:tcW w:w="339" w:type="pct"/>
            <w:shd w:val="clear" w:color="auto" w:fill="auto"/>
            <w:vAlign w:val="center"/>
          </w:tcPr>
          <w:p w14:paraId="0F99C641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sz w:val="22"/>
                <w:szCs w:val="22"/>
              </w:rPr>
              <w:t>250.000</w:t>
            </w:r>
          </w:p>
        </w:tc>
        <w:tc>
          <w:tcPr>
            <w:tcW w:w="340" w:type="pct"/>
            <w:shd w:val="clear" w:color="auto" w:fill="auto"/>
            <w:vAlign w:val="center"/>
          </w:tcPr>
          <w:p w14:paraId="19576204" w14:textId="77777777" w:rsidR="00C04811" w:rsidRPr="005170C9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sz w:val="22"/>
                <w:szCs w:val="22"/>
              </w:rPr>
              <w:t>250.000</w:t>
            </w:r>
          </w:p>
        </w:tc>
        <w:tc>
          <w:tcPr>
            <w:tcW w:w="388" w:type="pct"/>
            <w:vAlign w:val="center"/>
          </w:tcPr>
          <w:p w14:paraId="4857E1FC" w14:textId="77777777" w:rsidR="00C04811" w:rsidRPr="00F01C4E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F01C4E">
              <w:rPr>
                <w:rFonts w:eastAsia="Calibri"/>
                <w:bCs/>
                <w:sz w:val="22"/>
                <w:szCs w:val="22"/>
              </w:rPr>
              <w:t>250.000</w:t>
            </w:r>
          </w:p>
        </w:tc>
        <w:tc>
          <w:tcPr>
            <w:tcW w:w="340" w:type="pct"/>
            <w:vAlign w:val="center"/>
          </w:tcPr>
          <w:p w14:paraId="6E8552AA" w14:textId="77777777" w:rsidR="00C04811" w:rsidRPr="00F01C4E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F01C4E">
              <w:rPr>
                <w:rFonts w:eastAsia="Calibri"/>
                <w:bCs/>
                <w:sz w:val="22"/>
                <w:szCs w:val="22"/>
              </w:rPr>
              <w:t>250.000</w:t>
            </w:r>
          </w:p>
        </w:tc>
        <w:tc>
          <w:tcPr>
            <w:tcW w:w="389" w:type="pct"/>
            <w:vAlign w:val="center"/>
          </w:tcPr>
          <w:p w14:paraId="0BC146F6" w14:textId="77777777" w:rsidR="00C04811" w:rsidRPr="00F01C4E" w:rsidRDefault="00C04811" w:rsidP="009F779C">
            <w:pPr>
              <w:pStyle w:val="NormalWeb"/>
              <w:spacing w:before="0" w:beforeAutospacing="0" w:after="0" w:afterAutospacing="0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F01C4E">
              <w:rPr>
                <w:rFonts w:eastAsia="Calibri"/>
                <w:bCs/>
                <w:sz w:val="22"/>
                <w:szCs w:val="22"/>
              </w:rPr>
              <w:t>250.000</w:t>
            </w:r>
          </w:p>
        </w:tc>
      </w:tr>
      <w:tr w:rsidR="005170C9" w:rsidRPr="005170C9" w14:paraId="30234287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6"/>
        </w:trPr>
        <w:tc>
          <w:tcPr>
            <w:tcW w:w="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CF284" w14:textId="77777777" w:rsidR="00B64D5E" w:rsidRPr="005170C9" w:rsidRDefault="00BB1064" w:rsidP="008265DD">
            <w:pPr>
              <w:shd w:val="clear" w:color="auto" w:fill="FFFFFF" w:themeFill="background1"/>
              <w:jc w:val="center"/>
            </w:pPr>
            <w:r w:rsidRPr="005170C9">
              <w:rPr>
                <w:b/>
                <w:bCs/>
              </w:rPr>
              <w:t>E</w:t>
            </w:r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0B169" w14:textId="77777777" w:rsidR="00B64D5E" w:rsidRPr="005170C9" w:rsidRDefault="00BB1064" w:rsidP="008265DD">
            <w:pPr>
              <w:shd w:val="clear" w:color="auto" w:fill="FFFFFF" w:themeFill="background1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CÁC KHU DÂN CƯ TẬP TRUNG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2BB93" w14:textId="77777777" w:rsidR="00B64D5E" w:rsidRPr="005170C9" w:rsidRDefault="00B64D5E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2B33F" w14:textId="77777777" w:rsidR="00B64D5E" w:rsidRPr="005170C9" w:rsidRDefault="00B64D5E" w:rsidP="008265DD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33E3F" w14:textId="77777777" w:rsidR="00B64D5E" w:rsidRPr="005170C9" w:rsidRDefault="00B64D5E" w:rsidP="008265DD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7BFDF" w14:textId="77777777" w:rsidR="00B64D5E" w:rsidRPr="005170C9" w:rsidRDefault="00B64D5E" w:rsidP="008265DD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87E57" w14:textId="77777777" w:rsidR="00B64D5E" w:rsidRPr="005170C9" w:rsidRDefault="00B64D5E" w:rsidP="008265DD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03AF83" w14:textId="77777777" w:rsidR="00B64D5E" w:rsidRPr="005170C9" w:rsidRDefault="00B64D5E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71219D" w14:textId="77777777" w:rsidR="00B64D5E" w:rsidRPr="005170C9" w:rsidRDefault="00B64D5E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</w:p>
        </w:tc>
      </w:tr>
      <w:tr w:rsidR="005170C9" w:rsidRPr="005170C9" w14:paraId="211F44A0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6"/>
        </w:trPr>
        <w:tc>
          <w:tcPr>
            <w:tcW w:w="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BFB40" w14:textId="77777777" w:rsidR="00270F48" w:rsidRPr="005170C9" w:rsidRDefault="00270F48" w:rsidP="008265DD">
            <w:pPr>
              <w:shd w:val="clear" w:color="auto" w:fill="FFFFFF" w:themeFill="background1"/>
              <w:jc w:val="center"/>
            </w:pPr>
            <w:r w:rsidRPr="005170C9">
              <w:t>*</w:t>
            </w:r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2A7A8" w14:textId="77777777" w:rsidR="00270F48" w:rsidRPr="005170C9" w:rsidRDefault="00270F48" w:rsidP="008265DD">
            <w:pPr>
              <w:shd w:val="clear" w:color="auto" w:fill="FFFFFF" w:themeFill="background1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CÁC KHU DÂN CƯ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6B6F8" w14:textId="77777777" w:rsidR="00270F48" w:rsidRPr="005170C9" w:rsidRDefault="00270F48" w:rsidP="008265DD">
            <w:pPr>
              <w:shd w:val="clear" w:color="auto" w:fill="FFFFFF" w:themeFill="background1"/>
              <w:jc w:val="both"/>
            </w:pPr>
            <w:r w:rsidRPr="005170C9"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A600F6" w14:textId="77777777" w:rsidR="00270F48" w:rsidRPr="005170C9" w:rsidRDefault="00270F48" w:rsidP="008265DD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FD866" w14:textId="77777777" w:rsidR="00270F48" w:rsidRPr="005170C9" w:rsidRDefault="00270F48" w:rsidP="008265DD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9DA4A2" w14:textId="77777777" w:rsidR="00270F48" w:rsidRPr="005170C9" w:rsidRDefault="00270F48" w:rsidP="008265DD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C1C40E" w14:textId="77777777" w:rsidR="00270F48" w:rsidRPr="005170C9" w:rsidRDefault="00270F48" w:rsidP="008265DD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B0177" w14:textId="77777777" w:rsidR="00270F48" w:rsidRPr="005170C9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3E46F" w14:textId="77777777" w:rsidR="00270F48" w:rsidRPr="005170C9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5170C9" w:rsidRPr="005170C9" w14:paraId="1A06A078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1"/>
        </w:trPr>
        <w:tc>
          <w:tcPr>
            <w:tcW w:w="24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880D8" w14:textId="77777777" w:rsidR="00270F48" w:rsidRPr="00B739A8" w:rsidRDefault="00270F48" w:rsidP="008265DD">
            <w:pPr>
              <w:shd w:val="clear" w:color="auto" w:fill="FFFFFF" w:themeFill="background1"/>
              <w:jc w:val="center"/>
            </w:pPr>
            <w:r w:rsidRPr="00B739A8">
              <w:t>7</w:t>
            </w:r>
          </w:p>
        </w:tc>
        <w:tc>
          <w:tcPr>
            <w:tcW w:w="11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3CCB0" w14:textId="77777777" w:rsidR="00270F48" w:rsidRPr="00B739A8" w:rsidRDefault="00270F48" w:rsidP="00747D5E">
            <w:pPr>
              <w:shd w:val="clear" w:color="auto" w:fill="FFFFFF" w:themeFill="background1"/>
              <w:jc w:val="both"/>
            </w:pPr>
            <w:r w:rsidRPr="00B739A8">
              <w:t xml:space="preserve">Khu dân cư </w:t>
            </w:r>
            <w:r w:rsidR="00747D5E" w:rsidRPr="00B739A8">
              <w:t>– Tái định cư Lợi Bình Nhơn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05D33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Đường số 1, 2 (đường đôi) và một phần đường số 12 và đường số 13 khu thương mại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41829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FC44D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A7006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87CE8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CAB51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536DD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</w:tr>
      <w:tr w:rsidR="005170C9" w:rsidRPr="005170C9" w14:paraId="6E9317D6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2"/>
        </w:trPr>
        <w:tc>
          <w:tcPr>
            <w:tcW w:w="2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6C974" w14:textId="77777777" w:rsidR="00270F48" w:rsidRPr="00B739A8" w:rsidRDefault="00270F48" w:rsidP="008265DD">
            <w:pPr>
              <w:shd w:val="clear" w:color="auto" w:fill="FFFFFF" w:themeFill="background1"/>
            </w:pPr>
          </w:p>
        </w:tc>
        <w:tc>
          <w:tcPr>
            <w:tcW w:w="11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B20E9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A6636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Các đường còn lại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FD7BE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481B7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15239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C4194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CA1AE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38506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</w:tr>
      <w:tr w:rsidR="005170C9" w:rsidRPr="005170C9" w14:paraId="12F43CFC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"/>
        </w:trPr>
        <w:tc>
          <w:tcPr>
            <w:tcW w:w="24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652B9" w14:textId="77777777" w:rsidR="00270F48" w:rsidRPr="00B739A8" w:rsidRDefault="00747D5E" w:rsidP="008265DD">
            <w:pPr>
              <w:shd w:val="clear" w:color="auto" w:fill="FFFFFF" w:themeFill="background1"/>
              <w:jc w:val="center"/>
            </w:pPr>
            <w:r w:rsidRPr="00B739A8">
              <w:t>11</w:t>
            </w:r>
          </w:p>
        </w:tc>
        <w:tc>
          <w:tcPr>
            <w:tcW w:w="11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03EED" w14:textId="3F5CC4A9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Khu tái định cư hành chính tỉnh (Cty cổ phần Đ</w:t>
            </w:r>
            <w:r w:rsidR="001C0D36">
              <w:t>ồng</w:t>
            </w:r>
            <w:r w:rsidRPr="00B739A8">
              <w:t xml:space="preserve"> Tâm Long An)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ADB05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Đường số 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12F3F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E7B52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DE750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F9878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8F41C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998B6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17020606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1"/>
        </w:trPr>
        <w:tc>
          <w:tcPr>
            <w:tcW w:w="2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4523C" w14:textId="77777777" w:rsidR="00270F48" w:rsidRPr="00B739A8" w:rsidRDefault="00270F48" w:rsidP="008265DD">
            <w:pPr>
              <w:shd w:val="clear" w:color="auto" w:fill="FFFFFF" w:themeFill="background1"/>
            </w:pPr>
          </w:p>
        </w:tc>
        <w:tc>
          <w:tcPr>
            <w:tcW w:w="11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39498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89263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Đường số 2, 3, 4, 5, 6, 7, 12, 13 (9 mét )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4D3E2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13895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4576F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B3D13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2F67F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70B86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3B68ACD5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94"/>
        </w:trPr>
        <w:tc>
          <w:tcPr>
            <w:tcW w:w="2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DCEB3" w14:textId="77777777" w:rsidR="00270F48" w:rsidRPr="00B739A8" w:rsidRDefault="00270F48" w:rsidP="008265DD">
            <w:pPr>
              <w:shd w:val="clear" w:color="auto" w:fill="FFFFFF" w:themeFill="background1"/>
            </w:pPr>
          </w:p>
        </w:tc>
        <w:tc>
          <w:tcPr>
            <w:tcW w:w="11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F7D8B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03982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Đường số 8, 9, 10, 11, 14 (7 mét)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AD505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ADB6A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03DA4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95EAC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1B8C4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9E73C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31C5ABE8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0"/>
        </w:trPr>
        <w:tc>
          <w:tcPr>
            <w:tcW w:w="2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B3E85" w14:textId="77777777" w:rsidR="00270F48" w:rsidRPr="00B739A8" w:rsidRDefault="00270F48" w:rsidP="008265DD">
            <w:pPr>
              <w:shd w:val="clear" w:color="auto" w:fill="FFFFFF" w:themeFill="background1"/>
            </w:pPr>
          </w:p>
        </w:tc>
        <w:tc>
          <w:tcPr>
            <w:tcW w:w="11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A57AB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235C8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Đường Liên khu vực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5FA65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3CC22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B0D38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6E128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87DC4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B7EC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6AA920A8" w14:textId="77777777" w:rsidTr="008E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0"/>
        </w:trPr>
        <w:tc>
          <w:tcPr>
            <w:tcW w:w="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0AE97" w14:textId="77777777" w:rsidR="00270F48" w:rsidRPr="00B739A8" w:rsidRDefault="00747D5E" w:rsidP="008265DD">
            <w:pPr>
              <w:shd w:val="clear" w:color="auto" w:fill="FFFFFF" w:themeFill="background1"/>
              <w:jc w:val="center"/>
            </w:pPr>
            <w:r w:rsidRPr="00B739A8">
              <w:t>12</w:t>
            </w:r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67906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Đường nội bộ khu Dân cư Chương Dương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DAE6D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95DDE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2F86C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11ADB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0124F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B36DD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4B824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6F0A7950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"/>
        </w:trPr>
        <w:tc>
          <w:tcPr>
            <w:tcW w:w="24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6B63A" w14:textId="77777777" w:rsidR="00270F48" w:rsidRPr="00B739A8" w:rsidRDefault="00747D5E" w:rsidP="008265DD">
            <w:pPr>
              <w:shd w:val="clear" w:color="auto" w:fill="FFFFFF" w:themeFill="background1"/>
              <w:jc w:val="center"/>
            </w:pPr>
            <w:r w:rsidRPr="00B739A8">
              <w:lastRenderedPageBreak/>
              <w:t>13</w:t>
            </w:r>
          </w:p>
        </w:tc>
        <w:tc>
          <w:tcPr>
            <w:tcW w:w="11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9D02D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Khu dân cư ADC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400A1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Đường A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8CF64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9244B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2198E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B1AEE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D4BC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1F395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4DB309A6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6"/>
        </w:trPr>
        <w:tc>
          <w:tcPr>
            <w:tcW w:w="2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CD843" w14:textId="77777777" w:rsidR="00270F48" w:rsidRPr="00B739A8" w:rsidRDefault="00270F48" w:rsidP="008265DD">
            <w:pPr>
              <w:shd w:val="clear" w:color="auto" w:fill="FFFFFF" w:themeFill="background1"/>
            </w:pPr>
          </w:p>
        </w:tc>
        <w:tc>
          <w:tcPr>
            <w:tcW w:w="11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17940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57047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Các đường còn lại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14070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1F137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F8D5E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F2671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287FB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7743D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3888ACBC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2"/>
        </w:trPr>
        <w:tc>
          <w:tcPr>
            <w:tcW w:w="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5F5B3" w14:textId="77777777" w:rsidR="00270F48" w:rsidRPr="00B739A8" w:rsidRDefault="00747D5E" w:rsidP="008265DD">
            <w:pPr>
              <w:shd w:val="clear" w:color="auto" w:fill="FFFFFF" w:themeFill="background1"/>
              <w:jc w:val="center"/>
            </w:pPr>
            <w:r w:rsidRPr="00B739A8">
              <w:t>14</w:t>
            </w:r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FD068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Khu dân cư mở rộng IDICO giai đoạn 2 (phường 6)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B13B4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FA5D9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A5E49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FD217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B7F58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11548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A3B7B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52A85EE9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5"/>
        </w:trPr>
        <w:tc>
          <w:tcPr>
            <w:tcW w:w="24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73F9" w14:textId="77777777" w:rsidR="00E80E72" w:rsidRPr="00B739A8" w:rsidRDefault="00E80E72" w:rsidP="00240C5A">
            <w:pPr>
              <w:shd w:val="clear" w:color="auto" w:fill="FFFFFF" w:themeFill="background1"/>
              <w:jc w:val="center"/>
            </w:pPr>
            <w:r w:rsidRPr="00B739A8">
              <w:t>1</w:t>
            </w:r>
            <w:r w:rsidR="00240C5A" w:rsidRPr="00B739A8">
              <w:t>5</w:t>
            </w:r>
          </w:p>
        </w:tc>
        <w:tc>
          <w:tcPr>
            <w:tcW w:w="1165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902D5" w14:textId="77777777" w:rsidR="00E80E72" w:rsidRPr="00B739A8" w:rsidRDefault="00E80E72" w:rsidP="008265DD">
            <w:pPr>
              <w:shd w:val="clear" w:color="auto" w:fill="FFFFFF" w:themeFill="background1"/>
              <w:jc w:val="both"/>
            </w:pPr>
            <w:r w:rsidRPr="00B739A8">
              <w:t>Khu Đô thị Trung tâm hành chính tỉnh Long An do Công ty Cổ phần Đồng Tâm làm chủ đầu tư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E6417" w14:textId="77777777" w:rsidR="00E80E72" w:rsidRPr="00B739A8" w:rsidRDefault="00E80E72" w:rsidP="008265DD">
            <w:pPr>
              <w:shd w:val="clear" w:color="auto" w:fill="FFFFFF" w:themeFill="background1"/>
              <w:jc w:val="both"/>
            </w:pPr>
            <w:r w:rsidRPr="00B739A8">
              <w:t>Đường BT 1, BT 2, BT 3, BT 4, BT 5, BT 6, BT 7, BT 8, BT 9, BT 10, BT 11, BT 13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2C7D5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90B6D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80E4B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9927D7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A3FB7" w14:textId="77777777" w:rsidR="00E80E72" w:rsidRPr="00B739A8" w:rsidRDefault="00E80E72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B3CCE" w14:textId="77777777" w:rsidR="00E80E72" w:rsidRPr="00B739A8" w:rsidRDefault="00E80E72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76EEA0B8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65"/>
        </w:trPr>
        <w:tc>
          <w:tcPr>
            <w:tcW w:w="24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DF3B4" w14:textId="77777777" w:rsidR="00E80E72" w:rsidRPr="00B739A8" w:rsidRDefault="00E80E72" w:rsidP="008265DD">
            <w:pPr>
              <w:shd w:val="clear" w:color="auto" w:fill="FFFFFF" w:themeFill="background1"/>
            </w:pPr>
          </w:p>
        </w:tc>
        <w:tc>
          <w:tcPr>
            <w:tcW w:w="116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AF8CF" w14:textId="77777777" w:rsidR="00E80E72" w:rsidRPr="00B739A8" w:rsidRDefault="00E80E72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814CA" w14:textId="77777777" w:rsidR="00E80E72" w:rsidRPr="00B739A8" w:rsidRDefault="00E80E72" w:rsidP="008265DD">
            <w:pPr>
              <w:shd w:val="clear" w:color="auto" w:fill="FFFFFF" w:themeFill="background1"/>
              <w:jc w:val="both"/>
            </w:pPr>
            <w:r w:rsidRPr="00B739A8">
              <w:t>Đường số 01, 03, 04, 05, 06, 07, 09, 10, 12, 13, 15, 17, 19, 23, 24, 26, 28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238F7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01C52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B3F4C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580CD1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8F55" w14:textId="77777777" w:rsidR="00E80E72" w:rsidRPr="00B739A8" w:rsidRDefault="00E80E72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78ED1" w14:textId="77777777" w:rsidR="00E80E72" w:rsidRPr="00B739A8" w:rsidRDefault="00E80E72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7FC66250" w14:textId="77777777" w:rsidTr="008265D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1"/>
        </w:trPr>
        <w:tc>
          <w:tcPr>
            <w:tcW w:w="24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8A6E9" w14:textId="77777777" w:rsidR="00E80E72" w:rsidRPr="00B739A8" w:rsidRDefault="00E80E72" w:rsidP="008265DD">
            <w:pPr>
              <w:shd w:val="clear" w:color="auto" w:fill="FFFFFF" w:themeFill="background1"/>
            </w:pPr>
          </w:p>
        </w:tc>
        <w:tc>
          <w:tcPr>
            <w:tcW w:w="116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7FA0E" w14:textId="77777777" w:rsidR="00E80E72" w:rsidRPr="00B739A8" w:rsidRDefault="00E80E72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0DAE0" w14:textId="77777777" w:rsidR="00E80E72" w:rsidRPr="00B739A8" w:rsidRDefault="00E80E72" w:rsidP="008265DD">
            <w:pPr>
              <w:shd w:val="clear" w:color="auto" w:fill="FFFFFF" w:themeFill="background1"/>
              <w:jc w:val="both"/>
            </w:pPr>
            <w:r w:rsidRPr="00B739A8">
              <w:t>Đường phân khu phía Bắc; Đường phân khu phía Nam; Đường song hành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9C3E0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C55EC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907A4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B6EE4E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0E400" w14:textId="77777777" w:rsidR="00E80E72" w:rsidRPr="00B739A8" w:rsidRDefault="00E80E72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7C0A5" w14:textId="77777777" w:rsidR="00E80E72" w:rsidRPr="00B739A8" w:rsidRDefault="00E80E72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2B8209E0" w14:textId="77777777" w:rsidTr="008265D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6"/>
        </w:trPr>
        <w:tc>
          <w:tcPr>
            <w:tcW w:w="24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6983C" w14:textId="77777777" w:rsidR="00E80E72" w:rsidRPr="00B739A8" w:rsidRDefault="00E80E72" w:rsidP="008265DD">
            <w:pPr>
              <w:shd w:val="clear" w:color="auto" w:fill="FFFFFF" w:themeFill="background1"/>
            </w:pPr>
          </w:p>
        </w:tc>
        <w:tc>
          <w:tcPr>
            <w:tcW w:w="116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B3BB2" w14:textId="77777777" w:rsidR="00E80E72" w:rsidRPr="00B739A8" w:rsidRDefault="00E80E72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DE5EB" w14:textId="77777777" w:rsidR="00E80E72" w:rsidRPr="00B739A8" w:rsidRDefault="00E80E72" w:rsidP="008265DD">
            <w:pPr>
              <w:shd w:val="clear" w:color="auto" w:fill="FFFFFF" w:themeFill="background1"/>
              <w:jc w:val="both"/>
            </w:pPr>
            <w:r w:rsidRPr="00B739A8">
              <w:t>Đường đôi số 8, 22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A426F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382E6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1A4F1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91A743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A9CF7" w14:textId="77777777" w:rsidR="00E80E72" w:rsidRPr="00B739A8" w:rsidRDefault="00E80E72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49196" w14:textId="77777777" w:rsidR="00E80E72" w:rsidRPr="00B739A8" w:rsidRDefault="00E80E72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426AF4E0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6"/>
        </w:trPr>
        <w:tc>
          <w:tcPr>
            <w:tcW w:w="24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19CE2" w14:textId="77777777" w:rsidR="00E80E72" w:rsidRPr="00B739A8" w:rsidRDefault="00E80E72" w:rsidP="008265DD">
            <w:pPr>
              <w:shd w:val="clear" w:color="auto" w:fill="FFFFFF" w:themeFill="background1"/>
            </w:pPr>
          </w:p>
        </w:tc>
        <w:tc>
          <w:tcPr>
            <w:tcW w:w="116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C6105" w14:textId="77777777" w:rsidR="00E80E72" w:rsidRPr="00B739A8" w:rsidRDefault="00E80E72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2CB44" w14:textId="77777777" w:rsidR="00E80E72" w:rsidRPr="00B739A8" w:rsidRDefault="00E80E72" w:rsidP="008265DD">
            <w:pPr>
              <w:shd w:val="clear" w:color="auto" w:fill="FFFFFF" w:themeFill="background1"/>
              <w:jc w:val="both"/>
            </w:pPr>
            <w:r w:rsidRPr="00B739A8">
              <w:t>Đường Hùng Vương nối dài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CD05D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23F66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70E10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9345C4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854C1" w14:textId="77777777" w:rsidR="00E80E72" w:rsidRPr="00B739A8" w:rsidRDefault="00E80E72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8672D" w14:textId="77777777" w:rsidR="00E80E72" w:rsidRPr="00B739A8" w:rsidRDefault="00E80E72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2A5F98B9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6"/>
        </w:trPr>
        <w:tc>
          <w:tcPr>
            <w:tcW w:w="24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112D0" w14:textId="77777777" w:rsidR="00E80E72" w:rsidRPr="00B739A8" w:rsidRDefault="00E80E72" w:rsidP="008265DD">
            <w:pPr>
              <w:shd w:val="clear" w:color="auto" w:fill="FFFFFF" w:themeFill="background1"/>
            </w:pPr>
          </w:p>
        </w:tc>
        <w:tc>
          <w:tcPr>
            <w:tcW w:w="11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B7C73" w14:textId="77777777" w:rsidR="00E80E72" w:rsidRPr="00B739A8" w:rsidRDefault="00E80E72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1F4D0" w14:textId="77777777" w:rsidR="00E80E72" w:rsidRPr="00B739A8" w:rsidRDefault="00E80E72" w:rsidP="008265DD">
            <w:pPr>
              <w:shd w:val="clear" w:color="auto" w:fill="FFFFFF" w:themeFill="background1"/>
              <w:jc w:val="both"/>
            </w:pPr>
            <w:r w:rsidRPr="00B739A8">
              <w:t>Đường tránh thành phố Tân An.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98968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93D50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1FA82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041BE7" w14:textId="77777777" w:rsidR="00E80E72" w:rsidRPr="00B739A8" w:rsidRDefault="00E80E72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F3C1E" w14:textId="77777777" w:rsidR="00E80E72" w:rsidRPr="00B739A8" w:rsidRDefault="00E80E72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22484" w14:textId="77777777" w:rsidR="00E80E72" w:rsidRPr="00B739A8" w:rsidRDefault="00E80E72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3B29B138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6"/>
        </w:trPr>
        <w:tc>
          <w:tcPr>
            <w:tcW w:w="24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2B099" w14:textId="77777777" w:rsidR="00270F48" w:rsidRPr="00B739A8" w:rsidRDefault="00747D5E" w:rsidP="00240C5A">
            <w:pPr>
              <w:shd w:val="clear" w:color="auto" w:fill="FFFFFF" w:themeFill="background1"/>
              <w:jc w:val="center"/>
            </w:pPr>
            <w:r w:rsidRPr="00B739A8">
              <w:t>1</w:t>
            </w:r>
            <w:r w:rsidR="00240C5A" w:rsidRPr="00B739A8">
              <w:t>6</w:t>
            </w:r>
          </w:p>
        </w:tc>
        <w:tc>
          <w:tcPr>
            <w:tcW w:w="11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DAAAF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Khu dân cư, tái định cư Việt Hóa do Công ty TNHH MTV Việt Hóa Long An làm chủ đầu tư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9D1E4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Đường số 01, 03, 07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5FB42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4EE3D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47D24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1A5E6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61789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1B857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13620111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6"/>
        </w:trPr>
        <w:tc>
          <w:tcPr>
            <w:tcW w:w="2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077BD" w14:textId="77777777" w:rsidR="00270F48" w:rsidRPr="00B739A8" w:rsidRDefault="00270F48" w:rsidP="008265DD">
            <w:pPr>
              <w:shd w:val="clear" w:color="auto" w:fill="FFFFFF" w:themeFill="background1"/>
            </w:pPr>
          </w:p>
        </w:tc>
        <w:tc>
          <w:tcPr>
            <w:tcW w:w="11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E6D44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2C136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Đường D3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B29F4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560DD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1D559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B2BA16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9901F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ABC99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204897A2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89"/>
        </w:trPr>
        <w:tc>
          <w:tcPr>
            <w:tcW w:w="2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FA798" w14:textId="77777777" w:rsidR="00270F48" w:rsidRPr="00B739A8" w:rsidRDefault="00270F48" w:rsidP="008265DD">
            <w:pPr>
              <w:shd w:val="clear" w:color="auto" w:fill="FFFFFF" w:themeFill="background1"/>
            </w:pPr>
          </w:p>
        </w:tc>
        <w:tc>
          <w:tcPr>
            <w:tcW w:w="11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D3176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F3B08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Đường cặp đường QH 1 (đường đôi)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88077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537EA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EC7F4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F99B1A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02EE0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33FF0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30E29551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2"/>
        </w:trPr>
        <w:tc>
          <w:tcPr>
            <w:tcW w:w="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DD33C" w14:textId="77777777" w:rsidR="00270F48" w:rsidRPr="00B739A8" w:rsidRDefault="00747D5E" w:rsidP="00240C5A">
            <w:pPr>
              <w:shd w:val="clear" w:color="auto" w:fill="FFFFFF" w:themeFill="background1"/>
              <w:jc w:val="center"/>
            </w:pPr>
            <w:r w:rsidRPr="00B739A8">
              <w:t>1</w:t>
            </w:r>
            <w:r w:rsidR="00240C5A" w:rsidRPr="00B739A8">
              <w:t>7</w:t>
            </w:r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D63D1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Khu Trung tâm thương mại dịch vụ, văn hóa phường 1, phường 3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AF330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Đường số 1, 2, 3, 4, 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03CFF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0E432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F18AC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625567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31EDF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40B4E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241E055E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2"/>
        </w:trPr>
        <w:tc>
          <w:tcPr>
            <w:tcW w:w="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70011" w14:textId="77777777" w:rsidR="00270F48" w:rsidRPr="00B739A8" w:rsidRDefault="00747D5E" w:rsidP="00240C5A">
            <w:pPr>
              <w:shd w:val="clear" w:color="auto" w:fill="FFFFFF" w:themeFill="background1"/>
              <w:jc w:val="center"/>
            </w:pPr>
            <w:r w:rsidRPr="00B739A8">
              <w:t>1</w:t>
            </w:r>
            <w:r w:rsidR="00240C5A" w:rsidRPr="00B739A8">
              <w:t>8</w:t>
            </w:r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A7C7D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Khu dân cư đường Huỳnh Châu Sổ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6D268" w14:textId="77777777" w:rsidR="00270F48" w:rsidRPr="00B739A8" w:rsidRDefault="00270F48" w:rsidP="008265DD">
            <w:pPr>
              <w:shd w:val="clear" w:color="auto" w:fill="FFFFFF" w:themeFill="background1"/>
              <w:jc w:val="both"/>
            </w:pPr>
            <w:r w:rsidRPr="00B739A8"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29128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210.000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7A045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210.000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C50C1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210.000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2E637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68740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F6FBA" w14:textId="77777777" w:rsidR="00270F48" w:rsidRPr="00B739A8" w:rsidRDefault="00270F48" w:rsidP="008265D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</w:tr>
      <w:tr w:rsidR="005170C9" w:rsidRPr="005170C9" w14:paraId="03A760FA" w14:textId="77777777" w:rsidTr="00BB10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2"/>
        </w:trPr>
        <w:tc>
          <w:tcPr>
            <w:tcW w:w="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0B5F9" w14:textId="77777777" w:rsidR="00270F48" w:rsidRPr="00B739A8" w:rsidRDefault="00240C5A" w:rsidP="008265DD">
            <w:pPr>
              <w:shd w:val="clear" w:color="auto" w:fill="FFFFFF" w:themeFill="background1"/>
              <w:jc w:val="center"/>
            </w:pPr>
            <w:r w:rsidRPr="00B739A8">
              <w:t>19</w:t>
            </w:r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1EE98" w14:textId="77777777" w:rsidR="00270F48" w:rsidRPr="00B739A8" w:rsidRDefault="00270F48" w:rsidP="008265DD">
            <w:pPr>
              <w:jc w:val="both"/>
            </w:pPr>
            <w:r w:rsidRPr="00B739A8">
              <w:t>Khu nhà ở thương mại cho người thu nhập thấp (xã Bình Tâm)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B0E97" w14:textId="77777777" w:rsidR="00270F48" w:rsidRPr="00B739A8" w:rsidRDefault="00270F48" w:rsidP="008265DD">
            <w:pPr>
              <w:jc w:val="both"/>
            </w:pPr>
            <w:r w:rsidRPr="00B739A8">
              <w:t>Các đường nội bộ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B9ABC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BFD14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8DFDB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08423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A19AB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577EC7" w14:textId="77777777" w:rsidR="00270F48" w:rsidRPr="00B739A8" w:rsidRDefault="00270F48" w:rsidP="008265DD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250.000</w:t>
            </w:r>
          </w:p>
        </w:tc>
      </w:tr>
    </w:tbl>
    <w:p w14:paraId="474011A4" w14:textId="2E6C80F8" w:rsidR="004324AE" w:rsidRDefault="004324AE" w:rsidP="00C04811">
      <w:pPr>
        <w:spacing w:before="120" w:after="120"/>
        <w:ind w:firstLine="720"/>
        <w:jc w:val="both"/>
        <w:rPr>
          <w:b/>
          <w:bCs/>
          <w:kern w:val="36"/>
          <w:sz w:val="28"/>
          <w:szCs w:val="28"/>
        </w:rPr>
      </w:pPr>
      <w:bookmarkStart w:id="2" w:name="DUCHOA"/>
    </w:p>
    <w:p w14:paraId="139C7540" w14:textId="77777777" w:rsidR="00247A9E" w:rsidRPr="005170C9" w:rsidRDefault="00247A9E" w:rsidP="00C04811">
      <w:pPr>
        <w:spacing w:before="120" w:after="120"/>
        <w:ind w:firstLine="720"/>
        <w:jc w:val="both"/>
        <w:rPr>
          <w:b/>
          <w:bCs/>
          <w:kern w:val="36"/>
          <w:sz w:val="28"/>
          <w:szCs w:val="28"/>
        </w:rPr>
      </w:pPr>
    </w:p>
    <w:p w14:paraId="7FF18A9B" w14:textId="77777777" w:rsidR="00C04811" w:rsidRPr="005170C9" w:rsidRDefault="00C04811" w:rsidP="00C04811">
      <w:pPr>
        <w:spacing w:before="120" w:after="120"/>
        <w:ind w:firstLine="720"/>
        <w:jc w:val="both"/>
        <w:rPr>
          <w:b/>
          <w:bCs/>
          <w:kern w:val="36"/>
          <w:sz w:val="28"/>
          <w:szCs w:val="28"/>
        </w:rPr>
      </w:pPr>
      <w:r w:rsidRPr="005170C9">
        <w:rPr>
          <w:b/>
          <w:bCs/>
          <w:kern w:val="36"/>
          <w:sz w:val="28"/>
          <w:szCs w:val="28"/>
        </w:rPr>
        <w:lastRenderedPageBreak/>
        <w:t>2. HUYỆN ĐỨC HÒA: Sửa đổi nội dung như sau:</w:t>
      </w:r>
    </w:p>
    <w:tbl>
      <w:tblPr>
        <w:tblStyle w:val="TableGrid"/>
        <w:tblW w:w="4937" w:type="pct"/>
        <w:tblInd w:w="108" w:type="dxa"/>
        <w:tblLook w:val="04A0" w:firstRow="1" w:lastRow="0" w:firstColumn="1" w:lastColumn="0" w:noHBand="0" w:noVBand="1"/>
      </w:tblPr>
      <w:tblGrid>
        <w:gridCol w:w="928"/>
        <w:gridCol w:w="2582"/>
        <w:gridCol w:w="3277"/>
        <w:gridCol w:w="1040"/>
        <w:gridCol w:w="1016"/>
        <w:gridCol w:w="975"/>
        <w:gridCol w:w="978"/>
        <w:gridCol w:w="972"/>
        <w:gridCol w:w="932"/>
        <w:gridCol w:w="970"/>
        <w:gridCol w:w="932"/>
      </w:tblGrid>
      <w:tr w:rsidR="005170C9" w:rsidRPr="005170C9" w14:paraId="227212E6" w14:textId="77777777" w:rsidTr="009F779C">
        <w:trPr>
          <w:trHeight w:val="307"/>
          <w:tblHeader/>
        </w:trPr>
        <w:tc>
          <w:tcPr>
            <w:tcW w:w="318" w:type="pct"/>
            <w:vMerge w:val="restart"/>
            <w:vAlign w:val="center"/>
            <w:hideMark/>
          </w:tcPr>
          <w:bookmarkEnd w:id="2"/>
          <w:p w14:paraId="705F47D4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STT</w:t>
            </w:r>
          </w:p>
        </w:tc>
        <w:tc>
          <w:tcPr>
            <w:tcW w:w="884" w:type="pct"/>
            <w:vMerge w:val="restart"/>
            <w:vAlign w:val="center"/>
            <w:hideMark/>
          </w:tcPr>
          <w:p w14:paraId="12538309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TÊN ĐƯỜNG</w:t>
            </w:r>
          </w:p>
        </w:tc>
        <w:tc>
          <w:tcPr>
            <w:tcW w:w="1122" w:type="pct"/>
            <w:vMerge w:val="restart"/>
            <w:vAlign w:val="center"/>
            <w:hideMark/>
          </w:tcPr>
          <w:p w14:paraId="28D69CDB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ĐOẠN TỪ  . . .  ĐẾN  HẾT</w:t>
            </w:r>
          </w:p>
        </w:tc>
        <w:tc>
          <w:tcPr>
            <w:tcW w:w="2676" w:type="pct"/>
            <w:gridSpan w:val="8"/>
            <w:vAlign w:val="center"/>
            <w:hideMark/>
          </w:tcPr>
          <w:p w14:paraId="4C4C33F5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ĐƠN GIÁ (đồng/m</w:t>
            </w:r>
            <w:r w:rsidRPr="005170C9">
              <w:rPr>
                <w:b/>
                <w:bCs/>
                <w:sz w:val="22"/>
                <w:vertAlign w:val="superscript"/>
              </w:rPr>
              <w:t>2</w:t>
            </w:r>
            <w:r w:rsidRPr="005170C9">
              <w:rPr>
                <w:b/>
                <w:bCs/>
                <w:sz w:val="22"/>
              </w:rPr>
              <w:t>)</w:t>
            </w:r>
          </w:p>
        </w:tc>
      </w:tr>
      <w:tr w:rsidR="005170C9" w:rsidRPr="005170C9" w14:paraId="04355226" w14:textId="77777777" w:rsidTr="009F779C">
        <w:trPr>
          <w:trHeight w:val="315"/>
          <w:tblHeader/>
        </w:trPr>
        <w:tc>
          <w:tcPr>
            <w:tcW w:w="318" w:type="pct"/>
            <w:vMerge/>
            <w:vAlign w:val="center"/>
            <w:hideMark/>
          </w:tcPr>
          <w:p w14:paraId="0D4BD3AE" w14:textId="77777777" w:rsidR="00C04811" w:rsidRPr="005170C9" w:rsidRDefault="00C04811" w:rsidP="009F779C">
            <w:pPr>
              <w:jc w:val="center"/>
              <w:rPr>
                <w:sz w:val="22"/>
              </w:rPr>
            </w:pPr>
          </w:p>
        </w:tc>
        <w:tc>
          <w:tcPr>
            <w:tcW w:w="884" w:type="pct"/>
            <w:vMerge/>
            <w:vAlign w:val="center"/>
            <w:hideMark/>
          </w:tcPr>
          <w:p w14:paraId="310470AF" w14:textId="77777777" w:rsidR="00C04811" w:rsidRPr="005170C9" w:rsidRDefault="00C04811" w:rsidP="009F779C">
            <w:pPr>
              <w:jc w:val="center"/>
              <w:rPr>
                <w:sz w:val="22"/>
              </w:rPr>
            </w:pPr>
          </w:p>
        </w:tc>
        <w:tc>
          <w:tcPr>
            <w:tcW w:w="1122" w:type="pct"/>
            <w:vMerge/>
            <w:vAlign w:val="center"/>
            <w:hideMark/>
          </w:tcPr>
          <w:p w14:paraId="1263C570" w14:textId="77777777" w:rsidR="00C04811" w:rsidRPr="005170C9" w:rsidRDefault="00C04811" w:rsidP="009F779C">
            <w:pPr>
              <w:jc w:val="center"/>
              <w:rPr>
                <w:sz w:val="22"/>
              </w:rPr>
            </w:pPr>
          </w:p>
        </w:tc>
        <w:tc>
          <w:tcPr>
            <w:tcW w:w="1373" w:type="pct"/>
            <w:gridSpan w:val="4"/>
            <w:vAlign w:val="center"/>
            <w:hideMark/>
          </w:tcPr>
          <w:p w14:paraId="189A27B1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THỊ TRẤN</w:t>
            </w:r>
          </w:p>
        </w:tc>
        <w:tc>
          <w:tcPr>
            <w:tcW w:w="1303" w:type="pct"/>
            <w:gridSpan w:val="4"/>
            <w:vAlign w:val="center"/>
            <w:hideMark/>
          </w:tcPr>
          <w:p w14:paraId="6CF16825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XÃ</w:t>
            </w:r>
          </w:p>
        </w:tc>
      </w:tr>
      <w:tr w:rsidR="005170C9" w:rsidRPr="005170C9" w14:paraId="3F0DEA24" w14:textId="77777777" w:rsidTr="009F779C">
        <w:trPr>
          <w:trHeight w:val="228"/>
          <w:tblHeader/>
        </w:trPr>
        <w:tc>
          <w:tcPr>
            <w:tcW w:w="318" w:type="pct"/>
            <w:vMerge/>
            <w:vAlign w:val="center"/>
            <w:hideMark/>
          </w:tcPr>
          <w:p w14:paraId="0C9D3547" w14:textId="77777777" w:rsidR="00C04811" w:rsidRPr="005170C9" w:rsidRDefault="00C04811" w:rsidP="009F779C">
            <w:pPr>
              <w:jc w:val="center"/>
              <w:rPr>
                <w:sz w:val="22"/>
              </w:rPr>
            </w:pPr>
          </w:p>
        </w:tc>
        <w:tc>
          <w:tcPr>
            <w:tcW w:w="884" w:type="pct"/>
            <w:vMerge/>
            <w:vAlign w:val="center"/>
            <w:hideMark/>
          </w:tcPr>
          <w:p w14:paraId="0611A47C" w14:textId="77777777" w:rsidR="00C04811" w:rsidRPr="005170C9" w:rsidRDefault="00C04811" w:rsidP="009F779C">
            <w:pPr>
              <w:jc w:val="center"/>
              <w:rPr>
                <w:sz w:val="22"/>
              </w:rPr>
            </w:pPr>
          </w:p>
        </w:tc>
        <w:tc>
          <w:tcPr>
            <w:tcW w:w="1122" w:type="pct"/>
            <w:vMerge/>
            <w:vAlign w:val="center"/>
            <w:hideMark/>
          </w:tcPr>
          <w:p w14:paraId="6DDFEBA8" w14:textId="77777777" w:rsidR="00C04811" w:rsidRPr="005170C9" w:rsidRDefault="00C04811" w:rsidP="009F779C">
            <w:pPr>
              <w:jc w:val="center"/>
              <w:rPr>
                <w:sz w:val="22"/>
              </w:rPr>
            </w:pPr>
          </w:p>
        </w:tc>
        <w:tc>
          <w:tcPr>
            <w:tcW w:w="356" w:type="pct"/>
            <w:vAlign w:val="center"/>
            <w:hideMark/>
          </w:tcPr>
          <w:p w14:paraId="4260783A" w14:textId="77777777" w:rsidR="00C04811" w:rsidRPr="005170C9" w:rsidRDefault="00C04811" w:rsidP="009F779C">
            <w:pPr>
              <w:shd w:val="clear" w:color="auto" w:fill="FFFFFF"/>
              <w:spacing w:line="228" w:lineRule="atLeast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CHN</w:t>
            </w:r>
          </w:p>
        </w:tc>
        <w:tc>
          <w:tcPr>
            <w:tcW w:w="348" w:type="pct"/>
            <w:vAlign w:val="center"/>
            <w:hideMark/>
          </w:tcPr>
          <w:p w14:paraId="09F12E01" w14:textId="77777777" w:rsidR="00C04811" w:rsidRPr="005170C9" w:rsidRDefault="00C04811" w:rsidP="009F779C">
            <w:pPr>
              <w:shd w:val="clear" w:color="auto" w:fill="FFFFFF"/>
              <w:spacing w:line="228" w:lineRule="atLeast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CLN</w:t>
            </w:r>
          </w:p>
        </w:tc>
        <w:tc>
          <w:tcPr>
            <w:tcW w:w="334" w:type="pct"/>
            <w:vAlign w:val="center"/>
            <w:hideMark/>
          </w:tcPr>
          <w:p w14:paraId="047E832E" w14:textId="77777777" w:rsidR="00C04811" w:rsidRPr="005170C9" w:rsidRDefault="00C04811" w:rsidP="009F779C">
            <w:pPr>
              <w:shd w:val="clear" w:color="auto" w:fill="FFFFFF"/>
              <w:spacing w:line="228" w:lineRule="atLeast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NTS</w:t>
            </w:r>
          </w:p>
        </w:tc>
        <w:tc>
          <w:tcPr>
            <w:tcW w:w="335" w:type="pct"/>
            <w:vAlign w:val="center"/>
            <w:hideMark/>
          </w:tcPr>
          <w:p w14:paraId="047B32A3" w14:textId="77777777" w:rsidR="00C04811" w:rsidRPr="005170C9" w:rsidRDefault="00C04811" w:rsidP="009F779C">
            <w:pPr>
              <w:shd w:val="clear" w:color="auto" w:fill="FFFFFF"/>
              <w:spacing w:line="228" w:lineRule="atLeast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RSX</w:t>
            </w:r>
          </w:p>
        </w:tc>
        <w:tc>
          <w:tcPr>
            <w:tcW w:w="333" w:type="pct"/>
            <w:vAlign w:val="center"/>
            <w:hideMark/>
          </w:tcPr>
          <w:p w14:paraId="0552502A" w14:textId="77777777" w:rsidR="00C04811" w:rsidRPr="005170C9" w:rsidRDefault="00C04811" w:rsidP="009F779C">
            <w:pPr>
              <w:shd w:val="clear" w:color="auto" w:fill="FFFFFF"/>
              <w:spacing w:line="228" w:lineRule="atLeast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CHN</w:t>
            </w:r>
          </w:p>
        </w:tc>
        <w:tc>
          <w:tcPr>
            <w:tcW w:w="319" w:type="pct"/>
            <w:vAlign w:val="center"/>
            <w:hideMark/>
          </w:tcPr>
          <w:p w14:paraId="41DA1088" w14:textId="77777777" w:rsidR="00C04811" w:rsidRPr="005170C9" w:rsidRDefault="00C04811" w:rsidP="009F779C">
            <w:pPr>
              <w:shd w:val="clear" w:color="auto" w:fill="FFFFFF"/>
              <w:spacing w:line="228" w:lineRule="atLeast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CLN</w:t>
            </w:r>
          </w:p>
        </w:tc>
        <w:tc>
          <w:tcPr>
            <w:tcW w:w="332" w:type="pct"/>
            <w:vAlign w:val="center"/>
            <w:hideMark/>
          </w:tcPr>
          <w:p w14:paraId="65B910DD" w14:textId="77777777" w:rsidR="00C04811" w:rsidRPr="005170C9" w:rsidRDefault="00C04811" w:rsidP="009F779C">
            <w:pPr>
              <w:shd w:val="clear" w:color="auto" w:fill="FFFFFF"/>
              <w:spacing w:line="228" w:lineRule="atLeast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NTS</w:t>
            </w:r>
          </w:p>
        </w:tc>
        <w:tc>
          <w:tcPr>
            <w:tcW w:w="319" w:type="pct"/>
            <w:vAlign w:val="center"/>
            <w:hideMark/>
          </w:tcPr>
          <w:p w14:paraId="07C8D7DD" w14:textId="77777777" w:rsidR="00C04811" w:rsidRPr="005170C9" w:rsidRDefault="00C04811" w:rsidP="009F779C">
            <w:pPr>
              <w:shd w:val="clear" w:color="auto" w:fill="FFFFFF"/>
              <w:spacing w:line="228" w:lineRule="atLeast"/>
              <w:jc w:val="center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RSX</w:t>
            </w:r>
          </w:p>
        </w:tc>
      </w:tr>
      <w:tr w:rsidR="005170C9" w:rsidRPr="005170C9" w14:paraId="3B0C9A8F" w14:textId="77777777" w:rsidTr="00921335">
        <w:trPr>
          <w:trHeight w:val="315"/>
        </w:trPr>
        <w:tc>
          <w:tcPr>
            <w:tcW w:w="2324" w:type="pct"/>
            <w:gridSpan w:val="3"/>
            <w:vAlign w:val="center"/>
            <w:hideMark/>
          </w:tcPr>
          <w:p w14:paraId="13DC2B0B" w14:textId="77777777" w:rsidR="00C04811" w:rsidRPr="005170C9" w:rsidRDefault="00C04811" w:rsidP="00921335">
            <w:pPr>
              <w:shd w:val="clear" w:color="auto" w:fill="FFFFFF"/>
              <w:jc w:val="both"/>
              <w:rPr>
                <w:sz w:val="22"/>
              </w:rPr>
            </w:pPr>
            <w:r w:rsidRPr="005170C9">
              <w:rPr>
                <w:b/>
                <w:bCs/>
                <w:sz w:val="22"/>
              </w:rPr>
              <w:t>PHẦN I: VỊ TRÍ TIẾP GIÁP ĐƯỜNG GIAO THÔNG</w:t>
            </w:r>
          </w:p>
        </w:tc>
        <w:tc>
          <w:tcPr>
            <w:tcW w:w="356" w:type="pct"/>
            <w:hideMark/>
          </w:tcPr>
          <w:p w14:paraId="006BEECF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48" w:type="pct"/>
            <w:hideMark/>
          </w:tcPr>
          <w:p w14:paraId="47B53C50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4" w:type="pct"/>
            <w:hideMark/>
          </w:tcPr>
          <w:p w14:paraId="0ED79CFD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5" w:type="pct"/>
            <w:hideMark/>
          </w:tcPr>
          <w:p w14:paraId="00AE3F46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3" w:type="pct"/>
            <w:hideMark/>
          </w:tcPr>
          <w:p w14:paraId="37BE1E19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19" w:type="pct"/>
            <w:hideMark/>
          </w:tcPr>
          <w:p w14:paraId="13956B5E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2" w:type="pct"/>
            <w:hideMark/>
          </w:tcPr>
          <w:p w14:paraId="6644C29F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19" w:type="pct"/>
            <w:hideMark/>
          </w:tcPr>
          <w:p w14:paraId="76EB46EB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</w:tr>
      <w:tr w:rsidR="005170C9" w:rsidRPr="005170C9" w14:paraId="748B1E74" w14:textId="77777777" w:rsidTr="009F779C">
        <w:trPr>
          <w:trHeight w:val="315"/>
        </w:trPr>
        <w:tc>
          <w:tcPr>
            <w:tcW w:w="318" w:type="pct"/>
            <w:vAlign w:val="center"/>
          </w:tcPr>
          <w:p w14:paraId="6D923D15" w14:textId="77777777" w:rsidR="00C04811" w:rsidRPr="005170C9" w:rsidRDefault="00C04811" w:rsidP="009F779C">
            <w:pPr>
              <w:shd w:val="clear" w:color="auto" w:fill="FFFFFF" w:themeFill="background1"/>
              <w:jc w:val="center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C</w:t>
            </w:r>
          </w:p>
        </w:tc>
        <w:tc>
          <w:tcPr>
            <w:tcW w:w="884" w:type="pct"/>
            <w:vAlign w:val="center"/>
          </w:tcPr>
          <w:p w14:paraId="1E3E465E" w14:textId="77777777" w:rsidR="00C04811" w:rsidRPr="005170C9" w:rsidRDefault="00C04811" w:rsidP="009F779C">
            <w:pPr>
              <w:shd w:val="clear" w:color="auto" w:fill="FFFFFF" w:themeFill="background1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ĐƯỜNG HUYỆN</w:t>
            </w:r>
          </w:p>
        </w:tc>
        <w:tc>
          <w:tcPr>
            <w:tcW w:w="1122" w:type="pct"/>
          </w:tcPr>
          <w:p w14:paraId="561E41D0" w14:textId="77777777" w:rsidR="00C04811" w:rsidRPr="005170C9" w:rsidRDefault="00C04811" w:rsidP="009F779C">
            <w:pPr>
              <w:shd w:val="clear" w:color="auto" w:fill="FFFFFF" w:themeFill="background1"/>
              <w:rPr>
                <w:sz w:val="22"/>
              </w:rPr>
            </w:pPr>
          </w:p>
        </w:tc>
        <w:tc>
          <w:tcPr>
            <w:tcW w:w="356" w:type="pct"/>
            <w:noWrap/>
          </w:tcPr>
          <w:p w14:paraId="61CFB53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48" w:type="pct"/>
            <w:noWrap/>
          </w:tcPr>
          <w:p w14:paraId="78679AA0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34" w:type="pct"/>
            <w:noWrap/>
          </w:tcPr>
          <w:p w14:paraId="39A3ED4D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35" w:type="pct"/>
            <w:noWrap/>
          </w:tcPr>
          <w:p w14:paraId="60D38281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33" w:type="pct"/>
            <w:noWrap/>
          </w:tcPr>
          <w:p w14:paraId="2D427F68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19" w:type="pct"/>
            <w:noWrap/>
          </w:tcPr>
          <w:p w14:paraId="6B1E8BE0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32" w:type="pct"/>
            <w:noWrap/>
          </w:tcPr>
          <w:p w14:paraId="0DE8FB1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19" w:type="pct"/>
            <w:noWrap/>
          </w:tcPr>
          <w:p w14:paraId="3DF4D48E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</w:tr>
      <w:tr w:rsidR="005170C9" w:rsidRPr="005170C9" w14:paraId="1AA0B599" w14:textId="77777777" w:rsidTr="009F779C">
        <w:trPr>
          <w:trHeight w:val="315"/>
        </w:trPr>
        <w:tc>
          <w:tcPr>
            <w:tcW w:w="318" w:type="pct"/>
            <w:vAlign w:val="center"/>
          </w:tcPr>
          <w:p w14:paraId="181C444D" w14:textId="77777777" w:rsidR="00C04811" w:rsidRPr="005170C9" w:rsidRDefault="00C04811" w:rsidP="009F779C">
            <w:pPr>
              <w:shd w:val="clear" w:color="auto" w:fill="FFFFFF" w:themeFill="background1"/>
              <w:jc w:val="center"/>
              <w:rPr>
                <w:sz w:val="22"/>
              </w:rPr>
            </w:pPr>
            <w:r w:rsidRPr="005170C9">
              <w:rPr>
                <w:sz w:val="22"/>
              </w:rPr>
              <w:t>21</w:t>
            </w:r>
          </w:p>
        </w:tc>
        <w:tc>
          <w:tcPr>
            <w:tcW w:w="884" w:type="pct"/>
            <w:vAlign w:val="center"/>
          </w:tcPr>
          <w:p w14:paraId="0F74F0B4" w14:textId="77777777" w:rsidR="00C04811" w:rsidRPr="005170C9" w:rsidRDefault="00C04811" w:rsidP="009F779C">
            <w:pPr>
              <w:shd w:val="clear" w:color="auto" w:fill="FFFFFF" w:themeFill="background1"/>
              <w:jc w:val="both"/>
              <w:rPr>
                <w:sz w:val="22"/>
              </w:rPr>
            </w:pPr>
            <w:r w:rsidRPr="005170C9">
              <w:rPr>
                <w:sz w:val="22"/>
              </w:rPr>
              <w:t>Đường Giồng Lớn</w:t>
            </w:r>
          </w:p>
        </w:tc>
        <w:tc>
          <w:tcPr>
            <w:tcW w:w="1122" w:type="pct"/>
            <w:vAlign w:val="center"/>
          </w:tcPr>
          <w:p w14:paraId="1442DBBF" w14:textId="77777777" w:rsidR="00C04811" w:rsidRPr="00B739A8" w:rsidRDefault="00C04811" w:rsidP="00A711C6">
            <w:pPr>
              <w:shd w:val="clear" w:color="auto" w:fill="FFFFFF" w:themeFill="background1"/>
              <w:jc w:val="both"/>
              <w:rPr>
                <w:sz w:val="22"/>
              </w:rPr>
            </w:pPr>
            <w:r w:rsidRPr="00B739A8">
              <w:rPr>
                <w:rFonts w:eastAsia="Times New Roman"/>
                <w:sz w:val="22"/>
              </w:rPr>
              <w:t>Xã Mỹ Hạnh Nam và Đức Hòa Thượng và Mỹ Hạnh Bắc</w:t>
            </w:r>
          </w:p>
        </w:tc>
        <w:tc>
          <w:tcPr>
            <w:tcW w:w="356" w:type="pct"/>
            <w:noWrap/>
            <w:vAlign w:val="center"/>
          </w:tcPr>
          <w:p w14:paraId="63F4E44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48" w:type="pct"/>
            <w:noWrap/>
            <w:vAlign w:val="center"/>
          </w:tcPr>
          <w:p w14:paraId="44E5A8D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4" w:type="pct"/>
            <w:noWrap/>
            <w:vAlign w:val="center"/>
          </w:tcPr>
          <w:p w14:paraId="398A48E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5" w:type="pct"/>
            <w:noWrap/>
            <w:vAlign w:val="center"/>
          </w:tcPr>
          <w:p w14:paraId="091B5369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3" w:type="pct"/>
            <w:noWrap/>
            <w:vAlign w:val="center"/>
          </w:tcPr>
          <w:p w14:paraId="785B8AEE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210.000</w:t>
            </w:r>
          </w:p>
        </w:tc>
        <w:tc>
          <w:tcPr>
            <w:tcW w:w="319" w:type="pct"/>
            <w:noWrap/>
            <w:vAlign w:val="center"/>
          </w:tcPr>
          <w:p w14:paraId="6AEDB79B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230.000</w:t>
            </w:r>
          </w:p>
        </w:tc>
        <w:tc>
          <w:tcPr>
            <w:tcW w:w="332" w:type="pct"/>
            <w:noWrap/>
            <w:vAlign w:val="center"/>
          </w:tcPr>
          <w:p w14:paraId="3CA9ABEC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210.000</w:t>
            </w:r>
          </w:p>
        </w:tc>
        <w:tc>
          <w:tcPr>
            <w:tcW w:w="319" w:type="pct"/>
            <w:noWrap/>
            <w:vAlign w:val="center"/>
          </w:tcPr>
          <w:p w14:paraId="543544E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142.000</w:t>
            </w:r>
          </w:p>
        </w:tc>
      </w:tr>
      <w:tr w:rsidR="005170C9" w:rsidRPr="005170C9" w14:paraId="6419B1E0" w14:textId="77777777" w:rsidTr="009F779C">
        <w:trPr>
          <w:trHeight w:val="315"/>
        </w:trPr>
        <w:tc>
          <w:tcPr>
            <w:tcW w:w="318" w:type="pct"/>
            <w:vAlign w:val="center"/>
          </w:tcPr>
          <w:p w14:paraId="22636F19" w14:textId="77777777" w:rsidR="00C04811" w:rsidRPr="005170C9" w:rsidRDefault="00C04811" w:rsidP="009F779C">
            <w:pPr>
              <w:shd w:val="clear" w:color="auto" w:fill="FFFFFF" w:themeFill="background1"/>
              <w:jc w:val="center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D</w:t>
            </w:r>
          </w:p>
        </w:tc>
        <w:tc>
          <w:tcPr>
            <w:tcW w:w="884" w:type="pct"/>
          </w:tcPr>
          <w:p w14:paraId="5BA9D49E" w14:textId="77777777" w:rsidR="00C04811" w:rsidRPr="005170C9" w:rsidRDefault="00C04811" w:rsidP="009F779C">
            <w:pPr>
              <w:shd w:val="clear" w:color="auto" w:fill="FFFFFF" w:themeFill="background1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CÁC ĐƯỜNG KHÁC</w:t>
            </w:r>
          </w:p>
        </w:tc>
        <w:tc>
          <w:tcPr>
            <w:tcW w:w="1122" w:type="pct"/>
          </w:tcPr>
          <w:p w14:paraId="1D4E96A1" w14:textId="77777777" w:rsidR="00C04811" w:rsidRPr="005170C9" w:rsidRDefault="00C04811" w:rsidP="009F779C">
            <w:pPr>
              <w:shd w:val="clear" w:color="auto" w:fill="FFFFFF" w:themeFill="background1"/>
              <w:rPr>
                <w:sz w:val="22"/>
              </w:rPr>
            </w:pPr>
          </w:p>
        </w:tc>
        <w:tc>
          <w:tcPr>
            <w:tcW w:w="356" w:type="pct"/>
            <w:noWrap/>
          </w:tcPr>
          <w:p w14:paraId="6AF5612C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48" w:type="pct"/>
            <w:noWrap/>
          </w:tcPr>
          <w:p w14:paraId="629DC82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34" w:type="pct"/>
            <w:noWrap/>
          </w:tcPr>
          <w:p w14:paraId="5A143AB0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35" w:type="pct"/>
            <w:noWrap/>
          </w:tcPr>
          <w:p w14:paraId="551C467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33" w:type="pct"/>
            <w:noWrap/>
          </w:tcPr>
          <w:p w14:paraId="38C7CC2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19" w:type="pct"/>
            <w:noWrap/>
          </w:tcPr>
          <w:p w14:paraId="63EF98E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32" w:type="pct"/>
            <w:noWrap/>
          </w:tcPr>
          <w:p w14:paraId="79C8F01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19" w:type="pct"/>
            <w:noWrap/>
          </w:tcPr>
          <w:p w14:paraId="2CAF81F7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</w:tr>
      <w:tr w:rsidR="005170C9" w:rsidRPr="005170C9" w14:paraId="12DDC138" w14:textId="77777777" w:rsidTr="009F779C">
        <w:trPr>
          <w:trHeight w:val="315"/>
        </w:trPr>
        <w:tc>
          <w:tcPr>
            <w:tcW w:w="318" w:type="pct"/>
            <w:vAlign w:val="center"/>
            <w:hideMark/>
          </w:tcPr>
          <w:p w14:paraId="48C9D3B6" w14:textId="77777777" w:rsidR="00C04811" w:rsidRPr="005170C9" w:rsidRDefault="00C04811" w:rsidP="009F779C">
            <w:pPr>
              <w:shd w:val="clear" w:color="auto" w:fill="FFFFFF" w:themeFill="background1"/>
              <w:jc w:val="center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I</w:t>
            </w:r>
          </w:p>
        </w:tc>
        <w:tc>
          <w:tcPr>
            <w:tcW w:w="884" w:type="pct"/>
            <w:hideMark/>
          </w:tcPr>
          <w:p w14:paraId="01CBD832" w14:textId="77777777" w:rsidR="00C04811" w:rsidRPr="005170C9" w:rsidRDefault="00C04811" w:rsidP="009F779C">
            <w:pPr>
              <w:shd w:val="clear" w:color="auto" w:fill="FFFFFF" w:themeFill="background1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Các đường có tên</w:t>
            </w:r>
          </w:p>
        </w:tc>
        <w:tc>
          <w:tcPr>
            <w:tcW w:w="1122" w:type="pct"/>
            <w:hideMark/>
          </w:tcPr>
          <w:p w14:paraId="043198EF" w14:textId="77777777" w:rsidR="00C04811" w:rsidRPr="005170C9" w:rsidRDefault="00C04811" w:rsidP="009F779C">
            <w:pPr>
              <w:shd w:val="clear" w:color="auto" w:fill="FFFFFF" w:themeFill="background1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56" w:type="pct"/>
            <w:noWrap/>
            <w:hideMark/>
          </w:tcPr>
          <w:p w14:paraId="7DC4C717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48" w:type="pct"/>
            <w:noWrap/>
            <w:hideMark/>
          </w:tcPr>
          <w:p w14:paraId="0116AC0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4" w:type="pct"/>
            <w:noWrap/>
            <w:hideMark/>
          </w:tcPr>
          <w:p w14:paraId="5DD1EAF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5" w:type="pct"/>
            <w:noWrap/>
            <w:hideMark/>
          </w:tcPr>
          <w:p w14:paraId="592F296B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3" w:type="pct"/>
            <w:noWrap/>
            <w:hideMark/>
          </w:tcPr>
          <w:p w14:paraId="0154DB9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19" w:type="pct"/>
            <w:noWrap/>
            <w:hideMark/>
          </w:tcPr>
          <w:p w14:paraId="2F78208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2" w:type="pct"/>
            <w:noWrap/>
            <w:hideMark/>
          </w:tcPr>
          <w:p w14:paraId="2E8455CD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19" w:type="pct"/>
            <w:noWrap/>
            <w:hideMark/>
          </w:tcPr>
          <w:p w14:paraId="25DC636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</w:tr>
      <w:tr w:rsidR="005170C9" w:rsidRPr="005170C9" w14:paraId="32B03234" w14:textId="77777777" w:rsidTr="009F779C">
        <w:trPr>
          <w:trHeight w:val="315"/>
        </w:trPr>
        <w:tc>
          <w:tcPr>
            <w:tcW w:w="318" w:type="pct"/>
            <w:vAlign w:val="center"/>
            <w:hideMark/>
          </w:tcPr>
          <w:p w14:paraId="604A40EB" w14:textId="77777777" w:rsidR="00C04811" w:rsidRPr="005170C9" w:rsidRDefault="00C04811" w:rsidP="009F779C">
            <w:pPr>
              <w:shd w:val="clear" w:color="auto" w:fill="FFFFFF" w:themeFill="background1"/>
              <w:jc w:val="center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h</w:t>
            </w:r>
          </w:p>
        </w:tc>
        <w:tc>
          <w:tcPr>
            <w:tcW w:w="884" w:type="pct"/>
            <w:hideMark/>
          </w:tcPr>
          <w:p w14:paraId="1BA96914" w14:textId="77777777" w:rsidR="00C04811" w:rsidRPr="005170C9" w:rsidRDefault="00C04811" w:rsidP="009F779C">
            <w:pPr>
              <w:shd w:val="clear" w:color="auto" w:fill="FFFFFF" w:themeFill="background1"/>
              <w:jc w:val="both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Xã Đức Hòa Thượng</w:t>
            </w:r>
          </w:p>
        </w:tc>
        <w:tc>
          <w:tcPr>
            <w:tcW w:w="1122" w:type="pct"/>
            <w:hideMark/>
          </w:tcPr>
          <w:p w14:paraId="4D30DD10" w14:textId="77777777" w:rsidR="00C04811" w:rsidRPr="005170C9" w:rsidRDefault="00C04811" w:rsidP="009F779C">
            <w:pPr>
              <w:shd w:val="clear" w:color="auto" w:fill="FFFFFF" w:themeFill="background1"/>
              <w:jc w:val="both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 </w:t>
            </w:r>
          </w:p>
        </w:tc>
        <w:tc>
          <w:tcPr>
            <w:tcW w:w="356" w:type="pct"/>
            <w:noWrap/>
            <w:hideMark/>
          </w:tcPr>
          <w:p w14:paraId="669D7C83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 </w:t>
            </w:r>
          </w:p>
        </w:tc>
        <w:tc>
          <w:tcPr>
            <w:tcW w:w="348" w:type="pct"/>
            <w:noWrap/>
            <w:hideMark/>
          </w:tcPr>
          <w:p w14:paraId="42BE954A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4" w:type="pct"/>
            <w:noWrap/>
            <w:hideMark/>
          </w:tcPr>
          <w:p w14:paraId="247220B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 </w:t>
            </w:r>
          </w:p>
        </w:tc>
        <w:tc>
          <w:tcPr>
            <w:tcW w:w="335" w:type="pct"/>
            <w:noWrap/>
            <w:hideMark/>
          </w:tcPr>
          <w:p w14:paraId="495D9E03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 </w:t>
            </w:r>
          </w:p>
        </w:tc>
        <w:tc>
          <w:tcPr>
            <w:tcW w:w="333" w:type="pct"/>
            <w:noWrap/>
            <w:hideMark/>
          </w:tcPr>
          <w:p w14:paraId="2783C643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 </w:t>
            </w:r>
          </w:p>
        </w:tc>
        <w:tc>
          <w:tcPr>
            <w:tcW w:w="319" w:type="pct"/>
            <w:noWrap/>
            <w:hideMark/>
          </w:tcPr>
          <w:p w14:paraId="0559C4C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  <w:tc>
          <w:tcPr>
            <w:tcW w:w="332" w:type="pct"/>
            <w:noWrap/>
            <w:hideMark/>
          </w:tcPr>
          <w:p w14:paraId="5FDE7788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b/>
                <w:bCs/>
                <w:sz w:val="22"/>
              </w:rPr>
            </w:pPr>
            <w:r w:rsidRPr="005170C9">
              <w:rPr>
                <w:b/>
                <w:bCs/>
                <w:sz w:val="22"/>
              </w:rPr>
              <w:t> </w:t>
            </w:r>
          </w:p>
        </w:tc>
        <w:tc>
          <w:tcPr>
            <w:tcW w:w="319" w:type="pct"/>
            <w:noWrap/>
            <w:hideMark/>
          </w:tcPr>
          <w:p w14:paraId="749C7E8F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 </w:t>
            </w:r>
          </w:p>
        </w:tc>
      </w:tr>
      <w:tr w:rsidR="005170C9" w:rsidRPr="005170C9" w14:paraId="0756F253" w14:textId="77777777" w:rsidTr="009F779C">
        <w:trPr>
          <w:trHeight w:val="600"/>
        </w:trPr>
        <w:tc>
          <w:tcPr>
            <w:tcW w:w="318" w:type="pct"/>
            <w:vAlign w:val="center"/>
            <w:hideMark/>
          </w:tcPr>
          <w:p w14:paraId="2C82D147" w14:textId="77777777" w:rsidR="00C04811" w:rsidRPr="005170C9" w:rsidRDefault="00C04811" w:rsidP="009F779C">
            <w:pPr>
              <w:jc w:val="center"/>
              <w:rPr>
                <w:sz w:val="22"/>
              </w:rPr>
            </w:pPr>
            <w:r w:rsidRPr="005170C9">
              <w:rPr>
                <w:sz w:val="22"/>
              </w:rPr>
              <w:t>1</w:t>
            </w:r>
          </w:p>
        </w:tc>
        <w:tc>
          <w:tcPr>
            <w:tcW w:w="884" w:type="pct"/>
            <w:vAlign w:val="center"/>
            <w:hideMark/>
          </w:tcPr>
          <w:p w14:paraId="31A36936" w14:textId="77777777" w:rsidR="00C04811" w:rsidRPr="005170C9" w:rsidRDefault="00C04811" w:rsidP="009F779C">
            <w:pPr>
              <w:jc w:val="both"/>
              <w:rPr>
                <w:sz w:val="22"/>
              </w:rPr>
            </w:pPr>
            <w:r w:rsidRPr="005170C9">
              <w:rPr>
                <w:sz w:val="22"/>
              </w:rPr>
              <w:t>Đường GTNT xã Đức Hòa Thượng</w:t>
            </w:r>
          </w:p>
        </w:tc>
        <w:tc>
          <w:tcPr>
            <w:tcW w:w="1122" w:type="pct"/>
            <w:vAlign w:val="center"/>
            <w:hideMark/>
          </w:tcPr>
          <w:p w14:paraId="6507FCFB" w14:textId="77777777" w:rsidR="00C04811" w:rsidRPr="00B739A8" w:rsidRDefault="00C04811" w:rsidP="009F779C">
            <w:pPr>
              <w:jc w:val="both"/>
              <w:rPr>
                <w:sz w:val="22"/>
              </w:rPr>
            </w:pPr>
            <w:r w:rsidRPr="00B739A8">
              <w:rPr>
                <w:sz w:val="22"/>
              </w:rPr>
              <w:t>Đoạn nhà ông Ba Hai – Ngã 3 Giồng Lớn</w:t>
            </w:r>
          </w:p>
        </w:tc>
        <w:tc>
          <w:tcPr>
            <w:tcW w:w="356" w:type="pct"/>
            <w:noWrap/>
            <w:vAlign w:val="center"/>
            <w:hideMark/>
          </w:tcPr>
          <w:p w14:paraId="7E81042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48" w:type="pct"/>
            <w:noWrap/>
            <w:vAlign w:val="center"/>
            <w:hideMark/>
          </w:tcPr>
          <w:p w14:paraId="3688ECEA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34" w:type="pct"/>
            <w:noWrap/>
            <w:vAlign w:val="center"/>
            <w:hideMark/>
          </w:tcPr>
          <w:p w14:paraId="3DF58F0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35" w:type="pct"/>
            <w:noWrap/>
            <w:vAlign w:val="center"/>
            <w:hideMark/>
          </w:tcPr>
          <w:p w14:paraId="107C8DA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14:paraId="1552390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210.000</w:t>
            </w:r>
          </w:p>
        </w:tc>
        <w:tc>
          <w:tcPr>
            <w:tcW w:w="319" w:type="pct"/>
            <w:noWrap/>
            <w:vAlign w:val="center"/>
            <w:hideMark/>
          </w:tcPr>
          <w:p w14:paraId="0E62655D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230.000</w:t>
            </w:r>
          </w:p>
        </w:tc>
        <w:tc>
          <w:tcPr>
            <w:tcW w:w="332" w:type="pct"/>
            <w:noWrap/>
            <w:vAlign w:val="center"/>
            <w:hideMark/>
          </w:tcPr>
          <w:p w14:paraId="6FD74D8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210.000</w:t>
            </w:r>
          </w:p>
        </w:tc>
        <w:tc>
          <w:tcPr>
            <w:tcW w:w="319" w:type="pct"/>
            <w:noWrap/>
            <w:vAlign w:val="center"/>
            <w:hideMark/>
          </w:tcPr>
          <w:p w14:paraId="31C5ABA7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</w:rPr>
            </w:pPr>
            <w:r w:rsidRPr="005170C9">
              <w:rPr>
                <w:sz w:val="22"/>
              </w:rPr>
              <w:t>142.000</w:t>
            </w:r>
          </w:p>
        </w:tc>
      </w:tr>
      <w:tr w:rsidR="005170C9" w:rsidRPr="005170C9" w14:paraId="0A10A755" w14:textId="77777777" w:rsidTr="009F779C">
        <w:trPr>
          <w:trHeight w:val="315"/>
        </w:trPr>
        <w:tc>
          <w:tcPr>
            <w:tcW w:w="318" w:type="pct"/>
            <w:vAlign w:val="center"/>
          </w:tcPr>
          <w:p w14:paraId="2D9B06A9" w14:textId="77777777" w:rsidR="00C04811" w:rsidRPr="005170C9" w:rsidRDefault="00C04811" w:rsidP="009F779C">
            <w:pPr>
              <w:jc w:val="center"/>
              <w:rPr>
                <w:b/>
                <w:sz w:val="22"/>
              </w:rPr>
            </w:pPr>
            <w:r w:rsidRPr="005170C9">
              <w:rPr>
                <w:b/>
                <w:sz w:val="22"/>
              </w:rPr>
              <w:t>k</w:t>
            </w:r>
          </w:p>
        </w:tc>
        <w:tc>
          <w:tcPr>
            <w:tcW w:w="884" w:type="pct"/>
            <w:vAlign w:val="center"/>
          </w:tcPr>
          <w:p w14:paraId="2F5B5730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sz w:val="22"/>
              </w:rPr>
            </w:pPr>
            <w:r w:rsidRPr="005170C9">
              <w:rPr>
                <w:b/>
                <w:sz w:val="22"/>
              </w:rPr>
              <w:t>Xã Mỹ Hạnh Bắc</w:t>
            </w:r>
          </w:p>
        </w:tc>
        <w:tc>
          <w:tcPr>
            <w:tcW w:w="1122" w:type="pct"/>
            <w:vAlign w:val="center"/>
          </w:tcPr>
          <w:p w14:paraId="5E2CA573" w14:textId="77777777" w:rsidR="00C04811" w:rsidRPr="005170C9" w:rsidRDefault="00C04811" w:rsidP="009F779C">
            <w:pPr>
              <w:shd w:val="clear" w:color="auto" w:fill="FFFFFF"/>
              <w:jc w:val="both"/>
              <w:rPr>
                <w:sz w:val="22"/>
              </w:rPr>
            </w:pPr>
          </w:p>
        </w:tc>
        <w:tc>
          <w:tcPr>
            <w:tcW w:w="356" w:type="pct"/>
            <w:vAlign w:val="center"/>
          </w:tcPr>
          <w:p w14:paraId="71D424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</w:rPr>
            </w:pPr>
          </w:p>
        </w:tc>
        <w:tc>
          <w:tcPr>
            <w:tcW w:w="348" w:type="pct"/>
            <w:vAlign w:val="center"/>
          </w:tcPr>
          <w:p w14:paraId="7297F8D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</w:rPr>
            </w:pPr>
          </w:p>
        </w:tc>
        <w:tc>
          <w:tcPr>
            <w:tcW w:w="334" w:type="pct"/>
            <w:vAlign w:val="center"/>
          </w:tcPr>
          <w:p w14:paraId="4B3180E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</w:rPr>
            </w:pPr>
          </w:p>
        </w:tc>
        <w:tc>
          <w:tcPr>
            <w:tcW w:w="335" w:type="pct"/>
            <w:vAlign w:val="center"/>
          </w:tcPr>
          <w:p w14:paraId="452B1E6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</w:rPr>
            </w:pPr>
          </w:p>
        </w:tc>
        <w:tc>
          <w:tcPr>
            <w:tcW w:w="333" w:type="pct"/>
            <w:vAlign w:val="center"/>
          </w:tcPr>
          <w:p w14:paraId="223ADC6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</w:rPr>
            </w:pPr>
          </w:p>
        </w:tc>
        <w:tc>
          <w:tcPr>
            <w:tcW w:w="319" w:type="pct"/>
            <w:vAlign w:val="center"/>
          </w:tcPr>
          <w:p w14:paraId="4726BDC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</w:rPr>
            </w:pPr>
          </w:p>
        </w:tc>
        <w:tc>
          <w:tcPr>
            <w:tcW w:w="332" w:type="pct"/>
            <w:vAlign w:val="center"/>
          </w:tcPr>
          <w:p w14:paraId="344B4B0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</w:rPr>
            </w:pPr>
          </w:p>
        </w:tc>
        <w:tc>
          <w:tcPr>
            <w:tcW w:w="319" w:type="pct"/>
            <w:vAlign w:val="center"/>
          </w:tcPr>
          <w:p w14:paraId="4789BC7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</w:rPr>
            </w:pPr>
          </w:p>
        </w:tc>
      </w:tr>
      <w:tr w:rsidR="005170C9" w:rsidRPr="00B739A8" w14:paraId="36CE51E6" w14:textId="77777777" w:rsidTr="009F779C">
        <w:trPr>
          <w:trHeight w:val="315"/>
        </w:trPr>
        <w:tc>
          <w:tcPr>
            <w:tcW w:w="318" w:type="pct"/>
            <w:vAlign w:val="center"/>
          </w:tcPr>
          <w:p w14:paraId="3BF029E4" w14:textId="77777777" w:rsidR="00C04811" w:rsidRPr="00B739A8" w:rsidRDefault="00C04811" w:rsidP="009F779C">
            <w:pPr>
              <w:jc w:val="center"/>
              <w:rPr>
                <w:bCs/>
                <w:iCs/>
                <w:sz w:val="22"/>
              </w:rPr>
            </w:pPr>
            <w:r w:rsidRPr="00B739A8">
              <w:rPr>
                <w:bCs/>
                <w:iCs/>
                <w:sz w:val="22"/>
              </w:rPr>
              <w:t>1</w:t>
            </w:r>
          </w:p>
        </w:tc>
        <w:tc>
          <w:tcPr>
            <w:tcW w:w="884" w:type="pct"/>
            <w:vAlign w:val="center"/>
          </w:tcPr>
          <w:p w14:paraId="0783EAA5" w14:textId="77777777" w:rsidR="00C04811" w:rsidRPr="00B739A8" w:rsidRDefault="00C04811" w:rsidP="009F779C">
            <w:pPr>
              <w:jc w:val="both"/>
              <w:rPr>
                <w:bCs/>
                <w:iCs/>
                <w:sz w:val="22"/>
              </w:rPr>
            </w:pPr>
            <w:r w:rsidRPr="00B739A8">
              <w:rPr>
                <w:bCs/>
                <w:iCs/>
                <w:sz w:val="22"/>
              </w:rPr>
              <w:t>Đường vào khu dân cư Cát Tường</w:t>
            </w:r>
          </w:p>
        </w:tc>
        <w:tc>
          <w:tcPr>
            <w:tcW w:w="1122" w:type="pct"/>
            <w:vAlign w:val="center"/>
          </w:tcPr>
          <w:p w14:paraId="6ACD751C" w14:textId="77777777" w:rsidR="00C04811" w:rsidRPr="00B739A8" w:rsidRDefault="00C04811" w:rsidP="009F779C">
            <w:pPr>
              <w:shd w:val="clear" w:color="auto" w:fill="FFFFFF"/>
              <w:jc w:val="both"/>
              <w:rPr>
                <w:bCs/>
                <w:iCs/>
                <w:sz w:val="22"/>
              </w:rPr>
            </w:pPr>
          </w:p>
        </w:tc>
        <w:tc>
          <w:tcPr>
            <w:tcW w:w="356" w:type="pct"/>
            <w:vAlign w:val="center"/>
          </w:tcPr>
          <w:p w14:paraId="6712A3B6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</w:rPr>
            </w:pPr>
          </w:p>
        </w:tc>
        <w:tc>
          <w:tcPr>
            <w:tcW w:w="348" w:type="pct"/>
            <w:vAlign w:val="center"/>
          </w:tcPr>
          <w:p w14:paraId="511F76BA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</w:rPr>
            </w:pPr>
          </w:p>
        </w:tc>
        <w:tc>
          <w:tcPr>
            <w:tcW w:w="334" w:type="pct"/>
            <w:vAlign w:val="center"/>
          </w:tcPr>
          <w:p w14:paraId="3F1A8FD8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</w:rPr>
            </w:pPr>
          </w:p>
        </w:tc>
        <w:tc>
          <w:tcPr>
            <w:tcW w:w="335" w:type="pct"/>
            <w:vAlign w:val="center"/>
          </w:tcPr>
          <w:p w14:paraId="790D15E0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</w:rPr>
            </w:pPr>
          </w:p>
        </w:tc>
        <w:tc>
          <w:tcPr>
            <w:tcW w:w="333" w:type="pct"/>
            <w:vAlign w:val="center"/>
          </w:tcPr>
          <w:p w14:paraId="060D2C5D" w14:textId="77777777" w:rsidR="00C04811" w:rsidRPr="00B739A8" w:rsidRDefault="00C04811" w:rsidP="009F779C">
            <w:pPr>
              <w:shd w:val="clear" w:color="auto" w:fill="FFFFFF" w:themeFill="background1"/>
              <w:jc w:val="right"/>
              <w:rPr>
                <w:bCs/>
                <w:iCs/>
                <w:sz w:val="22"/>
              </w:rPr>
            </w:pPr>
            <w:r w:rsidRPr="00B739A8">
              <w:rPr>
                <w:bCs/>
                <w:iCs/>
                <w:sz w:val="22"/>
              </w:rPr>
              <w:t>210.000</w:t>
            </w:r>
          </w:p>
        </w:tc>
        <w:tc>
          <w:tcPr>
            <w:tcW w:w="319" w:type="pct"/>
            <w:vAlign w:val="center"/>
          </w:tcPr>
          <w:p w14:paraId="426B942C" w14:textId="77777777" w:rsidR="00C04811" w:rsidRPr="00B739A8" w:rsidRDefault="00C04811" w:rsidP="009F779C">
            <w:pPr>
              <w:shd w:val="clear" w:color="auto" w:fill="FFFFFF" w:themeFill="background1"/>
              <w:jc w:val="right"/>
              <w:rPr>
                <w:bCs/>
                <w:iCs/>
                <w:sz w:val="22"/>
              </w:rPr>
            </w:pPr>
            <w:r w:rsidRPr="00B739A8">
              <w:rPr>
                <w:bCs/>
                <w:iCs/>
                <w:sz w:val="22"/>
              </w:rPr>
              <w:t>230.000</w:t>
            </w:r>
          </w:p>
        </w:tc>
        <w:tc>
          <w:tcPr>
            <w:tcW w:w="332" w:type="pct"/>
            <w:vAlign w:val="center"/>
          </w:tcPr>
          <w:p w14:paraId="34203227" w14:textId="77777777" w:rsidR="00C04811" w:rsidRPr="00B739A8" w:rsidRDefault="00C04811" w:rsidP="009F779C">
            <w:pPr>
              <w:shd w:val="clear" w:color="auto" w:fill="FFFFFF" w:themeFill="background1"/>
              <w:jc w:val="right"/>
              <w:rPr>
                <w:bCs/>
                <w:iCs/>
                <w:sz w:val="22"/>
              </w:rPr>
            </w:pPr>
            <w:r w:rsidRPr="00B739A8">
              <w:rPr>
                <w:bCs/>
                <w:iCs/>
                <w:sz w:val="22"/>
              </w:rPr>
              <w:t>210.000</w:t>
            </w:r>
          </w:p>
        </w:tc>
        <w:tc>
          <w:tcPr>
            <w:tcW w:w="319" w:type="pct"/>
            <w:vAlign w:val="center"/>
          </w:tcPr>
          <w:p w14:paraId="5230D7A9" w14:textId="77777777" w:rsidR="00C04811" w:rsidRPr="00B739A8" w:rsidRDefault="00C04811" w:rsidP="009F779C">
            <w:pPr>
              <w:shd w:val="clear" w:color="auto" w:fill="FFFFFF" w:themeFill="background1"/>
              <w:jc w:val="right"/>
              <w:rPr>
                <w:bCs/>
                <w:iCs/>
                <w:sz w:val="22"/>
              </w:rPr>
            </w:pPr>
            <w:r w:rsidRPr="00B739A8">
              <w:rPr>
                <w:bCs/>
                <w:iCs/>
                <w:sz w:val="22"/>
              </w:rPr>
              <w:t>142.000</w:t>
            </w:r>
          </w:p>
        </w:tc>
      </w:tr>
    </w:tbl>
    <w:p w14:paraId="2428C6CA" w14:textId="77777777" w:rsidR="00C04811" w:rsidRPr="005170C9" w:rsidRDefault="00C04811" w:rsidP="00C04811">
      <w:pPr>
        <w:spacing w:before="120" w:after="120"/>
        <w:ind w:firstLine="720"/>
        <w:jc w:val="both"/>
        <w:rPr>
          <w:b/>
          <w:bCs/>
          <w:kern w:val="36"/>
          <w:sz w:val="28"/>
          <w:szCs w:val="28"/>
        </w:rPr>
      </w:pPr>
      <w:r w:rsidRPr="005170C9">
        <w:rPr>
          <w:b/>
          <w:bCs/>
          <w:kern w:val="36"/>
          <w:sz w:val="28"/>
          <w:szCs w:val="28"/>
        </w:rPr>
        <w:t xml:space="preserve">3. </w:t>
      </w:r>
      <w:bookmarkStart w:id="3" w:name="TANTRU"/>
      <w:r w:rsidRPr="005170C9">
        <w:rPr>
          <w:b/>
          <w:bCs/>
          <w:kern w:val="36"/>
          <w:sz w:val="28"/>
          <w:szCs w:val="28"/>
        </w:rPr>
        <w:t>HUYỆN TÂN TRỤ</w:t>
      </w:r>
      <w:bookmarkEnd w:id="3"/>
      <w:r w:rsidRPr="005170C9">
        <w:rPr>
          <w:b/>
          <w:bCs/>
          <w:kern w:val="36"/>
          <w:sz w:val="28"/>
          <w:szCs w:val="28"/>
        </w:rPr>
        <w:t>: Sửa đổi nội dung như sau:</w:t>
      </w:r>
    </w:p>
    <w:p w14:paraId="4B5EEBE1" w14:textId="77777777" w:rsidR="00C04811" w:rsidRPr="005170C9" w:rsidRDefault="00C04811" w:rsidP="00C04811">
      <w:pPr>
        <w:spacing w:before="120" w:after="120"/>
        <w:ind w:firstLine="709"/>
        <w:jc w:val="both"/>
        <w:outlineLvl w:val="0"/>
        <w:rPr>
          <w:bCs/>
          <w:kern w:val="36"/>
          <w:sz w:val="28"/>
          <w:szCs w:val="28"/>
        </w:rPr>
      </w:pPr>
      <w:r w:rsidRPr="005170C9">
        <w:rPr>
          <w:bCs/>
          <w:kern w:val="36"/>
          <w:sz w:val="28"/>
          <w:szCs w:val="28"/>
        </w:rPr>
        <w:t>a) Tại mục A Phần I: VỊ TRÍ TIẾP GIÁP ĐƯỜNG GIAO THÔNG</w:t>
      </w:r>
    </w:p>
    <w:tbl>
      <w:tblPr>
        <w:tblW w:w="14616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2835"/>
        <w:gridCol w:w="4961"/>
        <w:gridCol w:w="992"/>
        <w:gridCol w:w="993"/>
        <w:gridCol w:w="992"/>
        <w:gridCol w:w="992"/>
        <w:gridCol w:w="992"/>
        <w:gridCol w:w="993"/>
      </w:tblGrid>
      <w:tr w:rsidR="00C04811" w:rsidRPr="005170C9" w14:paraId="0E0FA148" w14:textId="77777777" w:rsidTr="00835CDE">
        <w:trPr>
          <w:trHeight w:val="325"/>
        </w:trPr>
        <w:tc>
          <w:tcPr>
            <w:tcW w:w="866" w:type="dxa"/>
            <w:vMerge w:val="restart"/>
            <w:shd w:val="clear" w:color="000000" w:fill="FFFFFF"/>
            <w:noWrap/>
            <w:vAlign w:val="center"/>
          </w:tcPr>
          <w:p w14:paraId="138BEEEF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STT</w:t>
            </w:r>
          </w:p>
        </w:tc>
        <w:tc>
          <w:tcPr>
            <w:tcW w:w="2835" w:type="dxa"/>
            <w:vMerge w:val="restart"/>
            <w:shd w:val="clear" w:color="000000" w:fill="FFFFFF"/>
            <w:vAlign w:val="center"/>
          </w:tcPr>
          <w:p w14:paraId="7A59F248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TÊN ĐƯỜNG</w:t>
            </w:r>
          </w:p>
        </w:tc>
        <w:tc>
          <w:tcPr>
            <w:tcW w:w="4961" w:type="dxa"/>
            <w:vMerge w:val="restart"/>
            <w:shd w:val="clear" w:color="000000" w:fill="FFFFFF"/>
            <w:vAlign w:val="center"/>
          </w:tcPr>
          <w:p w14:paraId="67B09B7B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ĐOẠN TỪ  . . .  ĐẾN  HẾT</w:t>
            </w:r>
          </w:p>
        </w:tc>
        <w:tc>
          <w:tcPr>
            <w:tcW w:w="5954" w:type="dxa"/>
            <w:gridSpan w:val="6"/>
            <w:shd w:val="clear" w:color="000000" w:fill="FFFFFF"/>
            <w:vAlign w:val="center"/>
          </w:tcPr>
          <w:p w14:paraId="7D49AA1A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ĐƠN GIÁ (đồng/m</w:t>
            </w:r>
            <w:r w:rsidRPr="005170C9">
              <w:rPr>
                <w:b/>
                <w:vertAlign w:val="superscript"/>
              </w:rPr>
              <w:t>2</w:t>
            </w:r>
            <w:r w:rsidRPr="005170C9">
              <w:rPr>
                <w:b/>
              </w:rPr>
              <w:t>)</w:t>
            </w:r>
          </w:p>
        </w:tc>
      </w:tr>
      <w:tr w:rsidR="00C04811" w:rsidRPr="005170C9" w14:paraId="57B80024" w14:textId="77777777" w:rsidTr="00835CDE">
        <w:trPr>
          <w:trHeight w:val="274"/>
        </w:trPr>
        <w:tc>
          <w:tcPr>
            <w:tcW w:w="866" w:type="dxa"/>
            <w:vMerge/>
            <w:shd w:val="clear" w:color="000000" w:fill="FFFFFF"/>
            <w:noWrap/>
            <w:vAlign w:val="center"/>
          </w:tcPr>
          <w:p w14:paraId="08AB081F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2835" w:type="dxa"/>
            <w:vMerge/>
            <w:shd w:val="clear" w:color="000000" w:fill="FFFFFF"/>
            <w:vAlign w:val="center"/>
          </w:tcPr>
          <w:p w14:paraId="2463533F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4961" w:type="dxa"/>
            <w:vMerge/>
            <w:shd w:val="clear" w:color="000000" w:fill="FFFFFF"/>
            <w:vAlign w:val="center"/>
          </w:tcPr>
          <w:p w14:paraId="117D6464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2977" w:type="dxa"/>
            <w:gridSpan w:val="3"/>
            <w:shd w:val="clear" w:color="000000" w:fill="FFFFFF"/>
            <w:vAlign w:val="center"/>
          </w:tcPr>
          <w:p w14:paraId="12811544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THỊ TRẤN</w:t>
            </w:r>
          </w:p>
        </w:tc>
        <w:tc>
          <w:tcPr>
            <w:tcW w:w="2977" w:type="dxa"/>
            <w:gridSpan w:val="3"/>
            <w:shd w:val="clear" w:color="000000" w:fill="FFFFFF"/>
            <w:vAlign w:val="center"/>
          </w:tcPr>
          <w:p w14:paraId="7D19895F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XÃ</w:t>
            </w:r>
          </w:p>
        </w:tc>
      </w:tr>
      <w:tr w:rsidR="00C04811" w:rsidRPr="005170C9" w14:paraId="5F19912E" w14:textId="77777777" w:rsidTr="00835CDE">
        <w:trPr>
          <w:trHeight w:val="406"/>
        </w:trPr>
        <w:tc>
          <w:tcPr>
            <w:tcW w:w="866" w:type="dxa"/>
            <w:vMerge/>
            <w:shd w:val="clear" w:color="000000" w:fill="FFFFFF"/>
            <w:noWrap/>
            <w:vAlign w:val="center"/>
          </w:tcPr>
          <w:p w14:paraId="48EA3E05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2835" w:type="dxa"/>
            <w:vMerge/>
            <w:shd w:val="clear" w:color="000000" w:fill="FFFFFF"/>
            <w:vAlign w:val="center"/>
          </w:tcPr>
          <w:p w14:paraId="5D5A1098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4961" w:type="dxa"/>
            <w:vMerge/>
            <w:shd w:val="clear" w:color="000000" w:fill="FFFFFF"/>
            <w:vAlign w:val="center"/>
          </w:tcPr>
          <w:p w14:paraId="633B7BB2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7C054BC1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CHN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7238211F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CLN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6E5BA5C2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4CF2FB49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CHN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09F0A72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CLN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1060729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NTS</w:t>
            </w:r>
          </w:p>
        </w:tc>
      </w:tr>
      <w:tr w:rsidR="00C04811" w:rsidRPr="005170C9" w14:paraId="4A0405EE" w14:textId="77777777" w:rsidTr="00835CDE">
        <w:trPr>
          <w:trHeight w:val="307"/>
        </w:trPr>
        <w:tc>
          <w:tcPr>
            <w:tcW w:w="866" w:type="dxa"/>
            <w:shd w:val="clear" w:color="000000" w:fill="FFFFFF"/>
            <w:vAlign w:val="center"/>
          </w:tcPr>
          <w:p w14:paraId="72E368A0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  <w:r w:rsidRPr="005170C9">
              <w:rPr>
                <w:b/>
              </w:rPr>
              <w:t>A</w:t>
            </w:r>
          </w:p>
        </w:tc>
        <w:tc>
          <w:tcPr>
            <w:tcW w:w="2835" w:type="dxa"/>
            <w:shd w:val="clear" w:color="000000" w:fill="FFFFFF"/>
            <w:vAlign w:val="center"/>
          </w:tcPr>
          <w:p w14:paraId="1931B6F1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</w:rPr>
            </w:pPr>
            <w:r w:rsidRPr="005170C9">
              <w:rPr>
                <w:b/>
              </w:rPr>
              <w:t xml:space="preserve">ĐƯỜNG TỈNH (ĐT) </w:t>
            </w:r>
          </w:p>
        </w:tc>
        <w:tc>
          <w:tcPr>
            <w:tcW w:w="4961" w:type="dxa"/>
            <w:shd w:val="clear" w:color="000000" w:fill="FFFFFF"/>
            <w:vAlign w:val="center"/>
          </w:tcPr>
          <w:p w14:paraId="2343F5EC" w14:textId="77777777" w:rsidR="00C04811" w:rsidRPr="005170C9" w:rsidRDefault="00C04811" w:rsidP="009F779C">
            <w:pPr>
              <w:shd w:val="clear" w:color="auto" w:fill="FFFFFF"/>
              <w:jc w:val="both"/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013E25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482A725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1F7031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2E23B5D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2B033A1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35D8676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B739A8" w14:paraId="503D58E9" w14:textId="77777777" w:rsidTr="00835CDE">
        <w:trPr>
          <w:trHeight w:val="687"/>
        </w:trPr>
        <w:tc>
          <w:tcPr>
            <w:tcW w:w="866" w:type="dxa"/>
            <w:shd w:val="clear" w:color="000000" w:fill="FFFFFF"/>
            <w:vAlign w:val="center"/>
            <w:hideMark/>
          </w:tcPr>
          <w:p w14:paraId="17644CB0" w14:textId="77777777" w:rsidR="00C04811" w:rsidRPr="00B739A8" w:rsidRDefault="00C04811" w:rsidP="009F779C">
            <w:pPr>
              <w:shd w:val="clear" w:color="auto" w:fill="FFFFFF"/>
              <w:jc w:val="center"/>
            </w:pPr>
            <w:r w:rsidRPr="00B739A8">
              <w:t>1</w:t>
            </w:r>
          </w:p>
        </w:tc>
        <w:tc>
          <w:tcPr>
            <w:tcW w:w="2835" w:type="dxa"/>
            <w:shd w:val="clear" w:color="000000" w:fill="FFFFFF"/>
            <w:vAlign w:val="center"/>
            <w:hideMark/>
          </w:tcPr>
          <w:p w14:paraId="7DDEAB83" w14:textId="77777777" w:rsidR="00C04811" w:rsidRPr="00B739A8" w:rsidRDefault="00C04811" w:rsidP="009F779C">
            <w:pPr>
              <w:shd w:val="clear" w:color="auto" w:fill="FFFFFF"/>
              <w:jc w:val="both"/>
            </w:pPr>
            <w:r w:rsidRPr="00B739A8">
              <w:t>ĐT 832</w:t>
            </w:r>
          </w:p>
        </w:tc>
        <w:tc>
          <w:tcPr>
            <w:tcW w:w="4961" w:type="dxa"/>
            <w:shd w:val="clear" w:color="000000" w:fill="FFFFFF"/>
            <w:vAlign w:val="center"/>
            <w:hideMark/>
          </w:tcPr>
          <w:p w14:paraId="6266CDE7" w14:textId="77777777" w:rsidR="00C04811" w:rsidRPr="00B739A8" w:rsidRDefault="00C04811" w:rsidP="009F779C">
            <w:pPr>
              <w:shd w:val="clear" w:color="auto" w:fill="FFFFFF"/>
              <w:jc w:val="both"/>
            </w:pPr>
            <w:r w:rsidRPr="00B739A8">
              <w:t>Ngã tư ĐT 832 – ĐT 833B đến mố Cầu Nhựt Tảo (cầu mới xây dựng) (xã Tân Bình)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1CF606F0" w14:textId="77777777" w:rsidR="00C04811" w:rsidRPr="00B739A8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  <w:hideMark/>
          </w:tcPr>
          <w:p w14:paraId="2574EDDF" w14:textId="77777777" w:rsidR="00C04811" w:rsidRPr="00B739A8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11D63ED5" w14:textId="77777777" w:rsidR="00C04811" w:rsidRPr="00B739A8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63353B68" w14:textId="77777777" w:rsidR="00C04811" w:rsidRPr="00B739A8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 xml:space="preserve">200.000 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0C34F04F" w14:textId="77777777" w:rsidR="00C04811" w:rsidRPr="00B739A8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 xml:space="preserve"> 220.000 </w:t>
            </w:r>
          </w:p>
        </w:tc>
        <w:tc>
          <w:tcPr>
            <w:tcW w:w="993" w:type="dxa"/>
            <w:shd w:val="clear" w:color="000000" w:fill="FFFFFF"/>
            <w:vAlign w:val="center"/>
            <w:hideMark/>
          </w:tcPr>
          <w:p w14:paraId="65F3ACE9" w14:textId="77777777" w:rsidR="00C04811" w:rsidRPr="00B739A8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 xml:space="preserve"> 200.000 </w:t>
            </w:r>
          </w:p>
        </w:tc>
      </w:tr>
      <w:tr w:rsidR="00C04811" w:rsidRPr="00B739A8" w14:paraId="0B67CC59" w14:textId="77777777" w:rsidTr="00835CDE">
        <w:trPr>
          <w:trHeight w:val="840"/>
        </w:trPr>
        <w:tc>
          <w:tcPr>
            <w:tcW w:w="866" w:type="dxa"/>
            <w:shd w:val="clear" w:color="000000" w:fill="FFFFFF"/>
            <w:vAlign w:val="center"/>
            <w:hideMark/>
          </w:tcPr>
          <w:p w14:paraId="5C88BC8F" w14:textId="77777777" w:rsidR="00C04811" w:rsidRPr="00B739A8" w:rsidRDefault="00C04811" w:rsidP="009F779C">
            <w:pPr>
              <w:shd w:val="clear" w:color="auto" w:fill="FFFFFF"/>
              <w:jc w:val="center"/>
            </w:pPr>
            <w:r w:rsidRPr="00B739A8">
              <w:t>2</w:t>
            </w:r>
          </w:p>
        </w:tc>
        <w:tc>
          <w:tcPr>
            <w:tcW w:w="2835" w:type="dxa"/>
            <w:shd w:val="clear" w:color="000000" w:fill="FFFFFF"/>
            <w:vAlign w:val="center"/>
            <w:hideMark/>
          </w:tcPr>
          <w:p w14:paraId="04B69298" w14:textId="77777777" w:rsidR="00C04811" w:rsidRPr="00B739A8" w:rsidRDefault="00C04811" w:rsidP="009F779C">
            <w:pPr>
              <w:shd w:val="clear" w:color="auto" w:fill="FFFFFF"/>
              <w:jc w:val="both"/>
            </w:pPr>
            <w:r w:rsidRPr="00B739A8">
              <w:t>ĐT 833</w:t>
            </w:r>
          </w:p>
        </w:tc>
        <w:tc>
          <w:tcPr>
            <w:tcW w:w="4961" w:type="dxa"/>
            <w:shd w:val="clear" w:color="000000" w:fill="FFFFFF"/>
            <w:vAlign w:val="center"/>
          </w:tcPr>
          <w:p w14:paraId="6B22801F" w14:textId="77777777" w:rsidR="00C04811" w:rsidRPr="00B739A8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B739A8">
              <w:t>Cách ngã ba Nhựt Ninh 300m (về hướng Đức Tân) - Cách ngã ba Nhựt Ninh 300m về hướng bến đò Tư Sự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59A1A3A" w14:textId="77777777" w:rsidR="00C04811" w:rsidRPr="00B739A8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23ECEB61" w14:textId="77777777" w:rsidR="00C04811" w:rsidRPr="00B739A8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530EA694" w14:textId="77777777" w:rsidR="00C04811" w:rsidRPr="00B739A8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74195A66" w14:textId="77777777" w:rsidR="00C04811" w:rsidRPr="00B739A8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 xml:space="preserve"> 170.000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BADE4B5" w14:textId="77777777" w:rsidR="00C04811" w:rsidRPr="00B739A8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 xml:space="preserve"> 185.000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292BABBA" w14:textId="77777777" w:rsidR="00C04811" w:rsidRPr="00B739A8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 xml:space="preserve"> 170.000 </w:t>
            </w:r>
          </w:p>
        </w:tc>
      </w:tr>
    </w:tbl>
    <w:p w14:paraId="28173AA4" w14:textId="77777777" w:rsidR="00C04811" w:rsidRPr="005170C9" w:rsidRDefault="00C04811" w:rsidP="00C04811">
      <w:pPr>
        <w:spacing w:before="120" w:after="120"/>
        <w:ind w:firstLine="709"/>
        <w:jc w:val="both"/>
        <w:outlineLvl w:val="0"/>
        <w:rPr>
          <w:bCs/>
          <w:kern w:val="36"/>
          <w:sz w:val="28"/>
          <w:szCs w:val="28"/>
        </w:rPr>
      </w:pPr>
      <w:r w:rsidRPr="005170C9">
        <w:rPr>
          <w:bCs/>
          <w:kern w:val="36"/>
          <w:sz w:val="28"/>
          <w:szCs w:val="28"/>
        </w:rPr>
        <w:t>b) Tại I. Các đường có tên, Mục C CÁC ĐƯỜNG KHÁC, Phần I VỊ TRÍ TIẾP GIÁP ĐƯỜNG GIAO THÔNG</w:t>
      </w:r>
    </w:p>
    <w:p w14:paraId="1E3163EC" w14:textId="77777777" w:rsidR="00C04811" w:rsidRPr="005170C9" w:rsidRDefault="00C04811" w:rsidP="00C04811">
      <w:pPr>
        <w:spacing w:before="120" w:after="120"/>
        <w:ind w:firstLine="709"/>
        <w:jc w:val="both"/>
        <w:outlineLvl w:val="0"/>
        <w:rPr>
          <w:bCs/>
          <w:kern w:val="36"/>
          <w:sz w:val="28"/>
          <w:szCs w:val="28"/>
        </w:rPr>
      </w:pPr>
      <w:r w:rsidRPr="005170C9">
        <w:rPr>
          <w:bCs/>
          <w:kern w:val="36"/>
          <w:sz w:val="28"/>
          <w:szCs w:val="28"/>
        </w:rPr>
        <w:lastRenderedPageBreak/>
        <w:t xml:space="preserve">* Các xã: </w:t>
      </w:r>
      <w:r w:rsidRPr="005170C9">
        <w:rPr>
          <w:b/>
          <w:bCs/>
          <w:i/>
          <w:kern w:val="36"/>
          <w:sz w:val="28"/>
          <w:szCs w:val="28"/>
        </w:rPr>
        <w:t>“a. An Nhựt Tân”</w:t>
      </w:r>
      <w:r w:rsidRPr="005170C9">
        <w:rPr>
          <w:bCs/>
          <w:kern w:val="36"/>
          <w:sz w:val="28"/>
          <w:szCs w:val="28"/>
        </w:rPr>
        <w:t xml:space="preserve"> và </w:t>
      </w:r>
      <w:r w:rsidRPr="005170C9">
        <w:rPr>
          <w:b/>
          <w:bCs/>
          <w:i/>
          <w:kern w:val="36"/>
          <w:sz w:val="28"/>
          <w:szCs w:val="28"/>
        </w:rPr>
        <w:t>“d. xã Mỹ Bình”</w:t>
      </w:r>
      <w:r w:rsidRPr="005170C9">
        <w:rPr>
          <w:bCs/>
          <w:kern w:val="36"/>
          <w:sz w:val="28"/>
          <w:szCs w:val="28"/>
        </w:rPr>
        <w:t xml:space="preserve"> sửa thành </w:t>
      </w:r>
      <w:r w:rsidRPr="005170C9">
        <w:rPr>
          <w:b/>
          <w:bCs/>
          <w:i/>
          <w:kern w:val="36"/>
          <w:sz w:val="28"/>
          <w:szCs w:val="28"/>
        </w:rPr>
        <w:t>“a. xã Tân Bình”</w:t>
      </w:r>
    </w:p>
    <w:tbl>
      <w:tblPr>
        <w:tblW w:w="14616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3544"/>
        <w:gridCol w:w="4252"/>
        <w:gridCol w:w="992"/>
        <w:gridCol w:w="993"/>
        <w:gridCol w:w="992"/>
        <w:gridCol w:w="992"/>
        <w:gridCol w:w="992"/>
        <w:gridCol w:w="993"/>
      </w:tblGrid>
      <w:tr w:rsidR="00C04811" w:rsidRPr="005170C9" w14:paraId="25E19467" w14:textId="77777777" w:rsidTr="009F779C">
        <w:trPr>
          <w:trHeight w:val="248"/>
          <w:tblHeader/>
        </w:trPr>
        <w:tc>
          <w:tcPr>
            <w:tcW w:w="866" w:type="dxa"/>
            <w:vMerge w:val="restart"/>
            <w:shd w:val="clear" w:color="000000" w:fill="FFFFFF"/>
            <w:vAlign w:val="center"/>
          </w:tcPr>
          <w:p w14:paraId="67D30D01" w14:textId="77777777" w:rsidR="00C04811" w:rsidRPr="005170C9" w:rsidRDefault="00C04811" w:rsidP="009F779C">
            <w:pPr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STT</w:t>
            </w:r>
          </w:p>
        </w:tc>
        <w:tc>
          <w:tcPr>
            <w:tcW w:w="3544" w:type="dxa"/>
            <w:vMerge w:val="restart"/>
            <w:shd w:val="clear" w:color="000000" w:fill="FFFFFF"/>
            <w:vAlign w:val="center"/>
          </w:tcPr>
          <w:p w14:paraId="26A6C904" w14:textId="77777777" w:rsidR="00C04811" w:rsidRPr="005170C9" w:rsidRDefault="00C04811" w:rsidP="009F779C">
            <w:pPr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TÊN ĐƯỜNG</w:t>
            </w:r>
          </w:p>
        </w:tc>
        <w:tc>
          <w:tcPr>
            <w:tcW w:w="4252" w:type="dxa"/>
            <w:vMerge w:val="restart"/>
            <w:shd w:val="clear" w:color="000000" w:fill="FFFFFF"/>
            <w:vAlign w:val="center"/>
          </w:tcPr>
          <w:p w14:paraId="677A5646" w14:textId="77777777" w:rsidR="00C04811" w:rsidRPr="005170C9" w:rsidRDefault="00C04811" w:rsidP="009F779C">
            <w:pPr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ĐOẠN TỪ  . . .  ĐẾN  HẾT</w:t>
            </w:r>
          </w:p>
        </w:tc>
        <w:tc>
          <w:tcPr>
            <w:tcW w:w="5954" w:type="dxa"/>
            <w:gridSpan w:val="6"/>
            <w:shd w:val="clear" w:color="000000" w:fill="FFFFFF"/>
            <w:vAlign w:val="center"/>
          </w:tcPr>
          <w:p w14:paraId="5B4CA1A1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ĐƠN GIÁ (đồng/m2)</w:t>
            </w:r>
          </w:p>
        </w:tc>
      </w:tr>
      <w:tr w:rsidR="00C04811" w:rsidRPr="005170C9" w14:paraId="09E34262" w14:textId="77777777" w:rsidTr="009F779C">
        <w:trPr>
          <w:trHeight w:val="156"/>
          <w:tblHeader/>
        </w:trPr>
        <w:tc>
          <w:tcPr>
            <w:tcW w:w="866" w:type="dxa"/>
            <w:vMerge/>
            <w:shd w:val="clear" w:color="000000" w:fill="FFFFFF"/>
            <w:vAlign w:val="center"/>
          </w:tcPr>
          <w:p w14:paraId="5A06F102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544" w:type="dxa"/>
            <w:vMerge/>
            <w:shd w:val="clear" w:color="000000" w:fill="FFFFFF"/>
            <w:vAlign w:val="center"/>
          </w:tcPr>
          <w:p w14:paraId="5758BF67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252" w:type="dxa"/>
            <w:vMerge/>
            <w:shd w:val="clear" w:color="000000" w:fill="FFFFFF"/>
            <w:vAlign w:val="center"/>
          </w:tcPr>
          <w:p w14:paraId="02B3BEEB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977" w:type="dxa"/>
            <w:gridSpan w:val="3"/>
            <w:shd w:val="clear" w:color="000000" w:fill="FFFFFF"/>
            <w:vAlign w:val="center"/>
          </w:tcPr>
          <w:p w14:paraId="44AFF172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THỊ TRẤN</w:t>
            </w:r>
          </w:p>
        </w:tc>
        <w:tc>
          <w:tcPr>
            <w:tcW w:w="2977" w:type="dxa"/>
            <w:gridSpan w:val="3"/>
            <w:shd w:val="clear" w:color="000000" w:fill="FFFFFF"/>
            <w:vAlign w:val="center"/>
          </w:tcPr>
          <w:p w14:paraId="2CCE8579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XÃ</w:t>
            </w:r>
          </w:p>
        </w:tc>
      </w:tr>
      <w:tr w:rsidR="00C04811" w:rsidRPr="005170C9" w14:paraId="5567DE64" w14:textId="77777777" w:rsidTr="009F779C">
        <w:trPr>
          <w:trHeight w:val="70"/>
          <w:tblHeader/>
        </w:trPr>
        <w:tc>
          <w:tcPr>
            <w:tcW w:w="866" w:type="dxa"/>
            <w:vMerge/>
            <w:shd w:val="clear" w:color="000000" w:fill="FFFFFF"/>
            <w:vAlign w:val="center"/>
          </w:tcPr>
          <w:p w14:paraId="6E7671C1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544" w:type="dxa"/>
            <w:vMerge/>
            <w:shd w:val="clear" w:color="000000" w:fill="FFFFFF"/>
            <w:vAlign w:val="center"/>
          </w:tcPr>
          <w:p w14:paraId="50F6F63E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252" w:type="dxa"/>
            <w:vMerge/>
            <w:shd w:val="clear" w:color="000000" w:fill="FFFFFF"/>
            <w:vAlign w:val="center"/>
          </w:tcPr>
          <w:p w14:paraId="2D518F8D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2CFCE4B2" w14:textId="77777777" w:rsidR="00C04811" w:rsidRPr="005170C9" w:rsidRDefault="00C04811" w:rsidP="009F779C">
            <w:pPr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CHN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7CDE5DA6" w14:textId="77777777" w:rsidR="00C04811" w:rsidRPr="005170C9" w:rsidRDefault="00C04811" w:rsidP="009F779C">
            <w:pPr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CLN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9BB931A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C073892" w14:textId="77777777" w:rsidR="00C04811" w:rsidRPr="005170C9" w:rsidRDefault="00C04811" w:rsidP="009F779C">
            <w:pPr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CHN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C11F0B6" w14:textId="77777777" w:rsidR="00C04811" w:rsidRPr="005170C9" w:rsidRDefault="00C04811" w:rsidP="009F779C">
            <w:pPr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CLN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474C4E62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NTS</w:t>
            </w:r>
          </w:p>
        </w:tc>
      </w:tr>
      <w:tr w:rsidR="00C04811" w:rsidRPr="005170C9" w14:paraId="0784B562" w14:textId="77777777" w:rsidTr="00167FD1">
        <w:trPr>
          <w:trHeight w:val="458"/>
        </w:trPr>
        <w:tc>
          <w:tcPr>
            <w:tcW w:w="4410" w:type="dxa"/>
            <w:gridSpan w:val="2"/>
            <w:shd w:val="clear" w:color="000000" w:fill="FFFFFF"/>
            <w:vAlign w:val="center"/>
          </w:tcPr>
          <w:p w14:paraId="0CCB8589" w14:textId="77777777" w:rsidR="00C04811" w:rsidRPr="005170C9" w:rsidRDefault="00C04811" w:rsidP="009F779C">
            <w:pPr>
              <w:spacing w:before="120" w:after="120"/>
              <w:ind w:firstLine="49"/>
              <w:jc w:val="both"/>
              <w:outlineLvl w:val="0"/>
              <w:rPr>
                <w:b/>
                <w:bCs/>
                <w:kern w:val="36"/>
                <w:sz w:val="22"/>
                <w:szCs w:val="22"/>
              </w:rPr>
            </w:pPr>
            <w:r w:rsidRPr="005170C9">
              <w:rPr>
                <w:b/>
                <w:bCs/>
                <w:kern w:val="36"/>
                <w:sz w:val="22"/>
                <w:szCs w:val="22"/>
              </w:rPr>
              <w:t>Phần I: VỊ TRÍ TIẾP GIÁP ĐƯỜNG GIAO THÔNG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76CE9F20" w14:textId="77777777" w:rsidR="00C04811" w:rsidRPr="005170C9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6FBB7D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06DC69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50D8E3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2BA5DB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14ECF6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61A8104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4A2C6ABE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092F1851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6EC4993D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sz w:val="22"/>
                <w:szCs w:val="22"/>
              </w:rPr>
            </w:pPr>
            <w:r w:rsidRPr="005170C9">
              <w:rPr>
                <w:b/>
                <w:bCs/>
                <w:kern w:val="36"/>
                <w:sz w:val="22"/>
                <w:szCs w:val="22"/>
              </w:rPr>
              <w:t xml:space="preserve">Các đường có tên 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0737B3BF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7EF7602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7330BA1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2F6003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116DB5C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38E2F5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75FB710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7F64FED0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2507DA4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*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394CEAA5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Các xã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56D29F85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693E9A8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21BA94B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DE722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7316CF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3E2D790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7187BC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4B628007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60906912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a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1F1BCCF4" w14:textId="77777777" w:rsidR="00C04811" w:rsidRPr="00B739A8" w:rsidRDefault="00C04811" w:rsidP="009F779C">
            <w:pPr>
              <w:shd w:val="clear" w:color="auto" w:fill="FFFFFF"/>
              <w:rPr>
                <w:b/>
                <w:bCs/>
                <w:iCs/>
              </w:rPr>
            </w:pPr>
            <w:r w:rsidRPr="00B739A8">
              <w:rPr>
                <w:b/>
                <w:bCs/>
                <w:iCs/>
              </w:rPr>
              <w:t>Xã Tân Bình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08927852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61EA6C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10F1C5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623BD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4430956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16DF639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12FB3D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7C16161E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1CD677F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6AC610E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Thị Truyện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4B827E20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682D6B2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3175066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18420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4E90C1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B828E6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4A9CCA9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41CEB142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765B6D5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2C7F7B5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Lê Văn Bèo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31ABFB32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DD07C4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323CF58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67A4234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1EEAD9A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32AB9FC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7D1C4D4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21163775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3172F7A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2292E6B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Thị Điểm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78A973F5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17D285C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0262DB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5998C7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EADBF1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3A89BA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50BA95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6D912856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6C5A4A3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5EDECB9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Văn Đường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243654ED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5364CA7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5CB8CE5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38D0AA8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382B15D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67F1012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23C5927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23E993F4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74C5592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5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51FA65B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Văn Bung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0E1D0602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A7C3D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5B4158D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4F987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3E11AF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DD45DA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2719CD6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3AB373D7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52DDBF9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6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200B2C4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Văn Nhỏ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67ADF994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184C8A8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4B6BBFE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FAEC1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6E3808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6A4E10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2E5980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7D96EBD9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116FC8F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7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087E492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Châu Thị Năm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6FC8722B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7D0CD2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205A98C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4EA2B9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53C340B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49780B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4332594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3261A8DE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21E2F0D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8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1A3E88F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Bùi Chí Tình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6C19B7FC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31B41E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65F8959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C90ECF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EDEE73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3859FB8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6F1276B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4C771269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67982AA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9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53AA53D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Phạm Văn Xìa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485F37E5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7F02F6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2457226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3DD0057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06F631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C39BC5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4DFBB5B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55C79661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0F0A135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10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10940E14" w14:textId="77777777" w:rsidR="00C04811" w:rsidRPr="005170C9" w:rsidRDefault="00C04811" w:rsidP="009F779C">
            <w:pPr>
              <w:shd w:val="clear" w:color="auto" w:fill="FFFFFF"/>
            </w:pPr>
            <w:r w:rsidRPr="005170C9">
              <w:t>Đường Phan Văn Phèn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1AECCE37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9AFC94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37C8A2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6FE761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B060DC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24A691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7BADCE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4274A1BA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64E0F22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11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24B6F074" w14:textId="77777777" w:rsidR="00C04811" w:rsidRPr="005170C9" w:rsidRDefault="00C04811" w:rsidP="009F779C">
            <w:pPr>
              <w:shd w:val="clear" w:color="auto" w:fill="FFFFFF"/>
            </w:pPr>
            <w:r w:rsidRPr="005170C9">
              <w:t>Đường Lê Văn Tánh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193358A7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61DCAF3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6A3AEC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1829B3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3A88666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1DCDD29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7C14BB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13DB933C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0F6D2DB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12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6A7FBAD1" w14:textId="77777777" w:rsidR="00C04811" w:rsidRPr="005170C9" w:rsidRDefault="00C04811" w:rsidP="009F779C">
            <w:pPr>
              <w:shd w:val="clear" w:color="auto" w:fill="FFFFFF"/>
            </w:pPr>
            <w:r w:rsidRPr="005170C9">
              <w:t>Đường Bùi Văn Bảng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412ECF00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3BC7FC2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0220629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F741F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14D8969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5415C6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627DEC3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0FA7CEAE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69AC207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13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0B655902" w14:textId="77777777" w:rsidR="00C04811" w:rsidRPr="005170C9" w:rsidRDefault="00C04811" w:rsidP="009F779C">
            <w:pPr>
              <w:shd w:val="clear" w:color="auto" w:fill="FFFFFF"/>
            </w:pPr>
            <w:r w:rsidRPr="005170C9">
              <w:t>Đường Nguyễn Văn Côn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4A145FEB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AB08B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31D3FD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CA0529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1D8E17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6F3865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61A4F06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6FD8C200" w14:textId="77777777" w:rsidTr="009F779C">
        <w:trPr>
          <w:trHeight w:val="345"/>
        </w:trPr>
        <w:tc>
          <w:tcPr>
            <w:tcW w:w="866" w:type="dxa"/>
            <w:shd w:val="clear" w:color="000000" w:fill="FFFFFF"/>
            <w:vAlign w:val="center"/>
            <w:hideMark/>
          </w:tcPr>
          <w:p w14:paraId="33B09738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d</w:t>
            </w:r>
          </w:p>
        </w:tc>
        <w:tc>
          <w:tcPr>
            <w:tcW w:w="3544" w:type="dxa"/>
            <w:shd w:val="clear" w:color="000000" w:fill="FFFFFF"/>
            <w:vAlign w:val="center"/>
            <w:hideMark/>
          </w:tcPr>
          <w:p w14:paraId="18A6070E" w14:textId="77777777" w:rsidR="00C04811" w:rsidRPr="00B739A8" w:rsidRDefault="00C04811" w:rsidP="009F779C">
            <w:pPr>
              <w:shd w:val="clear" w:color="auto" w:fill="FFFFFF"/>
              <w:rPr>
                <w:b/>
                <w:bCs/>
                <w:iCs/>
              </w:rPr>
            </w:pPr>
            <w:r w:rsidRPr="00B739A8">
              <w:rPr>
                <w:b/>
                <w:bCs/>
                <w:iCs/>
              </w:rPr>
              <w:t>Xã Tân Bình</w:t>
            </w:r>
          </w:p>
        </w:tc>
        <w:tc>
          <w:tcPr>
            <w:tcW w:w="4252" w:type="dxa"/>
            <w:shd w:val="clear" w:color="000000" w:fill="FFFFFF"/>
            <w:noWrap/>
            <w:vAlign w:val="bottom"/>
            <w:hideMark/>
          </w:tcPr>
          <w:p w14:paraId="3469510B" w14:textId="77777777" w:rsidR="00C04811" w:rsidRPr="005170C9" w:rsidRDefault="00C04811" w:rsidP="009F779C">
            <w:pPr>
              <w:shd w:val="clear" w:color="auto" w:fill="FFFFFF"/>
              <w:rPr>
                <w:rFonts w:ascii="Calibri" w:hAnsi="Calibri"/>
              </w:rPr>
            </w:pPr>
            <w:r w:rsidRPr="005170C9">
              <w:rPr>
                <w:rFonts w:ascii="Calibri" w:hAnsi="Calibri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4756EC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  <w:hideMark/>
          </w:tcPr>
          <w:p w14:paraId="6CB1A07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75652FC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45E68A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3851E8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  <w:hideMark/>
          </w:tcPr>
          <w:p w14:paraId="394D91A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73829A40" w14:textId="77777777" w:rsidTr="009F779C">
        <w:trPr>
          <w:trHeight w:val="330"/>
        </w:trPr>
        <w:tc>
          <w:tcPr>
            <w:tcW w:w="866" w:type="dxa"/>
            <w:shd w:val="clear" w:color="000000" w:fill="FFFFFF"/>
            <w:vAlign w:val="center"/>
            <w:hideMark/>
          </w:tcPr>
          <w:p w14:paraId="6997652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</w:t>
            </w:r>
          </w:p>
        </w:tc>
        <w:tc>
          <w:tcPr>
            <w:tcW w:w="3544" w:type="dxa"/>
            <w:shd w:val="clear" w:color="000000" w:fill="FFFFFF"/>
            <w:vAlign w:val="center"/>
            <w:hideMark/>
          </w:tcPr>
          <w:p w14:paraId="7010330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Huỳnh Văn Phi</w:t>
            </w:r>
          </w:p>
        </w:tc>
        <w:tc>
          <w:tcPr>
            <w:tcW w:w="4252" w:type="dxa"/>
            <w:shd w:val="clear" w:color="000000" w:fill="FFFFFF"/>
            <w:vAlign w:val="center"/>
            <w:hideMark/>
          </w:tcPr>
          <w:p w14:paraId="3883682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2440099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  <w:hideMark/>
          </w:tcPr>
          <w:p w14:paraId="47BBF89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113D58F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798A722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4F499F5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  <w:hideMark/>
          </w:tcPr>
          <w:p w14:paraId="567221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19A7C3B8" w14:textId="77777777" w:rsidTr="009F779C">
        <w:trPr>
          <w:trHeight w:val="330"/>
        </w:trPr>
        <w:tc>
          <w:tcPr>
            <w:tcW w:w="866" w:type="dxa"/>
            <w:shd w:val="clear" w:color="000000" w:fill="FFFFFF"/>
            <w:vAlign w:val="center"/>
            <w:hideMark/>
          </w:tcPr>
          <w:p w14:paraId="7464702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</w:t>
            </w:r>
          </w:p>
        </w:tc>
        <w:tc>
          <w:tcPr>
            <w:tcW w:w="3544" w:type="dxa"/>
            <w:shd w:val="clear" w:color="000000" w:fill="FFFFFF"/>
            <w:vAlign w:val="center"/>
            <w:hideMark/>
          </w:tcPr>
          <w:p w14:paraId="4C2E649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Võ Ngọc Quang</w:t>
            </w:r>
          </w:p>
        </w:tc>
        <w:tc>
          <w:tcPr>
            <w:tcW w:w="4252" w:type="dxa"/>
            <w:shd w:val="clear" w:color="000000" w:fill="FFFFFF"/>
            <w:vAlign w:val="center"/>
            <w:hideMark/>
          </w:tcPr>
          <w:p w14:paraId="2AD62DD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75A9F01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  <w:hideMark/>
          </w:tcPr>
          <w:p w14:paraId="136C91C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472136A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603AFA8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51A95CD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  <w:hideMark/>
          </w:tcPr>
          <w:p w14:paraId="695C6BF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4422464A" w14:textId="77777777" w:rsidTr="009F779C">
        <w:trPr>
          <w:trHeight w:val="330"/>
        </w:trPr>
        <w:tc>
          <w:tcPr>
            <w:tcW w:w="866" w:type="dxa"/>
            <w:shd w:val="clear" w:color="000000" w:fill="FFFFFF"/>
            <w:vAlign w:val="center"/>
            <w:hideMark/>
          </w:tcPr>
          <w:p w14:paraId="540C388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</w:t>
            </w:r>
          </w:p>
        </w:tc>
        <w:tc>
          <w:tcPr>
            <w:tcW w:w="3544" w:type="dxa"/>
            <w:shd w:val="clear" w:color="000000" w:fill="FFFFFF"/>
            <w:vAlign w:val="center"/>
            <w:hideMark/>
          </w:tcPr>
          <w:p w14:paraId="73E11583" w14:textId="77777777" w:rsidR="00C04811" w:rsidRPr="005170C9" w:rsidRDefault="00C04811" w:rsidP="009F779C">
            <w:pPr>
              <w:shd w:val="clear" w:color="auto" w:fill="FFFFFF"/>
            </w:pPr>
            <w:r w:rsidRPr="005170C9">
              <w:t>Đường Lê Công Hầu</w:t>
            </w:r>
          </w:p>
        </w:tc>
        <w:tc>
          <w:tcPr>
            <w:tcW w:w="4252" w:type="dxa"/>
            <w:shd w:val="clear" w:color="000000" w:fill="FFFFFF"/>
            <w:vAlign w:val="center"/>
            <w:hideMark/>
          </w:tcPr>
          <w:p w14:paraId="1D034292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211D97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  <w:hideMark/>
          </w:tcPr>
          <w:p w14:paraId="07559F9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7AD830F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52DAFD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3635163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  <w:hideMark/>
          </w:tcPr>
          <w:p w14:paraId="2DA23D9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47754056" w14:textId="77777777" w:rsidTr="009F779C">
        <w:trPr>
          <w:trHeight w:val="309"/>
        </w:trPr>
        <w:tc>
          <w:tcPr>
            <w:tcW w:w="866" w:type="dxa"/>
            <w:shd w:val="clear" w:color="000000" w:fill="FFFFFF"/>
            <w:vAlign w:val="center"/>
          </w:tcPr>
          <w:p w14:paraId="71EF5CB2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06C41460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sz w:val="22"/>
                <w:szCs w:val="22"/>
              </w:rPr>
            </w:pPr>
            <w:r w:rsidRPr="005170C9">
              <w:rPr>
                <w:b/>
                <w:bCs/>
                <w:kern w:val="36"/>
                <w:sz w:val="22"/>
                <w:szCs w:val="22"/>
              </w:rPr>
              <w:t xml:space="preserve">Các đường chưa có tên 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2B4E5628" w14:textId="77777777" w:rsidR="00C04811" w:rsidRPr="005170C9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774C07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3ACCC5A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5CC7C41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76BA0B6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5A53797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4F6742A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9F779C" w:rsidRPr="005170C9" w14:paraId="6260A705" w14:textId="77777777" w:rsidTr="00835CDE">
        <w:trPr>
          <w:trHeight w:val="170"/>
        </w:trPr>
        <w:tc>
          <w:tcPr>
            <w:tcW w:w="866" w:type="dxa"/>
            <w:shd w:val="clear" w:color="000000" w:fill="FFFFFF"/>
            <w:vAlign w:val="center"/>
          </w:tcPr>
          <w:p w14:paraId="7831EF24" w14:textId="77777777" w:rsidR="009F779C" w:rsidRPr="005170C9" w:rsidRDefault="009F779C" w:rsidP="009F779C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*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2EB0385B" w14:textId="77777777" w:rsidR="009F779C" w:rsidRPr="005170C9" w:rsidRDefault="009F779C" w:rsidP="009F779C">
            <w:pPr>
              <w:shd w:val="clear" w:color="auto" w:fill="FFFFFF"/>
              <w:jc w:val="both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Các xã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396ED3B3" w14:textId="77777777" w:rsidR="009F779C" w:rsidRPr="005170C9" w:rsidRDefault="009F779C" w:rsidP="009F779C">
            <w:pPr>
              <w:shd w:val="clear" w:color="auto" w:fill="FFFFFF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6BBC4F4B" w14:textId="77777777" w:rsidR="009F779C" w:rsidRPr="005170C9" w:rsidRDefault="009F779C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323AE536" w14:textId="77777777" w:rsidR="009F779C" w:rsidRPr="005170C9" w:rsidRDefault="009F779C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187810ED" w14:textId="77777777" w:rsidR="009F779C" w:rsidRPr="005170C9" w:rsidRDefault="009F779C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512E1270" w14:textId="77777777" w:rsidR="009F779C" w:rsidRPr="005170C9" w:rsidRDefault="009F779C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6F863152" w14:textId="77777777" w:rsidR="009F779C" w:rsidRPr="005170C9" w:rsidRDefault="009F779C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0A1F0071" w14:textId="77777777" w:rsidR="009F779C" w:rsidRPr="005170C9" w:rsidRDefault="009F779C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</w:tr>
      <w:tr w:rsidR="00C04811" w:rsidRPr="005170C9" w14:paraId="21BCF594" w14:textId="77777777" w:rsidTr="009F779C">
        <w:trPr>
          <w:trHeight w:val="732"/>
        </w:trPr>
        <w:tc>
          <w:tcPr>
            <w:tcW w:w="866" w:type="dxa"/>
            <w:shd w:val="clear" w:color="000000" w:fill="FFFFFF"/>
            <w:vAlign w:val="center"/>
            <w:hideMark/>
          </w:tcPr>
          <w:p w14:paraId="30F45EF5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3544" w:type="dxa"/>
            <w:shd w:val="clear" w:color="000000" w:fill="FFFFFF"/>
            <w:vAlign w:val="center"/>
            <w:hideMark/>
          </w:tcPr>
          <w:p w14:paraId="29EBA550" w14:textId="77777777" w:rsidR="00C04811" w:rsidRPr="00B739A8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Đường nối ĐT 833B đến cổng chính Khu di tích Vàm Nhựt Tảo (xã Tân Bình)</w:t>
            </w:r>
          </w:p>
        </w:tc>
        <w:tc>
          <w:tcPr>
            <w:tcW w:w="4252" w:type="dxa"/>
            <w:shd w:val="clear" w:color="000000" w:fill="FFFFFF"/>
            <w:vAlign w:val="center"/>
            <w:hideMark/>
          </w:tcPr>
          <w:p w14:paraId="5031AC67" w14:textId="77777777" w:rsidR="00C04811" w:rsidRPr="005170C9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1CAFCA0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  <w:hideMark/>
          </w:tcPr>
          <w:p w14:paraId="1EE73E6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2850A0B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3831B2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170.000 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65A7BF3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185.000 </w:t>
            </w:r>
          </w:p>
        </w:tc>
        <w:tc>
          <w:tcPr>
            <w:tcW w:w="993" w:type="dxa"/>
            <w:shd w:val="clear" w:color="000000" w:fill="FFFFFF"/>
            <w:vAlign w:val="center"/>
            <w:hideMark/>
          </w:tcPr>
          <w:p w14:paraId="6F5EC5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170.000 </w:t>
            </w:r>
          </w:p>
        </w:tc>
      </w:tr>
      <w:tr w:rsidR="00C04811" w:rsidRPr="005170C9" w14:paraId="38D70BF5" w14:textId="77777777" w:rsidTr="009F779C">
        <w:trPr>
          <w:trHeight w:val="732"/>
        </w:trPr>
        <w:tc>
          <w:tcPr>
            <w:tcW w:w="866" w:type="dxa"/>
            <w:shd w:val="clear" w:color="000000" w:fill="FFFFFF"/>
            <w:vAlign w:val="center"/>
          </w:tcPr>
          <w:p w14:paraId="6925F4F9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7033D5DC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Đường giao thông khác có nền đường ≥ 3m, có trải đá, sỏi đỏ, bê tông hoặc nhựa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0FA05E39" w14:textId="77777777" w:rsidR="00C04811" w:rsidRPr="005170C9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164B699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661E276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2DDBB0E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601E77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0BCC94A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426F09C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75D77049" w14:textId="77777777" w:rsidTr="009F779C">
        <w:trPr>
          <w:trHeight w:val="579"/>
        </w:trPr>
        <w:tc>
          <w:tcPr>
            <w:tcW w:w="866" w:type="dxa"/>
            <w:shd w:val="clear" w:color="000000" w:fill="FFFFFF"/>
            <w:vAlign w:val="center"/>
          </w:tcPr>
          <w:p w14:paraId="2CF288BA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6F740F6D" w14:textId="77777777" w:rsidR="00C04811" w:rsidRPr="00B739A8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Các xã Bình Lãng, Lạc Tấn, Quê Mỹ Thạnh, Tân Bình, Bình Tịnh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5280A9DB" w14:textId="77777777" w:rsidR="00C04811" w:rsidRPr="005170C9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D0107B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1B9179B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36F7BFA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597FE61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1AAA252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165.000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0C60BA4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150.000 </w:t>
            </w:r>
          </w:p>
        </w:tc>
      </w:tr>
      <w:tr w:rsidR="00C04811" w:rsidRPr="005170C9" w14:paraId="50EF2060" w14:textId="77777777" w:rsidTr="009F779C">
        <w:trPr>
          <w:trHeight w:val="275"/>
        </w:trPr>
        <w:tc>
          <w:tcPr>
            <w:tcW w:w="8662" w:type="dxa"/>
            <w:gridSpan w:val="3"/>
            <w:shd w:val="clear" w:color="000000" w:fill="FFFFFF"/>
            <w:vAlign w:val="center"/>
          </w:tcPr>
          <w:p w14:paraId="64FBA4B1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Phần II: VỊ TRÍ TIẾP GIÁP SÔNG, KÊNH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4EA0407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40A93F55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37EF81F6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7A598B49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58417650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6264D292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</w:tr>
      <w:tr w:rsidR="00C04811" w:rsidRPr="005170C9" w14:paraId="2D791239" w14:textId="77777777" w:rsidTr="009F779C">
        <w:trPr>
          <w:trHeight w:val="623"/>
        </w:trPr>
        <w:tc>
          <w:tcPr>
            <w:tcW w:w="866" w:type="dxa"/>
            <w:shd w:val="clear" w:color="000000" w:fill="FFFFFF"/>
            <w:vAlign w:val="center"/>
          </w:tcPr>
          <w:p w14:paraId="00B9EDF4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77EA4C67" w14:textId="77777777" w:rsidR="00C04811" w:rsidRPr="00B739A8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Các xã Bình Lãng, Lạc Tấn, Quê Mỹ Thạnh, Tân Bình, Bình Tịnh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72821669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3A29D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107E2C0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536AC7D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4280E2F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110.000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658FD42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120.000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59C9CAE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  95.000 </w:t>
            </w:r>
          </w:p>
        </w:tc>
      </w:tr>
      <w:tr w:rsidR="00C04811" w:rsidRPr="005170C9" w14:paraId="1B7FF7D2" w14:textId="77777777" w:rsidTr="009F779C">
        <w:trPr>
          <w:trHeight w:val="306"/>
        </w:trPr>
        <w:tc>
          <w:tcPr>
            <w:tcW w:w="8662" w:type="dxa"/>
            <w:gridSpan w:val="3"/>
            <w:shd w:val="clear" w:color="000000" w:fill="FFFFFF"/>
            <w:vAlign w:val="center"/>
          </w:tcPr>
          <w:p w14:paraId="18BCF18C" w14:textId="77777777" w:rsidR="00C04811" w:rsidRPr="005170C9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5170C9">
              <w:rPr>
                <w:b/>
                <w:sz w:val="22"/>
                <w:szCs w:val="22"/>
              </w:rPr>
              <w:t>PHẦN III: VỊ TRÍ KHÔNG THUỘC QUY ĐỊNH TẠI PHẦN I VÀ PHẦN II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38B3D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2FBDC06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1D8BCC7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172F09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029610E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52121A1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1B7C99ED" w14:textId="77777777" w:rsidTr="009F779C">
        <w:trPr>
          <w:trHeight w:val="605"/>
        </w:trPr>
        <w:tc>
          <w:tcPr>
            <w:tcW w:w="866" w:type="dxa"/>
            <w:shd w:val="clear" w:color="000000" w:fill="FFFFFF"/>
            <w:vAlign w:val="center"/>
          </w:tcPr>
          <w:p w14:paraId="1752E964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62D05A59" w14:textId="77777777" w:rsidR="00C04811" w:rsidRPr="00B739A8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Các xã Bình Lãng, Lạc Tấn, Quê Mỹ Thạnh, Tân Bình, Bình Tịnh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6E26EAEF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660FD48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085902B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59C98E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45B80A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110.000 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65648BF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120.000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5D5B87F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  95.000 </w:t>
            </w:r>
          </w:p>
        </w:tc>
      </w:tr>
    </w:tbl>
    <w:p w14:paraId="1629E899" w14:textId="77777777" w:rsidR="00C04811" w:rsidRPr="005170C9" w:rsidRDefault="00C04811" w:rsidP="00C04811">
      <w:pPr>
        <w:spacing w:before="120" w:after="120"/>
        <w:ind w:firstLine="709"/>
        <w:jc w:val="both"/>
        <w:rPr>
          <w:sz w:val="28"/>
          <w:szCs w:val="28"/>
          <w:lang w:val="nl-NL"/>
        </w:rPr>
      </w:pPr>
      <w:r w:rsidRPr="005170C9">
        <w:rPr>
          <w:b/>
          <w:sz w:val="28"/>
          <w:szCs w:val="28"/>
          <w:lang w:val="nl-NL"/>
        </w:rPr>
        <w:t xml:space="preserve">4. </w:t>
      </w:r>
      <w:bookmarkStart w:id="4" w:name="THUTHUA"/>
      <w:r w:rsidRPr="005170C9">
        <w:rPr>
          <w:b/>
          <w:sz w:val="28"/>
          <w:szCs w:val="28"/>
          <w:lang w:val="nl-NL"/>
        </w:rPr>
        <w:t>HUYỆN THỦ THỪA</w:t>
      </w:r>
      <w:bookmarkEnd w:id="4"/>
      <w:r w:rsidRPr="005170C9">
        <w:rPr>
          <w:b/>
          <w:sz w:val="28"/>
          <w:szCs w:val="28"/>
          <w:lang w:val="nl-NL"/>
        </w:rPr>
        <w:t>:</w:t>
      </w:r>
      <w:r w:rsidRPr="005170C9">
        <w:rPr>
          <w:sz w:val="28"/>
          <w:szCs w:val="28"/>
          <w:lang w:val="nl-NL"/>
        </w:rPr>
        <w:t xml:space="preserve"> </w:t>
      </w:r>
      <w:r w:rsidRPr="005170C9">
        <w:rPr>
          <w:b/>
          <w:sz w:val="28"/>
          <w:szCs w:val="28"/>
          <w:lang w:val="nl-NL"/>
        </w:rPr>
        <w:t>Sửa đổi nội dung sau:</w:t>
      </w:r>
    </w:p>
    <w:tbl>
      <w:tblPr>
        <w:tblW w:w="502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2680"/>
        <w:gridCol w:w="3248"/>
        <w:gridCol w:w="992"/>
        <w:gridCol w:w="1001"/>
        <w:gridCol w:w="989"/>
        <w:gridCol w:w="1001"/>
        <w:gridCol w:w="1079"/>
        <w:gridCol w:w="998"/>
        <w:gridCol w:w="995"/>
        <w:gridCol w:w="1165"/>
      </w:tblGrid>
      <w:tr w:rsidR="005170C9" w:rsidRPr="005170C9" w14:paraId="389A0C1B" w14:textId="77777777" w:rsidTr="00320F57">
        <w:trPr>
          <w:trHeight w:val="347"/>
          <w:tblHeader/>
        </w:trPr>
        <w:tc>
          <w:tcPr>
            <w:tcW w:w="238" w:type="pct"/>
            <w:vMerge w:val="restart"/>
            <w:shd w:val="clear" w:color="auto" w:fill="auto"/>
            <w:vAlign w:val="center"/>
            <w:hideMark/>
          </w:tcPr>
          <w:p w14:paraId="60CD04B4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STT</w:t>
            </w:r>
          </w:p>
        </w:tc>
        <w:tc>
          <w:tcPr>
            <w:tcW w:w="902" w:type="pct"/>
            <w:vMerge w:val="restart"/>
            <w:shd w:val="clear" w:color="auto" w:fill="auto"/>
            <w:vAlign w:val="center"/>
            <w:hideMark/>
          </w:tcPr>
          <w:p w14:paraId="343A6667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TÊN ĐƯỜNG</w:t>
            </w:r>
          </w:p>
        </w:tc>
        <w:tc>
          <w:tcPr>
            <w:tcW w:w="1093" w:type="pct"/>
            <w:vMerge w:val="restart"/>
            <w:shd w:val="clear" w:color="auto" w:fill="auto"/>
            <w:vAlign w:val="center"/>
            <w:hideMark/>
          </w:tcPr>
          <w:p w14:paraId="3F773E4E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ĐOẠN TỪ . . .  ĐẾN  HẾT</w:t>
            </w:r>
          </w:p>
        </w:tc>
        <w:tc>
          <w:tcPr>
            <w:tcW w:w="2767" w:type="pct"/>
            <w:gridSpan w:val="8"/>
            <w:shd w:val="clear" w:color="auto" w:fill="auto"/>
            <w:vAlign w:val="center"/>
            <w:hideMark/>
          </w:tcPr>
          <w:p w14:paraId="5C9E1BB6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ĐƠN GIÁ (đồng/m</w:t>
            </w:r>
            <w:r w:rsidRPr="005170C9">
              <w:rPr>
                <w:b/>
                <w:bCs/>
                <w:vertAlign w:val="superscript"/>
              </w:rPr>
              <w:t>2</w:t>
            </w:r>
            <w:r w:rsidRPr="005170C9">
              <w:rPr>
                <w:b/>
                <w:bCs/>
              </w:rPr>
              <w:t>)</w:t>
            </w:r>
          </w:p>
        </w:tc>
      </w:tr>
      <w:tr w:rsidR="005170C9" w:rsidRPr="005170C9" w14:paraId="2CD36A42" w14:textId="77777777" w:rsidTr="00320F57">
        <w:trPr>
          <w:trHeight w:val="315"/>
          <w:tblHeader/>
        </w:trPr>
        <w:tc>
          <w:tcPr>
            <w:tcW w:w="238" w:type="pct"/>
            <w:vMerge/>
            <w:shd w:val="clear" w:color="auto" w:fill="auto"/>
            <w:vAlign w:val="center"/>
            <w:hideMark/>
          </w:tcPr>
          <w:p w14:paraId="08CF2C5F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902" w:type="pct"/>
            <w:vMerge/>
            <w:shd w:val="clear" w:color="auto" w:fill="auto"/>
            <w:vAlign w:val="center"/>
            <w:hideMark/>
          </w:tcPr>
          <w:p w14:paraId="0EE5F3B5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1093" w:type="pct"/>
            <w:vMerge/>
            <w:shd w:val="clear" w:color="auto" w:fill="auto"/>
            <w:vAlign w:val="center"/>
            <w:hideMark/>
          </w:tcPr>
          <w:p w14:paraId="26C32D43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1339" w:type="pct"/>
            <w:gridSpan w:val="4"/>
            <w:shd w:val="clear" w:color="auto" w:fill="auto"/>
            <w:vAlign w:val="center"/>
            <w:hideMark/>
          </w:tcPr>
          <w:p w14:paraId="28AC3A42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THỊ TRẤN</w:t>
            </w:r>
          </w:p>
        </w:tc>
        <w:tc>
          <w:tcPr>
            <w:tcW w:w="1428" w:type="pct"/>
            <w:gridSpan w:val="4"/>
            <w:shd w:val="clear" w:color="auto" w:fill="auto"/>
            <w:vAlign w:val="center"/>
            <w:hideMark/>
          </w:tcPr>
          <w:p w14:paraId="7243C46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XÃ</w:t>
            </w:r>
          </w:p>
        </w:tc>
      </w:tr>
      <w:tr w:rsidR="005170C9" w:rsidRPr="005170C9" w14:paraId="5883F526" w14:textId="77777777" w:rsidTr="00320F57">
        <w:trPr>
          <w:trHeight w:val="330"/>
          <w:tblHeader/>
        </w:trPr>
        <w:tc>
          <w:tcPr>
            <w:tcW w:w="238" w:type="pct"/>
            <w:vMerge/>
            <w:shd w:val="clear" w:color="auto" w:fill="auto"/>
            <w:vAlign w:val="center"/>
            <w:hideMark/>
          </w:tcPr>
          <w:p w14:paraId="45A025BE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902" w:type="pct"/>
            <w:vMerge/>
            <w:shd w:val="clear" w:color="auto" w:fill="auto"/>
            <w:vAlign w:val="center"/>
            <w:hideMark/>
          </w:tcPr>
          <w:p w14:paraId="2BD4B39B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1093" w:type="pct"/>
            <w:vMerge/>
            <w:shd w:val="clear" w:color="auto" w:fill="auto"/>
            <w:vAlign w:val="center"/>
            <w:hideMark/>
          </w:tcPr>
          <w:p w14:paraId="19FB0306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4DAFBC1E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6"/>
                <w:szCs w:val="26"/>
              </w:rPr>
            </w:pPr>
            <w:r w:rsidRPr="005170C9">
              <w:rPr>
                <w:b/>
                <w:sz w:val="26"/>
                <w:szCs w:val="26"/>
              </w:rPr>
              <w:t>CHN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9D0BAEA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6"/>
                <w:szCs w:val="26"/>
              </w:rPr>
            </w:pPr>
            <w:r w:rsidRPr="005170C9">
              <w:rPr>
                <w:b/>
                <w:sz w:val="26"/>
                <w:szCs w:val="26"/>
              </w:rPr>
              <w:t>CLN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079F920E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6"/>
                <w:szCs w:val="26"/>
              </w:rPr>
            </w:pPr>
            <w:r w:rsidRPr="005170C9">
              <w:rPr>
                <w:b/>
                <w:sz w:val="26"/>
                <w:szCs w:val="26"/>
              </w:rPr>
              <w:t>NTS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FB2DDE8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6"/>
                <w:szCs w:val="26"/>
              </w:rPr>
            </w:pPr>
            <w:r w:rsidRPr="005170C9">
              <w:rPr>
                <w:b/>
                <w:sz w:val="26"/>
                <w:szCs w:val="26"/>
              </w:rPr>
              <w:t>RSX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5BF7D74F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6"/>
                <w:szCs w:val="26"/>
              </w:rPr>
            </w:pPr>
            <w:r w:rsidRPr="005170C9">
              <w:rPr>
                <w:b/>
                <w:sz w:val="26"/>
                <w:szCs w:val="26"/>
              </w:rPr>
              <w:t>CHN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4E0BDD39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6"/>
                <w:szCs w:val="26"/>
              </w:rPr>
            </w:pPr>
            <w:r w:rsidRPr="005170C9">
              <w:rPr>
                <w:b/>
                <w:sz w:val="26"/>
                <w:szCs w:val="26"/>
              </w:rPr>
              <w:t>CLN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3832A049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6"/>
                <w:szCs w:val="26"/>
              </w:rPr>
            </w:pPr>
            <w:r w:rsidRPr="005170C9">
              <w:rPr>
                <w:b/>
                <w:sz w:val="26"/>
                <w:szCs w:val="26"/>
              </w:rPr>
              <w:t>NTS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093BDC6D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6"/>
                <w:szCs w:val="26"/>
              </w:rPr>
            </w:pPr>
            <w:r w:rsidRPr="005170C9">
              <w:rPr>
                <w:b/>
                <w:sz w:val="26"/>
                <w:szCs w:val="26"/>
              </w:rPr>
              <w:t>RSX</w:t>
            </w:r>
          </w:p>
        </w:tc>
      </w:tr>
      <w:tr w:rsidR="005170C9" w:rsidRPr="005170C9" w14:paraId="0F0CDCF0" w14:textId="77777777" w:rsidTr="00320F57">
        <w:trPr>
          <w:trHeight w:val="362"/>
        </w:trPr>
        <w:tc>
          <w:tcPr>
            <w:tcW w:w="2233" w:type="pct"/>
            <w:gridSpan w:val="3"/>
            <w:shd w:val="clear" w:color="000000" w:fill="FFFFFF"/>
            <w:noWrap/>
            <w:vAlign w:val="bottom"/>
            <w:hideMark/>
          </w:tcPr>
          <w:p w14:paraId="59608B72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PHẦN I: VỊ TRÍ TIẾP GIÁP ĐƯỜNG GIAO THÔNG</w:t>
            </w:r>
            <w:r w:rsidRPr="005170C9">
              <w:t>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67D269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E2D2D2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762ADF9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5D00E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79C9275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34F6B1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770E3D3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784F23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5170C9" w:rsidRPr="005170C9" w14:paraId="1A0DF184" w14:textId="77777777" w:rsidTr="00320F57">
        <w:trPr>
          <w:trHeight w:val="383"/>
        </w:trPr>
        <w:tc>
          <w:tcPr>
            <w:tcW w:w="238" w:type="pct"/>
            <w:shd w:val="clear" w:color="000000" w:fill="FFFFFF"/>
            <w:noWrap/>
            <w:vAlign w:val="center"/>
            <w:hideMark/>
          </w:tcPr>
          <w:p w14:paraId="7B84AC8A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D</w:t>
            </w:r>
          </w:p>
        </w:tc>
        <w:tc>
          <w:tcPr>
            <w:tcW w:w="902" w:type="pct"/>
            <w:shd w:val="clear" w:color="000000" w:fill="FFFFFF"/>
            <w:vAlign w:val="center"/>
            <w:hideMark/>
          </w:tcPr>
          <w:p w14:paraId="2BDC23AB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CÁC ĐƯỜNG KHÁC</w:t>
            </w:r>
          </w:p>
        </w:tc>
        <w:tc>
          <w:tcPr>
            <w:tcW w:w="1093" w:type="pct"/>
            <w:shd w:val="clear" w:color="000000" w:fill="FFFFFF"/>
            <w:vAlign w:val="center"/>
            <w:hideMark/>
          </w:tcPr>
          <w:p w14:paraId="37512293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</w:rPr>
            </w:pPr>
            <w:r w:rsidRPr="005170C9">
              <w:t>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3EA837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674310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4289397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56EBAB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23FCC2B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32C6929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06F36A5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4343C5F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5170C9" w:rsidRPr="005170C9" w14:paraId="16751D6A" w14:textId="77777777" w:rsidTr="00320F57">
        <w:trPr>
          <w:trHeight w:val="330"/>
        </w:trPr>
        <w:tc>
          <w:tcPr>
            <w:tcW w:w="238" w:type="pct"/>
            <w:shd w:val="clear" w:color="000000" w:fill="FFFFFF"/>
            <w:noWrap/>
            <w:vAlign w:val="center"/>
            <w:hideMark/>
          </w:tcPr>
          <w:p w14:paraId="23F7208F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II </w:t>
            </w:r>
          </w:p>
        </w:tc>
        <w:tc>
          <w:tcPr>
            <w:tcW w:w="902" w:type="pct"/>
            <w:shd w:val="clear" w:color="000000" w:fill="FFFFFF"/>
            <w:vAlign w:val="center"/>
            <w:hideMark/>
          </w:tcPr>
          <w:p w14:paraId="5AA8CBFD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Các đường chưa có tên</w:t>
            </w:r>
          </w:p>
        </w:tc>
        <w:tc>
          <w:tcPr>
            <w:tcW w:w="1093" w:type="pct"/>
            <w:shd w:val="clear" w:color="000000" w:fill="FFFFFF"/>
            <w:vAlign w:val="center"/>
            <w:hideMark/>
          </w:tcPr>
          <w:p w14:paraId="18A6920A" w14:textId="77777777" w:rsidR="00C04811" w:rsidRPr="005170C9" w:rsidRDefault="00C04811" w:rsidP="009F779C">
            <w:pPr>
              <w:shd w:val="clear" w:color="auto" w:fill="FFFFFF"/>
              <w:jc w:val="both"/>
              <w:rPr>
                <w:bCs/>
              </w:rPr>
            </w:pPr>
            <w:r w:rsidRPr="005170C9">
              <w:rPr>
                <w:bCs/>
              </w:rPr>
              <w:t> </w:t>
            </w:r>
            <w:r w:rsidRPr="005170C9">
              <w:t>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493D370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C7557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4CA3B2B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F0BEC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478551A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609AEC8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326FF37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0BDC1DE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5170C9" w:rsidRPr="005170C9" w14:paraId="4BD828D7" w14:textId="77777777" w:rsidTr="00320F57">
        <w:trPr>
          <w:trHeight w:val="330"/>
        </w:trPr>
        <w:tc>
          <w:tcPr>
            <w:tcW w:w="238" w:type="pct"/>
            <w:shd w:val="clear" w:color="000000" w:fill="FFFFFF"/>
            <w:vAlign w:val="center"/>
            <w:hideMark/>
          </w:tcPr>
          <w:p w14:paraId="25F618D7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*</w:t>
            </w:r>
          </w:p>
        </w:tc>
        <w:tc>
          <w:tcPr>
            <w:tcW w:w="902" w:type="pct"/>
            <w:shd w:val="clear" w:color="000000" w:fill="FFFFFF"/>
            <w:vAlign w:val="center"/>
            <w:hideMark/>
          </w:tcPr>
          <w:p w14:paraId="6D23C5D2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Các xã còn lại</w:t>
            </w:r>
          </w:p>
        </w:tc>
        <w:tc>
          <w:tcPr>
            <w:tcW w:w="1093" w:type="pct"/>
            <w:shd w:val="clear" w:color="000000" w:fill="FFFFFF"/>
            <w:vAlign w:val="center"/>
            <w:hideMark/>
          </w:tcPr>
          <w:p w14:paraId="106901B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277305F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2B8E2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09C4AF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99B92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404C06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3FABA4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36D9722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4EFC9B2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5170C9" w:rsidRPr="005170C9" w14:paraId="378573B6" w14:textId="77777777" w:rsidTr="00320F57">
        <w:trPr>
          <w:trHeight w:val="330"/>
        </w:trPr>
        <w:tc>
          <w:tcPr>
            <w:tcW w:w="238" w:type="pct"/>
            <w:vMerge w:val="restart"/>
            <w:shd w:val="clear" w:color="000000" w:fill="FFFFFF"/>
            <w:vAlign w:val="center"/>
            <w:hideMark/>
          </w:tcPr>
          <w:p w14:paraId="3EA3908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9</w:t>
            </w:r>
          </w:p>
        </w:tc>
        <w:tc>
          <w:tcPr>
            <w:tcW w:w="902" w:type="pct"/>
            <w:vMerge w:val="restart"/>
            <w:shd w:val="clear" w:color="000000" w:fill="FFFFFF"/>
            <w:vAlign w:val="center"/>
            <w:hideMark/>
          </w:tcPr>
          <w:p w14:paraId="23EB7AE2" w14:textId="77777777" w:rsidR="00C04811" w:rsidRPr="00B739A8" w:rsidRDefault="00C04811" w:rsidP="009F779C">
            <w:pPr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 xml:space="preserve">Lộ UBND xã </w:t>
            </w:r>
            <w:r w:rsidRPr="00B739A8">
              <w:rPr>
                <w:sz w:val="22"/>
                <w:szCs w:val="22"/>
                <w:lang w:val="vi-VN"/>
              </w:rPr>
              <w:t>Tân Long</w:t>
            </w:r>
            <w:r w:rsidRPr="00B739A8">
              <w:rPr>
                <w:sz w:val="22"/>
                <w:szCs w:val="22"/>
              </w:rPr>
              <w:t xml:space="preserve"> (Kênh 10)</w:t>
            </w:r>
          </w:p>
        </w:tc>
        <w:tc>
          <w:tcPr>
            <w:tcW w:w="1093" w:type="pct"/>
            <w:shd w:val="clear" w:color="000000" w:fill="FFFFFF"/>
            <w:vAlign w:val="center"/>
            <w:hideMark/>
          </w:tcPr>
          <w:p w14:paraId="1BD5F7A9" w14:textId="77777777" w:rsidR="00C04811" w:rsidRPr="00B739A8" w:rsidRDefault="00C04811" w:rsidP="009F779C">
            <w:pPr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 xml:space="preserve">QL N2 - Cụm dân cư </w:t>
            </w:r>
            <w:r w:rsidRPr="00B739A8">
              <w:rPr>
                <w:lang w:val="vi-VN"/>
              </w:rPr>
              <w:t>Tân Long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7A8AD3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AEB5A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720643E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567FD4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316CC9D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3587FB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185.000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3CC3432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29F5031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142.000</w:t>
            </w:r>
          </w:p>
        </w:tc>
      </w:tr>
      <w:tr w:rsidR="005170C9" w:rsidRPr="005170C9" w14:paraId="2208C895" w14:textId="77777777" w:rsidTr="00320F57">
        <w:trPr>
          <w:trHeight w:val="360"/>
        </w:trPr>
        <w:tc>
          <w:tcPr>
            <w:tcW w:w="238" w:type="pct"/>
            <w:vMerge/>
            <w:vAlign w:val="center"/>
            <w:hideMark/>
          </w:tcPr>
          <w:p w14:paraId="15B4D07B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902" w:type="pct"/>
            <w:vMerge/>
            <w:vAlign w:val="center"/>
            <w:hideMark/>
          </w:tcPr>
          <w:p w14:paraId="54AEBD79" w14:textId="77777777" w:rsidR="00C04811" w:rsidRPr="00B739A8" w:rsidRDefault="00C04811" w:rsidP="009F779C">
            <w:pPr>
              <w:shd w:val="clear" w:color="auto" w:fill="FFFFFF"/>
              <w:jc w:val="both"/>
            </w:pPr>
          </w:p>
        </w:tc>
        <w:tc>
          <w:tcPr>
            <w:tcW w:w="1093" w:type="pct"/>
            <w:shd w:val="clear" w:color="auto" w:fill="auto"/>
            <w:vAlign w:val="center"/>
            <w:hideMark/>
          </w:tcPr>
          <w:p w14:paraId="4EA7AD0A" w14:textId="77777777" w:rsidR="00C04811" w:rsidRPr="00B739A8" w:rsidRDefault="00C04811" w:rsidP="009F779C">
            <w:pPr>
              <w:shd w:val="clear" w:color="auto" w:fill="FFFFFF"/>
              <w:jc w:val="both"/>
            </w:pPr>
            <w:r w:rsidRPr="00B739A8">
              <w:rPr>
                <w:sz w:val="22"/>
                <w:szCs w:val="22"/>
              </w:rPr>
              <w:t xml:space="preserve">Cụm dân cư </w:t>
            </w:r>
            <w:r w:rsidRPr="00B739A8">
              <w:rPr>
                <w:lang w:val="vi-VN"/>
              </w:rPr>
              <w:t>Tân Long</w:t>
            </w:r>
            <w:r w:rsidRPr="00B739A8">
              <w:t xml:space="preserve"> </w:t>
            </w:r>
            <w:r w:rsidRPr="00B739A8">
              <w:rPr>
                <w:sz w:val="22"/>
                <w:szCs w:val="22"/>
              </w:rPr>
              <w:t>- Kênh Trà Cú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11A6298F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E950D05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272149E4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31C77D6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362E1593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170.000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20FE7129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185.000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5C47F3AE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170.000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4F5C467B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142.000</w:t>
            </w:r>
          </w:p>
        </w:tc>
      </w:tr>
      <w:tr w:rsidR="005170C9" w:rsidRPr="005170C9" w14:paraId="3962D0B2" w14:textId="77777777" w:rsidTr="00320F57">
        <w:trPr>
          <w:trHeight w:val="553"/>
        </w:trPr>
        <w:tc>
          <w:tcPr>
            <w:tcW w:w="238" w:type="pct"/>
            <w:shd w:val="clear" w:color="000000" w:fill="FFFFFF"/>
            <w:noWrap/>
            <w:vAlign w:val="center"/>
            <w:hideMark/>
          </w:tcPr>
          <w:p w14:paraId="4603C52F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III</w:t>
            </w:r>
          </w:p>
        </w:tc>
        <w:tc>
          <w:tcPr>
            <w:tcW w:w="1995" w:type="pct"/>
            <w:gridSpan w:val="2"/>
            <w:shd w:val="clear" w:color="000000" w:fill="FFFFFF"/>
            <w:vAlign w:val="center"/>
            <w:hideMark/>
          </w:tcPr>
          <w:p w14:paraId="19B079B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rPr>
                <w:b/>
                <w:bCs/>
              </w:rPr>
              <w:t>Đường giao thông khác có nền đường ≥ 3m, có trải đá, sỏi đỏ, bê tông hoặc nhựa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223AFD1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C0BFC0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02D0538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D20A08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37BC4A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4D910AF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505E9E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59053F8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5170C9" w:rsidRPr="005170C9" w14:paraId="1D3B48CF" w14:textId="77777777" w:rsidTr="00320F57">
        <w:trPr>
          <w:trHeight w:val="470"/>
        </w:trPr>
        <w:tc>
          <w:tcPr>
            <w:tcW w:w="238" w:type="pct"/>
            <w:shd w:val="clear" w:color="auto" w:fill="auto"/>
            <w:vAlign w:val="center"/>
          </w:tcPr>
          <w:p w14:paraId="1EED0E6A" w14:textId="77777777" w:rsidR="00C04811" w:rsidRPr="005170C9" w:rsidRDefault="00C04811" w:rsidP="009F779C">
            <w:pPr>
              <w:jc w:val="center"/>
            </w:pPr>
            <w:r w:rsidRPr="005170C9">
              <w:t>14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074EB282" w14:textId="77777777" w:rsidR="00C04811" w:rsidRPr="00B739A8" w:rsidRDefault="00C04811" w:rsidP="009F779C">
            <w:pPr>
              <w:jc w:val="both"/>
              <w:rPr>
                <w:bCs/>
                <w:iCs/>
              </w:rPr>
            </w:pPr>
            <w:r w:rsidRPr="00B739A8">
              <w:rPr>
                <w:bCs/>
                <w:iCs/>
              </w:rPr>
              <w:t>Xã Tân Long</w:t>
            </w:r>
          </w:p>
        </w:tc>
        <w:tc>
          <w:tcPr>
            <w:tcW w:w="1093" w:type="pct"/>
            <w:shd w:val="clear" w:color="auto" w:fill="auto"/>
            <w:vAlign w:val="bottom"/>
          </w:tcPr>
          <w:p w14:paraId="7122C8F7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334" w:type="pct"/>
            <w:shd w:val="clear" w:color="auto" w:fill="auto"/>
            <w:vAlign w:val="center"/>
          </w:tcPr>
          <w:p w14:paraId="5E849E38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20B6B92A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</w:tcPr>
          <w:p w14:paraId="1CEA4C8A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6386FA29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</w:tcPr>
          <w:p w14:paraId="4C37E14B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85.000</w:t>
            </w:r>
          </w:p>
        </w:tc>
        <w:tc>
          <w:tcPr>
            <w:tcW w:w="336" w:type="pct"/>
            <w:shd w:val="clear" w:color="auto" w:fill="auto"/>
            <w:vAlign w:val="center"/>
          </w:tcPr>
          <w:p w14:paraId="16CAD164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95.000</w:t>
            </w:r>
          </w:p>
        </w:tc>
        <w:tc>
          <w:tcPr>
            <w:tcW w:w="335" w:type="pct"/>
            <w:shd w:val="clear" w:color="auto" w:fill="auto"/>
            <w:vAlign w:val="center"/>
          </w:tcPr>
          <w:p w14:paraId="7DCFA651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70.000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222C6C16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70.000</w:t>
            </w:r>
          </w:p>
        </w:tc>
      </w:tr>
      <w:tr w:rsidR="005170C9" w:rsidRPr="005170C9" w14:paraId="61C9D3A7" w14:textId="77777777" w:rsidTr="00320F57">
        <w:trPr>
          <w:trHeight w:val="609"/>
        </w:trPr>
        <w:tc>
          <w:tcPr>
            <w:tcW w:w="238" w:type="pct"/>
            <w:shd w:val="clear" w:color="000000" w:fill="FFFFFF"/>
            <w:noWrap/>
            <w:vAlign w:val="center"/>
            <w:hideMark/>
          </w:tcPr>
          <w:p w14:paraId="0664E540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IV</w:t>
            </w:r>
          </w:p>
        </w:tc>
        <w:tc>
          <w:tcPr>
            <w:tcW w:w="1995" w:type="pct"/>
            <w:gridSpan w:val="2"/>
            <w:shd w:val="clear" w:color="000000" w:fill="FFFFFF"/>
            <w:vAlign w:val="center"/>
            <w:hideMark/>
          </w:tcPr>
          <w:p w14:paraId="67BB76A1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Đường giao thông khác có nền đường 2m đến &lt; 3m, có trải đá, sỏi đỏ, bê tông hoặc nhựa</w:t>
            </w:r>
            <w:r w:rsidRPr="005170C9">
              <w:rPr>
                <w:bCs/>
              </w:rPr>
              <w:t>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1DC2E90A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  <w:p w14:paraId="5972E359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788A872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40B2F275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C0C5290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6FC832E7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6E55CAE4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6C557A25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263BDE3F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</w:tr>
      <w:tr w:rsidR="005170C9" w:rsidRPr="005170C9" w14:paraId="59333096" w14:textId="77777777" w:rsidTr="00320F57">
        <w:trPr>
          <w:trHeight w:val="339"/>
        </w:trPr>
        <w:tc>
          <w:tcPr>
            <w:tcW w:w="238" w:type="pct"/>
            <w:shd w:val="clear" w:color="auto" w:fill="auto"/>
            <w:vAlign w:val="center"/>
          </w:tcPr>
          <w:p w14:paraId="16C9936C" w14:textId="77777777" w:rsidR="00C04811" w:rsidRPr="005170C9" w:rsidRDefault="00C04811" w:rsidP="009F779C">
            <w:pPr>
              <w:jc w:val="center"/>
            </w:pPr>
            <w:r w:rsidRPr="005170C9">
              <w:t>14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4E296356" w14:textId="77777777" w:rsidR="00C04811" w:rsidRPr="00B739A8" w:rsidRDefault="00C04811" w:rsidP="009F779C">
            <w:pPr>
              <w:jc w:val="both"/>
              <w:rPr>
                <w:bCs/>
                <w:iCs/>
              </w:rPr>
            </w:pPr>
            <w:r w:rsidRPr="00B739A8">
              <w:rPr>
                <w:bCs/>
                <w:iCs/>
              </w:rPr>
              <w:t>Xã Tân Long</w:t>
            </w:r>
          </w:p>
        </w:tc>
        <w:tc>
          <w:tcPr>
            <w:tcW w:w="1093" w:type="pct"/>
            <w:shd w:val="clear" w:color="auto" w:fill="auto"/>
            <w:vAlign w:val="bottom"/>
          </w:tcPr>
          <w:p w14:paraId="24D4B090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334" w:type="pct"/>
            <w:shd w:val="clear" w:color="auto" w:fill="auto"/>
            <w:vAlign w:val="center"/>
          </w:tcPr>
          <w:p w14:paraId="0E864162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4F870180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</w:tcPr>
          <w:p w14:paraId="09516E7C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14083C81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</w:tcPr>
          <w:p w14:paraId="1B05CFD9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80.000</w:t>
            </w:r>
          </w:p>
        </w:tc>
        <w:tc>
          <w:tcPr>
            <w:tcW w:w="336" w:type="pct"/>
            <w:shd w:val="clear" w:color="auto" w:fill="auto"/>
            <w:vAlign w:val="center"/>
          </w:tcPr>
          <w:p w14:paraId="49036709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90.000</w:t>
            </w:r>
          </w:p>
        </w:tc>
        <w:tc>
          <w:tcPr>
            <w:tcW w:w="335" w:type="pct"/>
            <w:shd w:val="clear" w:color="auto" w:fill="auto"/>
            <w:vAlign w:val="center"/>
          </w:tcPr>
          <w:p w14:paraId="2294AEBF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70.000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3D008D22" w14:textId="77777777" w:rsidR="00C04811" w:rsidRPr="005170C9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170C9">
              <w:rPr>
                <w:bCs/>
                <w:sz w:val="22"/>
                <w:szCs w:val="22"/>
              </w:rPr>
              <w:t>70.000</w:t>
            </w:r>
          </w:p>
        </w:tc>
      </w:tr>
      <w:tr w:rsidR="005170C9" w:rsidRPr="005170C9" w14:paraId="3A910917" w14:textId="77777777" w:rsidTr="00320F57">
        <w:trPr>
          <w:trHeight w:val="259"/>
        </w:trPr>
        <w:tc>
          <w:tcPr>
            <w:tcW w:w="238" w:type="pct"/>
            <w:shd w:val="clear" w:color="000000" w:fill="FFFFFF"/>
            <w:noWrap/>
            <w:vAlign w:val="center"/>
            <w:hideMark/>
          </w:tcPr>
          <w:p w14:paraId="1BDBBF2A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V</w:t>
            </w:r>
          </w:p>
        </w:tc>
        <w:tc>
          <w:tcPr>
            <w:tcW w:w="1995" w:type="pct"/>
            <w:gridSpan w:val="2"/>
            <w:shd w:val="clear" w:color="000000" w:fill="FFFFFF"/>
            <w:vAlign w:val="center"/>
            <w:hideMark/>
          </w:tcPr>
          <w:p w14:paraId="58416B79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Đường giao thông đất có nền đường ≥ 3m</w:t>
            </w:r>
            <w:r w:rsidRPr="005170C9">
              <w:t>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60C4EA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D57DB4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2E83BEA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F351B4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036539A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5D60BB7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6304A6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446A3C1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5170C9" w:rsidRPr="005170C9" w14:paraId="0DB5C4E6" w14:textId="77777777" w:rsidTr="00320F57">
        <w:trPr>
          <w:trHeight w:val="277"/>
        </w:trPr>
        <w:tc>
          <w:tcPr>
            <w:tcW w:w="238" w:type="pct"/>
            <w:shd w:val="clear" w:color="auto" w:fill="auto"/>
            <w:vAlign w:val="center"/>
          </w:tcPr>
          <w:p w14:paraId="6916880D" w14:textId="77777777" w:rsidR="00C04811" w:rsidRPr="005170C9" w:rsidRDefault="00C04811" w:rsidP="009F779C">
            <w:pPr>
              <w:jc w:val="center"/>
            </w:pPr>
            <w:r w:rsidRPr="005170C9">
              <w:t>14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206E4C9E" w14:textId="77777777" w:rsidR="00C04811" w:rsidRPr="00B739A8" w:rsidRDefault="00C04811" w:rsidP="009F779C">
            <w:pPr>
              <w:jc w:val="both"/>
              <w:rPr>
                <w:bCs/>
                <w:iCs/>
              </w:rPr>
            </w:pPr>
            <w:r w:rsidRPr="00B739A8">
              <w:rPr>
                <w:bCs/>
                <w:iCs/>
              </w:rPr>
              <w:t>Xã Tân Long</w:t>
            </w:r>
          </w:p>
        </w:tc>
        <w:tc>
          <w:tcPr>
            <w:tcW w:w="1093" w:type="pct"/>
            <w:shd w:val="clear" w:color="auto" w:fill="auto"/>
            <w:vAlign w:val="bottom"/>
          </w:tcPr>
          <w:p w14:paraId="427E0079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334" w:type="pct"/>
            <w:shd w:val="clear" w:color="auto" w:fill="auto"/>
            <w:vAlign w:val="center"/>
          </w:tcPr>
          <w:p w14:paraId="76E4E8D6" w14:textId="77777777" w:rsidR="00C04811" w:rsidRPr="005170C9" w:rsidRDefault="00C04811" w:rsidP="009F779C">
            <w:pPr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46C55380" w14:textId="77777777" w:rsidR="00C04811" w:rsidRPr="005170C9" w:rsidRDefault="00C04811" w:rsidP="009F779C">
            <w:pPr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</w:tcPr>
          <w:p w14:paraId="1B2135C9" w14:textId="77777777" w:rsidR="00C04811" w:rsidRPr="005170C9" w:rsidRDefault="00C04811" w:rsidP="009F779C">
            <w:pPr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64192327" w14:textId="77777777" w:rsidR="00C04811" w:rsidRPr="005170C9" w:rsidRDefault="00C04811" w:rsidP="009F779C">
            <w:pPr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</w:tcPr>
          <w:p w14:paraId="336685C8" w14:textId="77777777" w:rsidR="00C04811" w:rsidRPr="005170C9" w:rsidRDefault="00C04811" w:rsidP="009F779C">
            <w:pPr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75.000</w:t>
            </w:r>
          </w:p>
        </w:tc>
        <w:tc>
          <w:tcPr>
            <w:tcW w:w="336" w:type="pct"/>
            <w:shd w:val="clear" w:color="auto" w:fill="auto"/>
            <w:vAlign w:val="center"/>
          </w:tcPr>
          <w:p w14:paraId="7F2711BC" w14:textId="77777777" w:rsidR="00C04811" w:rsidRPr="005170C9" w:rsidRDefault="00C04811" w:rsidP="009F779C">
            <w:pPr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85.000</w:t>
            </w:r>
          </w:p>
        </w:tc>
        <w:tc>
          <w:tcPr>
            <w:tcW w:w="335" w:type="pct"/>
            <w:shd w:val="clear" w:color="auto" w:fill="auto"/>
            <w:vAlign w:val="center"/>
          </w:tcPr>
          <w:p w14:paraId="18E04F76" w14:textId="77777777" w:rsidR="00C04811" w:rsidRPr="005170C9" w:rsidRDefault="00C04811" w:rsidP="009F779C">
            <w:pPr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65.000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70552693" w14:textId="77777777" w:rsidR="00C04811" w:rsidRPr="005170C9" w:rsidRDefault="00C04811" w:rsidP="009F779C">
            <w:pPr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65.000</w:t>
            </w:r>
          </w:p>
        </w:tc>
      </w:tr>
      <w:tr w:rsidR="005170C9" w:rsidRPr="005170C9" w14:paraId="7F07EE26" w14:textId="77777777" w:rsidTr="00320F57">
        <w:trPr>
          <w:trHeight w:val="330"/>
        </w:trPr>
        <w:tc>
          <w:tcPr>
            <w:tcW w:w="238" w:type="pct"/>
            <w:shd w:val="clear" w:color="auto" w:fill="auto"/>
            <w:noWrap/>
            <w:vAlign w:val="center"/>
            <w:hideMark/>
          </w:tcPr>
          <w:p w14:paraId="114F69D3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E</w:t>
            </w:r>
          </w:p>
        </w:tc>
        <w:tc>
          <w:tcPr>
            <w:tcW w:w="1995" w:type="pct"/>
            <w:gridSpan w:val="2"/>
            <w:shd w:val="clear" w:color="auto" w:fill="auto"/>
            <w:vAlign w:val="center"/>
            <w:hideMark/>
          </w:tcPr>
          <w:p w14:paraId="2E9B74F5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KHU DÂN CƯ TẬP TRUNG</w:t>
            </w:r>
            <w:r w:rsidRPr="005170C9">
              <w:t>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1CE2A26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D7D73F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10D6415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69671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549DE64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4897B5F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7F2D8B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1147800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5170C9" w:rsidRPr="005170C9" w14:paraId="0EAA33F8" w14:textId="77777777" w:rsidTr="00320F57">
        <w:trPr>
          <w:trHeight w:val="330"/>
        </w:trPr>
        <w:tc>
          <w:tcPr>
            <w:tcW w:w="238" w:type="pct"/>
            <w:vMerge w:val="restart"/>
            <w:shd w:val="clear" w:color="000000" w:fill="FFFFFF"/>
            <w:noWrap/>
            <w:vAlign w:val="center"/>
            <w:hideMark/>
          </w:tcPr>
          <w:p w14:paraId="6E4824E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8</w:t>
            </w:r>
          </w:p>
        </w:tc>
        <w:tc>
          <w:tcPr>
            <w:tcW w:w="902" w:type="pct"/>
            <w:vMerge w:val="restart"/>
            <w:shd w:val="clear" w:color="000000" w:fill="FFFFFF"/>
            <w:vAlign w:val="center"/>
            <w:hideMark/>
          </w:tcPr>
          <w:p w14:paraId="60BDCBD9" w14:textId="77777777" w:rsidR="00C04811" w:rsidRPr="00B739A8" w:rsidRDefault="00C04811" w:rsidP="009F779C">
            <w:pPr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 xml:space="preserve">Cụm dân cư vượt lũ </w:t>
            </w:r>
            <w:r w:rsidRPr="00B739A8">
              <w:rPr>
                <w:lang w:val="vi-VN"/>
              </w:rPr>
              <w:t>Tân Long</w:t>
            </w:r>
            <w:r w:rsidRPr="00B739A8">
              <w:t xml:space="preserve"> (xã Long Thành cũ)</w:t>
            </w:r>
          </w:p>
        </w:tc>
        <w:tc>
          <w:tcPr>
            <w:tcW w:w="1093" w:type="pct"/>
            <w:shd w:val="clear" w:color="auto" w:fill="auto"/>
            <w:vAlign w:val="center"/>
            <w:hideMark/>
          </w:tcPr>
          <w:p w14:paraId="6C423ABE" w14:textId="77777777" w:rsidR="00C04811" w:rsidRPr="00B739A8" w:rsidRDefault="00C04811" w:rsidP="009F779C">
            <w:pPr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Cặp lộ UBND xã – QL N2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43D46EF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7B252A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1F197E6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011FB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3CD9C55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097498B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185.000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59134C7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546A577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142.000</w:t>
            </w:r>
          </w:p>
        </w:tc>
      </w:tr>
      <w:tr w:rsidR="005170C9" w:rsidRPr="005170C9" w14:paraId="3651F5E1" w14:textId="77777777" w:rsidTr="00320F57">
        <w:trPr>
          <w:trHeight w:val="330"/>
        </w:trPr>
        <w:tc>
          <w:tcPr>
            <w:tcW w:w="238" w:type="pct"/>
            <w:vMerge/>
            <w:tcBorders>
              <w:bottom w:val="single" w:sz="4" w:space="0" w:color="auto"/>
            </w:tcBorders>
            <w:vAlign w:val="center"/>
            <w:hideMark/>
          </w:tcPr>
          <w:p w14:paraId="32986C5D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902" w:type="pct"/>
            <w:vMerge/>
            <w:tcBorders>
              <w:bottom w:val="single" w:sz="4" w:space="0" w:color="auto"/>
            </w:tcBorders>
            <w:vAlign w:val="center"/>
            <w:hideMark/>
          </w:tcPr>
          <w:p w14:paraId="1C81F943" w14:textId="77777777" w:rsidR="00C04811" w:rsidRPr="00B739A8" w:rsidRDefault="00C04811" w:rsidP="009F779C">
            <w:pPr>
              <w:shd w:val="clear" w:color="auto" w:fill="FFFFFF"/>
              <w:jc w:val="both"/>
            </w:pPr>
          </w:p>
        </w:tc>
        <w:tc>
          <w:tcPr>
            <w:tcW w:w="1093" w:type="pct"/>
            <w:shd w:val="clear" w:color="auto" w:fill="auto"/>
            <w:vAlign w:val="center"/>
            <w:hideMark/>
          </w:tcPr>
          <w:p w14:paraId="41445223" w14:textId="77777777" w:rsidR="00C04811" w:rsidRPr="00B739A8" w:rsidRDefault="00C04811" w:rsidP="009F779C">
            <w:pPr>
              <w:shd w:val="clear" w:color="auto" w:fill="FFFFFF"/>
              <w:jc w:val="both"/>
            </w:pPr>
            <w:r w:rsidRPr="00B739A8">
              <w:rPr>
                <w:sz w:val="22"/>
                <w:szCs w:val="22"/>
              </w:rPr>
              <w:t>Các đường còn lại trong khu dân cư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750FD78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BCCA64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7513768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6B66A8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1F21053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50D2292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185.000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2982C2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187AB3D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142.000</w:t>
            </w:r>
          </w:p>
        </w:tc>
      </w:tr>
      <w:tr w:rsidR="005170C9" w:rsidRPr="005170C9" w14:paraId="2D8E76C6" w14:textId="77777777" w:rsidTr="00320F57">
        <w:trPr>
          <w:trHeight w:val="330"/>
        </w:trPr>
        <w:tc>
          <w:tcPr>
            <w:tcW w:w="2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528A1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9</w:t>
            </w:r>
          </w:p>
        </w:tc>
        <w:tc>
          <w:tcPr>
            <w:tcW w:w="9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9380D" w14:textId="77777777" w:rsidR="00C04811" w:rsidRPr="00B739A8" w:rsidRDefault="00C04811" w:rsidP="009F779C">
            <w:pPr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 xml:space="preserve">Cụm dân cư vượt lũ </w:t>
            </w:r>
            <w:r w:rsidRPr="00B739A8">
              <w:t xml:space="preserve">xã </w:t>
            </w:r>
            <w:r w:rsidRPr="00B739A8">
              <w:rPr>
                <w:lang w:val="vi-VN"/>
              </w:rPr>
              <w:t>Tân Long</w:t>
            </w:r>
            <w:r w:rsidRPr="00B739A8">
              <w:t xml:space="preserve"> (xã Tân Lập cũ)</w:t>
            </w:r>
          </w:p>
        </w:tc>
        <w:tc>
          <w:tcPr>
            <w:tcW w:w="1093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6938296E" w14:textId="77777777" w:rsidR="00C04811" w:rsidRPr="00B739A8" w:rsidRDefault="00C04811" w:rsidP="009F779C">
            <w:pPr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ĐT 818 (Cặp lộ Bo Bo)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2A9A5D0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EF0410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61FC18D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F52B66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432D026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30C334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185.000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4BCDFD4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3879A3D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142.000</w:t>
            </w:r>
          </w:p>
        </w:tc>
      </w:tr>
      <w:tr w:rsidR="005170C9" w:rsidRPr="005170C9" w14:paraId="2341BC09" w14:textId="77777777" w:rsidTr="00320F57">
        <w:trPr>
          <w:trHeight w:val="330"/>
        </w:trPr>
        <w:tc>
          <w:tcPr>
            <w:tcW w:w="2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6F4858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9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73D92" w14:textId="77777777" w:rsidR="00C04811" w:rsidRPr="00B739A8" w:rsidRDefault="00C04811" w:rsidP="009F779C">
            <w:pPr>
              <w:shd w:val="clear" w:color="auto" w:fill="FFFFFF"/>
              <w:jc w:val="both"/>
            </w:pPr>
          </w:p>
        </w:tc>
        <w:tc>
          <w:tcPr>
            <w:tcW w:w="1093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F41EF90" w14:textId="77777777" w:rsidR="00C04811" w:rsidRPr="00B739A8" w:rsidRDefault="00C04811" w:rsidP="009F779C">
            <w:pPr>
              <w:shd w:val="clear" w:color="auto" w:fill="FFFFFF"/>
              <w:jc w:val="both"/>
            </w:pPr>
            <w:r w:rsidRPr="00B739A8">
              <w:rPr>
                <w:sz w:val="22"/>
                <w:szCs w:val="22"/>
              </w:rPr>
              <w:t>Các đường còn lại trong khu dân cư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1F906C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2951CA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2D78165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2FEF1B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398CA51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63A7586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185.000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25F80FF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388A0DD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142.000</w:t>
            </w:r>
          </w:p>
        </w:tc>
      </w:tr>
      <w:tr w:rsidR="005170C9" w:rsidRPr="005170C9" w14:paraId="07B5725E" w14:textId="77777777" w:rsidTr="00320F57">
        <w:trPr>
          <w:trHeight w:val="630"/>
        </w:trPr>
        <w:tc>
          <w:tcPr>
            <w:tcW w:w="238" w:type="pct"/>
            <w:shd w:val="clear" w:color="000000" w:fill="FFFFFF"/>
            <w:noWrap/>
            <w:vAlign w:val="center"/>
            <w:hideMark/>
          </w:tcPr>
          <w:p w14:paraId="2BD7715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18</w:t>
            </w:r>
          </w:p>
        </w:tc>
        <w:tc>
          <w:tcPr>
            <w:tcW w:w="902" w:type="pct"/>
            <w:shd w:val="clear" w:color="000000" w:fill="FFFFFF"/>
            <w:vAlign w:val="bottom"/>
            <w:hideMark/>
          </w:tcPr>
          <w:p w14:paraId="03233EA5" w14:textId="77777777" w:rsidR="00C04811" w:rsidRPr="00B739A8" w:rsidRDefault="00C04811" w:rsidP="009F779C">
            <w:pPr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 xml:space="preserve">Tuyến dân cư N2, đoạn 2, </w:t>
            </w:r>
            <w:r w:rsidRPr="00B739A8">
              <w:rPr>
                <w:lang w:val="vi-VN"/>
              </w:rPr>
              <w:t>Tân Long</w:t>
            </w:r>
          </w:p>
        </w:tc>
        <w:tc>
          <w:tcPr>
            <w:tcW w:w="1093" w:type="pct"/>
            <w:shd w:val="clear" w:color="auto" w:fill="auto"/>
            <w:vAlign w:val="center"/>
            <w:hideMark/>
          </w:tcPr>
          <w:p w14:paraId="7A26E9F9" w14:textId="77777777" w:rsidR="00C04811" w:rsidRPr="00B739A8" w:rsidRDefault="00C04811" w:rsidP="009F779C">
            <w:pPr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>Cặp QL N2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41EAF1D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D4CA3B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3032734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A7E7C0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016933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3BD81BA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230.000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6CAA2D7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579EF1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142.000</w:t>
            </w:r>
          </w:p>
        </w:tc>
      </w:tr>
      <w:tr w:rsidR="005170C9" w:rsidRPr="005170C9" w14:paraId="0AF053E9" w14:textId="77777777" w:rsidTr="00320F57">
        <w:trPr>
          <w:trHeight w:val="630"/>
        </w:trPr>
        <w:tc>
          <w:tcPr>
            <w:tcW w:w="238" w:type="pct"/>
            <w:shd w:val="clear" w:color="000000" w:fill="FFFFFF"/>
            <w:noWrap/>
            <w:vAlign w:val="center"/>
            <w:hideMark/>
          </w:tcPr>
          <w:p w14:paraId="56F1274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19</w:t>
            </w:r>
          </w:p>
        </w:tc>
        <w:tc>
          <w:tcPr>
            <w:tcW w:w="902" w:type="pct"/>
            <w:shd w:val="clear" w:color="000000" w:fill="FFFFFF"/>
            <w:vAlign w:val="bottom"/>
            <w:hideMark/>
          </w:tcPr>
          <w:p w14:paraId="7C7C0822" w14:textId="77777777" w:rsidR="00C04811" w:rsidRPr="00B739A8" w:rsidRDefault="00C04811" w:rsidP="009F779C">
            <w:pPr>
              <w:jc w:val="both"/>
              <w:rPr>
                <w:sz w:val="22"/>
                <w:szCs w:val="22"/>
              </w:rPr>
            </w:pPr>
            <w:r w:rsidRPr="00B739A8">
              <w:rPr>
                <w:sz w:val="22"/>
                <w:szCs w:val="22"/>
              </w:rPr>
              <w:t xml:space="preserve">Tuyến dân cư Bo Bo 1, </w:t>
            </w:r>
            <w:r w:rsidRPr="00B739A8">
              <w:rPr>
                <w:lang w:val="vi-VN"/>
              </w:rPr>
              <w:t>Tân Long</w:t>
            </w:r>
          </w:p>
        </w:tc>
        <w:tc>
          <w:tcPr>
            <w:tcW w:w="1093" w:type="pct"/>
            <w:shd w:val="clear" w:color="auto" w:fill="auto"/>
            <w:vAlign w:val="center"/>
            <w:hideMark/>
          </w:tcPr>
          <w:p w14:paraId="3D50F58A" w14:textId="77777777" w:rsidR="00C04811" w:rsidRPr="00B739A8" w:rsidRDefault="00C04811" w:rsidP="009F779C">
            <w:pPr>
              <w:jc w:val="both"/>
              <w:rPr>
                <w:sz w:val="22"/>
                <w:szCs w:val="22"/>
              </w:rPr>
            </w:pPr>
            <w:r w:rsidRPr="00B739A8">
              <w:t>ĐT 818 (</w:t>
            </w:r>
            <w:r w:rsidRPr="00B739A8">
              <w:rPr>
                <w:sz w:val="22"/>
                <w:szCs w:val="22"/>
              </w:rPr>
              <w:t>Cặp lộ Bo Bo)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65E88C4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55A047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0969209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113396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798D553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3E0B1F6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185.000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4BC0BF8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3C7FB93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142.000</w:t>
            </w:r>
          </w:p>
        </w:tc>
      </w:tr>
      <w:tr w:rsidR="005170C9" w:rsidRPr="005170C9" w14:paraId="2E75E7DC" w14:textId="77777777" w:rsidTr="00320F57">
        <w:trPr>
          <w:trHeight w:val="631"/>
        </w:trPr>
        <w:tc>
          <w:tcPr>
            <w:tcW w:w="2233" w:type="pct"/>
            <w:gridSpan w:val="3"/>
            <w:shd w:val="clear" w:color="000000" w:fill="FFFFFF"/>
            <w:noWrap/>
            <w:vAlign w:val="bottom"/>
            <w:hideMark/>
          </w:tcPr>
          <w:p w14:paraId="40CFD395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PHẦN III: VỊ TRÍ KHÔNG THUỘC QUY ĐỊNH TẠI PHẦN I VÀ PHẦN II</w:t>
            </w:r>
            <w:r w:rsidRPr="005170C9">
              <w:t> 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7FF4CEF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DB50A1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5551C47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CEBD40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  <w:hideMark/>
          </w:tcPr>
          <w:p w14:paraId="3E325B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6" w:type="pct"/>
            <w:shd w:val="clear" w:color="auto" w:fill="auto"/>
            <w:vAlign w:val="center"/>
            <w:hideMark/>
          </w:tcPr>
          <w:p w14:paraId="2CE5606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5" w:type="pct"/>
            <w:shd w:val="clear" w:color="auto" w:fill="auto"/>
            <w:vAlign w:val="center"/>
            <w:hideMark/>
          </w:tcPr>
          <w:p w14:paraId="76AF47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5" w:type="pct"/>
            <w:shd w:val="clear" w:color="auto" w:fill="auto"/>
            <w:vAlign w:val="center"/>
            <w:hideMark/>
          </w:tcPr>
          <w:p w14:paraId="3D45811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5170C9" w:rsidRPr="005170C9" w14:paraId="55DE8A21" w14:textId="77777777" w:rsidTr="00320F57">
        <w:trPr>
          <w:trHeight w:val="399"/>
        </w:trPr>
        <w:tc>
          <w:tcPr>
            <w:tcW w:w="238" w:type="pct"/>
            <w:shd w:val="clear" w:color="auto" w:fill="auto"/>
            <w:vAlign w:val="center"/>
          </w:tcPr>
          <w:p w14:paraId="7C4CA59B" w14:textId="77777777" w:rsidR="00C04811" w:rsidRPr="005170C9" w:rsidRDefault="00C04811" w:rsidP="009F779C">
            <w:pPr>
              <w:jc w:val="center"/>
            </w:pPr>
            <w:r w:rsidRPr="005170C9">
              <w:t>14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237A1E7A" w14:textId="77777777" w:rsidR="00C04811" w:rsidRPr="00B739A8" w:rsidRDefault="00C04811" w:rsidP="009F779C">
            <w:pPr>
              <w:jc w:val="both"/>
              <w:rPr>
                <w:bCs/>
                <w:iCs/>
              </w:rPr>
            </w:pPr>
            <w:r w:rsidRPr="00B739A8">
              <w:rPr>
                <w:bCs/>
                <w:iCs/>
              </w:rPr>
              <w:t>Xã Tân Long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1EEFE8D7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334" w:type="pct"/>
            <w:shd w:val="clear" w:color="auto" w:fill="auto"/>
            <w:vAlign w:val="center"/>
          </w:tcPr>
          <w:p w14:paraId="74C4549F" w14:textId="77777777" w:rsidR="00C04811" w:rsidRPr="005170C9" w:rsidRDefault="00C04811" w:rsidP="009F779C">
            <w:pPr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2AEF53C5" w14:textId="77777777" w:rsidR="00C04811" w:rsidRPr="005170C9" w:rsidRDefault="00C04811" w:rsidP="009F779C">
            <w:pPr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auto"/>
            <w:vAlign w:val="center"/>
          </w:tcPr>
          <w:p w14:paraId="3A6D77B8" w14:textId="77777777" w:rsidR="00C04811" w:rsidRPr="005170C9" w:rsidRDefault="00C04811" w:rsidP="009F779C">
            <w:pPr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1496AECE" w14:textId="77777777" w:rsidR="00C04811" w:rsidRPr="005170C9" w:rsidRDefault="00C04811" w:rsidP="009F779C">
            <w:pPr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3" w:type="pct"/>
            <w:shd w:val="clear" w:color="auto" w:fill="auto"/>
            <w:vAlign w:val="center"/>
          </w:tcPr>
          <w:p w14:paraId="73BCC9F5" w14:textId="77777777" w:rsidR="00C04811" w:rsidRPr="005170C9" w:rsidRDefault="00C04811" w:rsidP="009F779C">
            <w:pPr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70.000</w:t>
            </w:r>
          </w:p>
        </w:tc>
        <w:tc>
          <w:tcPr>
            <w:tcW w:w="336" w:type="pct"/>
            <w:shd w:val="clear" w:color="auto" w:fill="auto"/>
            <w:vAlign w:val="center"/>
          </w:tcPr>
          <w:p w14:paraId="2C9CB3E4" w14:textId="77777777" w:rsidR="00C04811" w:rsidRPr="005170C9" w:rsidRDefault="00C04811" w:rsidP="009F779C">
            <w:pPr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80.000</w:t>
            </w:r>
          </w:p>
        </w:tc>
        <w:tc>
          <w:tcPr>
            <w:tcW w:w="335" w:type="pct"/>
            <w:shd w:val="clear" w:color="auto" w:fill="auto"/>
            <w:vAlign w:val="center"/>
          </w:tcPr>
          <w:p w14:paraId="12ADFD49" w14:textId="77777777" w:rsidR="00C04811" w:rsidRPr="005170C9" w:rsidRDefault="00C04811" w:rsidP="009F779C">
            <w:pPr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60.000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37DA89A0" w14:textId="77777777" w:rsidR="00C04811" w:rsidRPr="005170C9" w:rsidRDefault="00C04811" w:rsidP="009F779C">
            <w:pPr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60.000</w:t>
            </w:r>
          </w:p>
        </w:tc>
      </w:tr>
    </w:tbl>
    <w:p w14:paraId="54C5C17E" w14:textId="77777777" w:rsidR="00CF6F6A" w:rsidRDefault="00CF6F6A" w:rsidP="00C04811">
      <w:pPr>
        <w:spacing w:before="120" w:after="120"/>
        <w:ind w:firstLine="709"/>
        <w:jc w:val="both"/>
        <w:outlineLvl w:val="0"/>
        <w:rPr>
          <w:b/>
          <w:bCs/>
          <w:kern w:val="36"/>
          <w:sz w:val="28"/>
          <w:szCs w:val="28"/>
        </w:rPr>
      </w:pPr>
    </w:p>
    <w:p w14:paraId="575DE1FC" w14:textId="77777777" w:rsidR="00AC4075" w:rsidRDefault="00AC4075" w:rsidP="00C04811">
      <w:pPr>
        <w:spacing w:before="120" w:after="120"/>
        <w:ind w:firstLine="709"/>
        <w:jc w:val="both"/>
        <w:outlineLvl w:val="0"/>
        <w:rPr>
          <w:b/>
          <w:bCs/>
          <w:kern w:val="36"/>
          <w:sz w:val="28"/>
          <w:szCs w:val="28"/>
        </w:rPr>
      </w:pPr>
    </w:p>
    <w:p w14:paraId="47B35883" w14:textId="77777777" w:rsidR="00AC4075" w:rsidRDefault="00AC4075" w:rsidP="00C04811">
      <w:pPr>
        <w:spacing w:before="120" w:after="120"/>
        <w:ind w:firstLine="709"/>
        <w:jc w:val="both"/>
        <w:outlineLvl w:val="0"/>
        <w:rPr>
          <w:b/>
          <w:bCs/>
          <w:kern w:val="36"/>
          <w:sz w:val="28"/>
          <w:szCs w:val="28"/>
        </w:rPr>
      </w:pPr>
    </w:p>
    <w:p w14:paraId="46577CDF" w14:textId="77777777" w:rsidR="00AC4075" w:rsidRDefault="00AC4075" w:rsidP="00C04811">
      <w:pPr>
        <w:spacing w:before="120" w:after="120"/>
        <w:ind w:firstLine="709"/>
        <w:jc w:val="both"/>
        <w:outlineLvl w:val="0"/>
        <w:rPr>
          <w:b/>
          <w:bCs/>
          <w:kern w:val="36"/>
          <w:sz w:val="28"/>
          <w:szCs w:val="28"/>
        </w:rPr>
      </w:pPr>
    </w:p>
    <w:p w14:paraId="048F3634" w14:textId="58EB4513" w:rsidR="00C04811" w:rsidRPr="005170C9" w:rsidRDefault="00C04811" w:rsidP="00C04811">
      <w:pPr>
        <w:spacing w:before="120" w:after="120"/>
        <w:ind w:firstLine="709"/>
        <w:jc w:val="both"/>
        <w:outlineLvl w:val="0"/>
        <w:rPr>
          <w:b/>
          <w:bCs/>
          <w:i/>
          <w:kern w:val="36"/>
          <w:sz w:val="28"/>
          <w:szCs w:val="28"/>
        </w:rPr>
      </w:pPr>
      <w:r w:rsidRPr="005170C9">
        <w:rPr>
          <w:b/>
          <w:bCs/>
          <w:kern w:val="36"/>
          <w:sz w:val="28"/>
          <w:szCs w:val="28"/>
        </w:rPr>
        <w:t xml:space="preserve">5. </w:t>
      </w:r>
      <w:bookmarkStart w:id="5" w:name="CANGIUOC"/>
      <w:r w:rsidRPr="005170C9">
        <w:rPr>
          <w:b/>
          <w:bCs/>
          <w:kern w:val="36"/>
          <w:sz w:val="28"/>
          <w:szCs w:val="28"/>
        </w:rPr>
        <w:t>HUYỆN CẦN GIUỘC</w:t>
      </w:r>
      <w:bookmarkEnd w:id="5"/>
      <w:r w:rsidRPr="005170C9">
        <w:rPr>
          <w:b/>
          <w:bCs/>
          <w:kern w:val="36"/>
          <w:sz w:val="28"/>
          <w:szCs w:val="28"/>
        </w:rPr>
        <w:t xml:space="preserve">: </w:t>
      </w:r>
      <w:r w:rsidR="000214F2" w:rsidRPr="005170C9">
        <w:rPr>
          <w:b/>
          <w:bCs/>
          <w:kern w:val="36"/>
          <w:sz w:val="28"/>
          <w:szCs w:val="28"/>
        </w:rPr>
        <w:t>Thay thế nội dung</w:t>
      </w:r>
      <w:r w:rsidRPr="005170C9">
        <w:rPr>
          <w:b/>
          <w:bCs/>
          <w:kern w:val="36"/>
          <w:sz w:val="28"/>
          <w:szCs w:val="28"/>
        </w:rPr>
        <w:t xml:space="preserve"> sau: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85"/>
        <w:gridCol w:w="2966"/>
        <w:gridCol w:w="65"/>
        <w:gridCol w:w="4448"/>
        <w:gridCol w:w="988"/>
        <w:gridCol w:w="988"/>
        <w:gridCol w:w="1130"/>
        <w:gridCol w:w="1071"/>
        <w:gridCol w:w="985"/>
        <w:gridCol w:w="1162"/>
      </w:tblGrid>
      <w:tr w:rsidR="00C04811" w:rsidRPr="005170C9" w14:paraId="7213A5ED" w14:textId="77777777" w:rsidTr="004A4B40">
        <w:trPr>
          <w:trHeight w:val="525"/>
          <w:tblHeader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051F09CA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bookmarkStart w:id="6" w:name="RANGE!B1:M427"/>
            <w:r w:rsidRPr="005170C9">
              <w:rPr>
                <w:b/>
                <w:bCs/>
              </w:rPr>
              <w:t>STT</w:t>
            </w:r>
            <w:bookmarkEnd w:id="6"/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12C733E5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TÊN ĐƯỜNG</w:t>
            </w:r>
          </w:p>
        </w:tc>
        <w:tc>
          <w:tcPr>
            <w:tcW w:w="1504" w:type="pct"/>
            <w:vMerge w:val="restart"/>
            <w:shd w:val="clear" w:color="auto" w:fill="FFFFFF" w:themeFill="background1"/>
            <w:vAlign w:val="center"/>
            <w:hideMark/>
          </w:tcPr>
          <w:p w14:paraId="7F1EA3CA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ĐOẠN TỪ  . . .  ĐẾN  HẾT</w:t>
            </w:r>
          </w:p>
        </w:tc>
        <w:tc>
          <w:tcPr>
            <w:tcW w:w="2138" w:type="pct"/>
            <w:gridSpan w:val="6"/>
            <w:shd w:val="clear" w:color="auto" w:fill="FFFFFF" w:themeFill="background1"/>
            <w:vAlign w:val="center"/>
            <w:hideMark/>
          </w:tcPr>
          <w:p w14:paraId="557E8726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ĐƠN GIÁ (đồng/m</w:t>
            </w:r>
            <w:r w:rsidRPr="005170C9">
              <w:rPr>
                <w:b/>
                <w:bCs/>
                <w:vertAlign w:val="superscript"/>
              </w:rPr>
              <w:t>2</w:t>
            </w:r>
            <w:r w:rsidRPr="005170C9">
              <w:rPr>
                <w:b/>
                <w:bCs/>
              </w:rPr>
              <w:t>) </w:t>
            </w:r>
          </w:p>
        </w:tc>
      </w:tr>
      <w:tr w:rsidR="00C04811" w:rsidRPr="005170C9" w14:paraId="1EF2ECD0" w14:textId="77777777" w:rsidTr="004A4B40">
        <w:trPr>
          <w:trHeight w:val="315"/>
          <w:tblHeader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76D16F3A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5BA50745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1504" w:type="pct"/>
            <w:vMerge/>
            <w:shd w:val="clear" w:color="auto" w:fill="FFFFFF" w:themeFill="background1"/>
            <w:vAlign w:val="center"/>
            <w:hideMark/>
          </w:tcPr>
          <w:p w14:paraId="6514BE00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1050" w:type="pct"/>
            <w:gridSpan w:val="3"/>
            <w:shd w:val="clear" w:color="auto" w:fill="FFFFFF" w:themeFill="background1"/>
            <w:noWrap/>
            <w:vAlign w:val="bottom"/>
            <w:hideMark/>
          </w:tcPr>
          <w:p w14:paraId="67CA0154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THỊ TRẤN</w:t>
            </w:r>
          </w:p>
        </w:tc>
        <w:tc>
          <w:tcPr>
            <w:tcW w:w="1088" w:type="pct"/>
            <w:gridSpan w:val="3"/>
            <w:shd w:val="clear" w:color="auto" w:fill="FFFFFF" w:themeFill="background1"/>
            <w:noWrap/>
            <w:vAlign w:val="bottom"/>
            <w:hideMark/>
          </w:tcPr>
          <w:p w14:paraId="4BA1F2F8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XÃ</w:t>
            </w:r>
          </w:p>
        </w:tc>
      </w:tr>
      <w:tr w:rsidR="00C04811" w:rsidRPr="005170C9" w14:paraId="674CF1A9" w14:textId="77777777" w:rsidTr="004A4B40">
        <w:trPr>
          <w:trHeight w:val="228"/>
          <w:tblHeader/>
        </w:trPr>
        <w:tc>
          <w:tcPr>
            <w:tcW w:w="333" w:type="pct"/>
            <w:vMerge/>
            <w:shd w:val="clear" w:color="auto" w:fill="FFFFFF" w:themeFill="background1"/>
            <w:noWrap/>
            <w:vAlign w:val="center"/>
          </w:tcPr>
          <w:p w14:paraId="68739D6F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</w:tcPr>
          <w:p w14:paraId="366B9C2B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1504" w:type="pct"/>
            <w:vMerge/>
            <w:shd w:val="clear" w:color="auto" w:fill="FFFFFF" w:themeFill="background1"/>
            <w:vAlign w:val="center"/>
          </w:tcPr>
          <w:p w14:paraId="5952E63A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5C571948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CHN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1471D3A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CLN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6DD23244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NTS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33DF512A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CHN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193998D8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CLN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51A94F1D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NTS</w:t>
            </w:r>
          </w:p>
        </w:tc>
      </w:tr>
      <w:tr w:rsidR="00C04811" w:rsidRPr="005170C9" w14:paraId="428C78C1" w14:textId="77777777" w:rsidTr="004A4B40">
        <w:trPr>
          <w:trHeight w:val="315"/>
        </w:trPr>
        <w:tc>
          <w:tcPr>
            <w:tcW w:w="2862" w:type="pct"/>
            <w:gridSpan w:val="4"/>
            <w:shd w:val="clear" w:color="auto" w:fill="FFFFFF" w:themeFill="background1"/>
            <w:noWrap/>
            <w:vAlign w:val="center"/>
            <w:hideMark/>
          </w:tcPr>
          <w:p w14:paraId="0DDFD057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PHẦN I: VỊ TRÍ TIẾP GIÁP ĐƯỜNG GIAO THÔNG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5E485B51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18E417BB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016F2A98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20C1AB8A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40DE87F4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3412712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</w:tr>
      <w:tr w:rsidR="00C04811" w:rsidRPr="005170C9" w14:paraId="464F464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20160CD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A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9EB6666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QUỐC LỘ (QL)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6C42D4C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6F0A9911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049F26ED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noWrap/>
            <w:vAlign w:val="bottom"/>
            <w:hideMark/>
          </w:tcPr>
          <w:p w14:paraId="68A50E6A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noWrap/>
            <w:vAlign w:val="bottom"/>
            <w:hideMark/>
          </w:tcPr>
          <w:p w14:paraId="1F26DAD1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noWrap/>
            <w:vAlign w:val="bottom"/>
            <w:hideMark/>
          </w:tcPr>
          <w:p w14:paraId="30A54364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noWrap/>
            <w:vAlign w:val="bottom"/>
            <w:hideMark/>
          </w:tcPr>
          <w:p w14:paraId="4F172766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51E97656" w14:textId="77777777" w:rsidTr="004A4B40">
        <w:trPr>
          <w:trHeight w:val="787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6A46E90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3D6795D4" w14:textId="77777777" w:rsidR="00C04811" w:rsidRPr="005170C9" w:rsidRDefault="00C04811" w:rsidP="009F779C">
            <w:pPr>
              <w:shd w:val="clear" w:color="auto" w:fill="FFFFFF"/>
            </w:pPr>
            <w:r w:rsidRPr="005170C9">
              <w:t>QL 50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9EBB46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Ranh TP - Ngã ba Tân Kim kéo dài thêm 100m về phía Cần Giuộc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2743A04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FE2958D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29023DA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EBC561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2A4049F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7F6146E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2412B056" w14:textId="77777777" w:rsidTr="004A4B40">
        <w:trPr>
          <w:trHeight w:val="68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046DB576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7FD718C6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9DE6AD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Cách ngã ba đường Nguyễn Thái Bình 100m (về phía Thành phố) - Cầu Cần Giuộc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4B6F275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9805FAC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CE33C47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248C2DC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30C44DA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75E317B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3D4B3488" w14:textId="77777777" w:rsidTr="004A4B40">
        <w:trPr>
          <w:trHeight w:val="418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7C03A4B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32D1DEC9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85C9FC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Cầu Cần Giuộc - Ngã ba tuyến tránh QL 50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469AE0A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546AA4B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2FFF855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20E69CB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4A17B98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0B364D9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7F9A3D12" w14:textId="77777777" w:rsidTr="004A4B40">
        <w:trPr>
          <w:trHeight w:val="593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092B125C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546C1BCD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273732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ba Kế Mỹ kéo dài 100m về 2 phía (Cần Đước, Cần Giuộc)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2152CF5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16A76A9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C57326C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8362AF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11BBF8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090019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54355827" w14:textId="77777777" w:rsidTr="004A4B40">
        <w:trPr>
          <w:trHeight w:val="563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5B25CA5B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53D0F7C6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2BE444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Cách ngã tư Chợ trạm 150m - hết ranh Cần Giuộc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84EB129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DEF4969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FE020FB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45DFCF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4BDBF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E761CA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7C13F45F" w14:textId="77777777" w:rsidTr="004A4B40">
        <w:trPr>
          <w:trHeight w:val="316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1D83C03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6270BA1E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9A0F21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Các đoạn 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E73D9A8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D71ED8E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6B32D2A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2D8702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453AED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96613D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44F2CC84" w14:textId="77777777" w:rsidTr="004A4B40">
        <w:trPr>
          <w:trHeight w:val="591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2492D57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301471A1" w14:textId="77777777" w:rsidR="00C04811" w:rsidRPr="005170C9" w:rsidRDefault="00C04811" w:rsidP="009F779C">
            <w:pPr>
              <w:shd w:val="clear" w:color="auto" w:fill="FFFFFF"/>
            </w:pPr>
            <w:r w:rsidRPr="005170C9">
              <w:t>Tuyến tránh QL 50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B57EBD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 50 kéo dài 100m (phía Tân Kim cũ và Trường Bình cũ)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6FF02A7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01583F4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47405D3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521055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7BA831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294486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0C1D4B0C" w14:textId="77777777" w:rsidTr="004A4B40">
        <w:trPr>
          <w:trHeight w:val="441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319CD073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67F5A637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5F66F0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835A kéo dài 100m (về hai phía)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A0E8B0D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AF9694F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D49D1A4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73FC678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351C95E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24AFECD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4FE77D41" w14:textId="77777777" w:rsidTr="004A4B40">
        <w:trPr>
          <w:trHeight w:val="76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5AD4D084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31504AE5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055FF1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E2815A2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2D2C07E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A2F770A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09F6AF9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7BB48E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46E8112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350F4DDA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EBD1042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B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625B887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 xml:space="preserve">ĐƯỜNG TỈNH (ĐT) 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024D2F5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FBDD884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1284627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11805EE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1A86B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52D36A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29624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18C628BD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272A7B9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23D31536" w14:textId="77777777" w:rsidR="00C04811" w:rsidRPr="005170C9" w:rsidRDefault="00C04811" w:rsidP="009F779C">
            <w:pPr>
              <w:shd w:val="clear" w:color="auto" w:fill="FFFFFF"/>
            </w:pPr>
            <w:r w:rsidRPr="005170C9">
              <w:t>ĐT 835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3E1808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năm mũi tàu – Ngã tư Tuyến tránh Quốc lộ 50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D0D6316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59F0FF1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2337F4B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3CA74C1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791E10B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11738BC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24A12196" w14:textId="77777777" w:rsidTr="004A4B40">
        <w:trPr>
          <w:trHeight w:val="515"/>
        </w:trPr>
        <w:tc>
          <w:tcPr>
            <w:tcW w:w="333" w:type="pct"/>
            <w:vMerge/>
            <w:shd w:val="clear" w:color="auto" w:fill="FFFFFF" w:themeFill="background1"/>
            <w:noWrap/>
            <w:vAlign w:val="center"/>
          </w:tcPr>
          <w:p w14:paraId="05158D2A" w14:textId="77777777" w:rsidR="00C04811" w:rsidRPr="005170C9" w:rsidRDefault="00C04811" w:rsidP="009F779C">
            <w:pPr>
              <w:shd w:val="clear" w:color="auto" w:fill="FFFFFF"/>
              <w:jc w:val="center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</w:tcPr>
          <w:p w14:paraId="26D54812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5F3A9CC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tư Tuyến tránh Quốc lộ 50 – hết ranh Thị trấn Cần Giuộc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69D47A5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AD27E7A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384AD9A0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2A8B97A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4845DB4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3AFA05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27261EE4" w14:textId="77777777" w:rsidTr="004A4B40">
        <w:trPr>
          <w:trHeight w:val="94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54924B1C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0B58664A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958D4B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ba Mỹ Lộc (giáp ĐH 20) kéo dài 100m về 2 phía (về phía Cần Giuộc và Ngã tư Xoài Đôi)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FE4396E" w14:textId="77777777" w:rsidR="00C04811" w:rsidRPr="005170C9" w:rsidRDefault="00C04811" w:rsidP="009F779C">
            <w:pPr>
              <w:shd w:val="clear" w:color="auto" w:fill="FFFFFF"/>
              <w:jc w:val="right"/>
              <w:rPr>
                <w:i/>
                <w:sz w:val="22"/>
                <w:szCs w:val="22"/>
              </w:rPr>
            </w:pPr>
            <w:r w:rsidRPr="005170C9">
              <w:rPr>
                <w:i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17C1478" w14:textId="77777777" w:rsidR="00C04811" w:rsidRPr="005170C9" w:rsidRDefault="00C04811" w:rsidP="009F779C">
            <w:pPr>
              <w:shd w:val="clear" w:color="auto" w:fill="FFFFFF"/>
              <w:jc w:val="right"/>
              <w:rPr>
                <w:i/>
                <w:sz w:val="22"/>
                <w:szCs w:val="22"/>
              </w:rPr>
            </w:pPr>
            <w:r w:rsidRPr="005170C9">
              <w:rPr>
                <w:i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029FB77" w14:textId="77777777" w:rsidR="00C04811" w:rsidRPr="005170C9" w:rsidRDefault="00C04811" w:rsidP="009F779C">
            <w:pPr>
              <w:shd w:val="clear" w:color="auto" w:fill="FFFFFF"/>
              <w:jc w:val="right"/>
              <w:rPr>
                <w:i/>
                <w:sz w:val="22"/>
                <w:szCs w:val="22"/>
              </w:rPr>
            </w:pPr>
            <w:r w:rsidRPr="005170C9">
              <w:rPr>
                <w:i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5A0BC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27503C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E1E30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43F0D064" w14:textId="77777777" w:rsidTr="004A4B40">
        <w:trPr>
          <w:trHeight w:val="170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7C7BE532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38149D3C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9E0DA3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ba Mỹ Lộc (giáp ĐT 835B) kéo dài 100m về 2 phía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21F6A0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A32B14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5C7055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F24EF0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6F325F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903DA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5B1DB1E4" w14:textId="77777777" w:rsidTr="004A4B40">
        <w:trPr>
          <w:trHeight w:val="74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08776054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66B71B61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9A2402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08462A1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1C86605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FFEBC1D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A8371E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FB6D00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356FC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219D176D" w14:textId="77777777" w:rsidTr="004A4B40">
        <w:trPr>
          <w:trHeight w:val="678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1D3E53B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7B1D7B4C" w14:textId="77777777" w:rsidR="00C04811" w:rsidRPr="005170C9" w:rsidRDefault="00C04811" w:rsidP="009F779C">
            <w:pPr>
              <w:shd w:val="clear" w:color="auto" w:fill="FFFFFF"/>
            </w:pPr>
            <w:r w:rsidRPr="005170C9">
              <w:t>ĐT 835B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3510162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tư Phước Lý kéo dài 100m về 2 phía (Long Thượng và Phước Lý)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52FE16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  <w:p w14:paraId="58E77F4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40A32C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  <w:p w14:paraId="564B361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E67E2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  <w:p w14:paraId="1263A58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13D14E0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FAA7E2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2AB5F5A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5AAE7D97" w14:textId="77777777" w:rsidTr="004A4B40">
        <w:trPr>
          <w:trHeight w:val="560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229886B1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507402D3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D9D404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Cầu Long Thượng kéo dài 500m về phía UBND xã Long Thượng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4B7C5A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92653A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E654D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F56057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21C527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39372F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567B42FE" w14:textId="77777777" w:rsidTr="004A4B40">
        <w:trPr>
          <w:trHeight w:val="596"/>
        </w:trPr>
        <w:tc>
          <w:tcPr>
            <w:tcW w:w="333" w:type="pct"/>
            <w:vMerge/>
            <w:shd w:val="clear" w:color="auto" w:fill="FFFFFF" w:themeFill="background1"/>
            <w:vAlign w:val="center"/>
          </w:tcPr>
          <w:p w14:paraId="73150077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</w:tcPr>
          <w:p w14:paraId="07BFC3AE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62C293CB" w14:textId="77777777" w:rsidR="00C04811" w:rsidRPr="00B739A8" w:rsidRDefault="00C04811" w:rsidP="009F779C">
            <w:pPr>
              <w:jc w:val="both"/>
              <w:rPr>
                <w:bCs/>
                <w:iCs/>
              </w:rPr>
            </w:pPr>
            <w:r w:rsidRPr="00B739A8">
              <w:rPr>
                <w:bCs/>
                <w:iCs/>
              </w:rPr>
              <w:t xml:space="preserve">Ngã ba Mỹ Lộc (giáp ĐT 835) kéo dài 100m 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5DACCB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490EB27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53E2754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31B9CE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403AB14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26B05A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6E185362" w14:textId="77777777" w:rsidTr="004A4B40">
        <w:trPr>
          <w:trHeight w:val="353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51C5F2CC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320064DC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42A233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F95BFE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EF019B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C16A99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C74DD3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A57A5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F78F3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1D53249D" w14:textId="77777777" w:rsidTr="004A4B40">
        <w:trPr>
          <w:trHeight w:val="594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3643C9D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61A32507" w14:textId="77777777" w:rsidR="00C04811" w:rsidRPr="005170C9" w:rsidRDefault="00C04811" w:rsidP="009F779C">
            <w:pPr>
              <w:shd w:val="clear" w:color="auto" w:fill="FFFFFF"/>
            </w:pPr>
            <w:r w:rsidRPr="005170C9">
              <w:t>ĐT 826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AD07B4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Ranh Tp.HCM - Ngã tư Phước Lý kéo dài 100m về phía cầu Tràm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B15FE5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5CAA47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A1391A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BC70D7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E5C02E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AE8BAC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2B8283AD" w14:textId="77777777" w:rsidTr="004A4B40">
        <w:trPr>
          <w:trHeight w:val="281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19B06238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1EB4C74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84CB1F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154817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1F85EB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05594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E358BA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73BB1E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825C1A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7935D77A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902482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797FFB9" w14:textId="77777777" w:rsidR="00C04811" w:rsidRPr="005170C9" w:rsidRDefault="00C04811" w:rsidP="009F779C">
            <w:pPr>
              <w:shd w:val="clear" w:color="auto" w:fill="FFFFFF"/>
            </w:pPr>
            <w:r w:rsidRPr="005170C9">
              <w:t>Nguyễn Thái Bình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D3A557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năm Mũi Tàu – Ngã ba Nguyễn Thái Bình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1ECA5FE" w14:textId="77777777" w:rsidR="00C04811" w:rsidRPr="00B739A8" w:rsidRDefault="00C04811" w:rsidP="009F779C">
            <w:pPr>
              <w:shd w:val="clear" w:color="auto" w:fill="FFFFFF"/>
              <w:jc w:val="right"/>
              <w:rPr>
                <w:iCs/>
                <w:sz w:val="22"/>
                <w:szCs w:val="22"/>
              </w:rPr>
            </w:pPr>
            <w:r w:rsidRPr="00B739A8">
              <w:rPr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EA8E839" w14:textId="77777777" w:rsidR="00C04811" w:rsidRPr="00B739A8" w:rsidRDefault="00C04811" w:rsidP="009F779C">
            <w:pPr>
              <w:shd w:val="clear" w:color="auto" w:fill="FFFFFF"/>
              <w:jc w:val="right"/>
              <w:rPr>
                <w:iCs/>
                <w:sz w:val="22"/>
                <w:szCs w:val="22"/>
              </w:rPr>
            </w:pPr>
            <w:r w:rsidRPr="00B739A8">
              <w:rPr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0E1C293" w14:textId="77777777" w:rsidR="00C04811" w:rsidRPr="00B739A8" w:rsidRDefault="00C04811" w:rsidP="009F779C">
            <w:pPr>
              <w:shd w:val="clear" w:color="auto" w:fill="FFFFFF"/>
              <w:jc w:val="right"/>
              <w:rPr>
                <w:iCs/>
                <w:sz w:val="22"/>
                <w:szCs w:val="22"/>
              </w:rPr>
            </w:pPr>
            <w:r w:rsidRPr="00B739A8">
              <w:rPr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2FF2628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0B9FEA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7A6B15F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49B798E0" w14:textId="77777777" w:rsidTr="004A4B40">
        <w:trPr>
          <w:trHeight w:val="461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219864B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5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6E5CDB5B" w14:textId="77777777" w:rsidR="00C04811" w:rsidRPr="005170C9" w:rsidRDefault="00C04811" w:rsidP="009F779C">
            <w:pPr>
              <w:shd w:val="clear" w:color="auto" w:fill="FFFFFF"/>
            </w:pPr>
            <w:r w:rsidRPr="005170C9">
              <w:t>ĐT 826C (HL 12)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B581D3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Cầu Rạch Dơi (TPHCM) – Thất Cao Đài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E654A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EE7FF0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52F39A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FC3CFE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60AA94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20DE28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33E3B755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2370A8B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34041D36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CE1801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UBND xã Long Hậu 100m về hai phía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1FB427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F32198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00A871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EED73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686B94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97DA30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1E17D3AC" w14:textId="77777777" w:rsidTr="004A4B40">
        <w:trPr>
          <w:trHeight w:val="630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41FCFA6A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211F99BD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459AA5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ba Tân Thanh kéo dài 100m về 2 phía (Phước Vĩnh Tây – Long Hậu)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EE8E52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7AB2A2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C7D347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A51D32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01F566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D42FE0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5CE8E5D6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132024C9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532FE871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FF5247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Nhà lồng Chợ núi 100m về 2 phía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A840A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69D19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3E554D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FF4D20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E2A8E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1BA8E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0431583A" w14:textId="77777777" w:rsidTr="004A4B40">
        <w:trPr>
          <w:trHeight w:val="557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6DC61D67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6462F06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2AC8BB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tư Đông Thạnh kéo dài 200m về 2 phía (cầu ông Hiếu và Phước Vĩnh Tây)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079849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0E1424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CB9073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155DBB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5DBA7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6A4327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2D3F3562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74125DBE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7FA33675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36D313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F052D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4AB5A8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CBDAB9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36B931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0F5F89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74FD8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422F09E8" w14:textId="77777777" w:rsidTr="004A4B40">
        <w:trPr>
          <w:trHeight w:val="630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6CEFB2B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6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42A6EBB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 xml:space="preserve">ĐT 830 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8ADCD5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4 Đông Thạnh – Kéo dài 200m về 2 phía (Long Phụng và Tân Tập)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EAB076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247C5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67ED27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A5D83A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091CA0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4007F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6C0EAD45" w14:textId="77777777" w:rsidTr="004A4B40">
        <w:trPr>
          <w:trHeight w:val="697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219BDF0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73C6D50B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2DE8033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Trường Tiểu học Tân Tập - Cổng UBND xã Tân Tập kéo dài đến Khu TĐC Tân Tập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8D0A83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7D1AE7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021E70A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64D3BE2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2A33E7E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245500D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2ACE2EE0" w14:textId="77777777" w:rsidTr="004A4B40">
        <w:trPr>
          <w:trHeight w:val="630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0A1A167F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25DDC54E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7E6F98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tư chợ Trạm kéo dài 50m về 2 phía theo ĐT 830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2FFB91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76C63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42A407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3F6F3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3F248F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0E636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1541C7A4" w14:textId="77777777" w:rsidTr="004A4B40">
        <w:trPr>
          <w:trHeight w:val="311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42E90EC8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01E8EC78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FC47AF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ba Phước Thành (xã Thuận Thành) kéo dài 50 m về 2 phía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FADC7C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8D6AFD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F2446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DA74D0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643E3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57143C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76799774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1794A7C9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3CF58F41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385842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42BE0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257272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4853ED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6C8586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EF45E4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FD0C09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3113C173" w14:textId="77777777" w:rsidTr="004A4B40">
        <w:trPr>
          <w:trHeight w:val="254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1B4303B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C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8AB2145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ĐƯỜNG HUYỆN (ĐH)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8284C1B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CFC5AD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83591F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A2DA2D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3CD2A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0F0281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83E822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7E77476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DF12F5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8B29EB3" w14:textId="77777777" w:rsidR="00C04811" w:rsidRPr="005170C9" w:rsidRDefault="00C04811" w:rsidP="009F779C">
            <w:pPr>
              <w:shd w:val="clear" w:color="auto" w:fill="FFFFFF"/>
            </w:pPr>
            <w:r w:rsidRPr="005170C9">
              <w:t>HL 19 (ĐT 830 cũ)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77EF2B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đến ranh huyện Cần Đước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C3277C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72AD01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07DA2F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EE11EA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D6155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A25FD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13FB99A4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40FA7B2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645461DC" w14:textId="77777777" w:rsidR="00C04811" w:rsidRPr="005170C9" w:rsidRDefault="00C04811" w:rsidP="009F779C">
            <w:pPr>
              <w:shd w:val="clear" w:color="auto" w:fill="FFFFFF"/>
            </w:pPr>
            <w:r w:rsidRPr="005170C9">
              <w:t>ĐH 11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43B201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Cách ngã ba Tân Kim 100m - QL 50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B4A22A3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61FA7B9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7723C40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647E272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6B032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409E4CF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59B68C59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3641F05C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1AAED3B7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FFCC23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Đoạn 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EB45ED2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8A69520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9B3C99D" w14:textId="77777777" w:rsidR="00C04811" w:rsidRPr="00B739A8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B739A8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14A4F7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AD79AB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1C573C7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4C5DD82E" w14:textId="77777777" w:rsidTr="004A4B40">
        <w:trPr>
          <w:trHeight w:val="302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4B330F3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00DCA05C" w14:textId="77777777" w:rsidR="00C04811" w:rsidRPr="005170C9" w:rsidRDefault="00C04811" w:rsidP="009F779C">
            <w:pPr>
              <w:shd w:val="clear" w:color="auto" w:fill="FFFFFF"/>
            </w:pPr>
            <w:r w:rsidRPr="005170C9">
              <w:t>ĐH 20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B008CF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ba Mỹ Lộc (ĐT 835A) kéo dài 50m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F2BB0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A297C4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4907D0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618CD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083550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96254D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11D67E5F" w14:textId="77777777" w:rsidTr="004A4B40">
        <w:trPr>
          <w:trHeight w:val="630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473B4456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47B97919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167967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ba Phước Thành xã Thuận Thành (ĐT 830) kéo dài 50m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E0419A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E595EB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59318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71BE84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4ABDDB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065861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72F98959" w14:textId="77777777" w:rsidTr="004A4B40">
        <w:trPr>
          <w:trHeight w:val="19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6CBABDB4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530C8F43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3E0D45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33E96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318BE2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74377C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2579C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6117C7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7DFE2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ECEFA5F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6A17125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226985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ĐH còn lại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DAF6FE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E64445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79E6E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3F7C94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3F1FF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5DF5B3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4BA6C0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53BAF0CC" w14:textId="77777777" w:rsidTr="004A4B40">
        <w:trPr>
          <w:trHeight w:val="630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0567E056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D16043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- Các xã Phước Lý, Long Thượng.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0AC2B3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8038F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BB0F16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E2B054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375E8A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D6B3E8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64AEEE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BFF2F9E" w14:textId="77777777" w:rsidTr="004A4B40">
        <w:trPr>
          <w:trHeight w:val="94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45B4B1C1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0140551" w14:textId="77777777" w:rsidR="00C04811" w:rsidRPr="005170C9" w:rsidRDefault="00C04811" w:rsidP="00247A9E">
            <w:pPr>
              <w:shd w:val="clear" w:color="auto" w:fill="FFFFFF"/>
              <w:spacing w:before="60" w:after="60"/>
              <w:jc w:val="both"/>
            </w:pPr>
            <w:r w:rsidRPr="005170C9">
              <w:t>- Các xã Phước Hậu, Mỹ Lộc, Long An, Thuận Thành, Phước Lâm và Long Hậu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B1CC3D9" w14:textId="77777777" w:rsidR="00C04811" w:rsidRPr="005170C9" w:rsidRDefault="00C04811" w:rsidP="00247A9E">
            <w:pPr>
              <w:shd w:val="clear" w:color="auto" w:fill="FFFFFF"/>
              <w:spacing w:before="60" w:after="60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9924A59" w14:textId="77777777" w:rsidR="00C04811" w:rsidRPr="005170C9" w:rsidRDefault="00C04811" w:rsidP="00247A9E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C3B3575" w14:textId="77777777" w:rsidR="00C04811" w:rsidRPr="005170C9" w:rsidRDefault="00C04811" w:rsidP="00247A9E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67ED6E6" w14:textId="77777777" w:rsidR="00C04811" w:rsidRPr="005170C9" w:rsidRDefault="00C04811" w:rsidP="00247A9E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B06DFBD" w14:textId="77777777" w:rsidR="00C04811" w:rsidRPr="005170C9" w:rsidRDefault="00C04811" w:rsidP="00247A9E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1C2399D" w14:textId="77777777" w:rsidR="00C04811" w:rsidRPr="005170C9" w:rsidRDefault="00C04811" w:rsidP="00247A9E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32921B6" w14:textId="77777777" w:rsidR="00C04811" w:rsidRPr="005170C9" w:rsidRDefault="00C04811" w:rsidP="00247A9E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62C4CDA" w14:textId="77777777" w:rsidTr="004A4B40">
        <w:trPr>
          <w:trHeight w:val="253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57D27479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FCB2903" w14:textId="77777777" w:rsidR="00C04811" w:rsidRPr="005170C9" w:rsidRDefault="00C04811" w:rsidP="00247A9E">
            <w:pPr>
              <w:shd w:val="clear" w:color="auto" w:fill="FFFFFF"/>
              <w:spacing w:before="60" w:after="60"/>
              <w:jc w:val="both"/>
            </w:pPr>
            <w:r w:rsidRPr="005170C9">
              <w:t>- Các xã Tân Tập, Phước Vĩnh Đông, Phước Vĩnh Tây, Đông Thạnh, Phước Lại và Long Phụng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FF136DF" w14:textId="77777777" w:rsidR="00C04811" w:rsidRPr="005170C9" w:rsidRDefault="00C04811" w:rsidP="00247A9E">
            <w:pPr>
              <w:shd w:val="clear" w:color="auto" w:fill="FFFFFF"/>
              <w:spacing w:before="60" w:after="60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3D3009A" w14:textId="77777777" w:rsidR="00C04811" w:rsidRPr="005170C9" w:rsidRDefault="00C04811" w:rsidP="00247A9E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0CAC387" w14:textId="77777777" w:rsidR="00C04811" w:rsidRPr="005170C9" w:rsidRDefault="00C04811" w:rsidP="00247A9E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DBBD2A2" w14:textId="77777777" w:rsidR="00C04811" w:rsidRPr="005170C9" w:rsidRDefault="00C04811" w:rsidP="00247A9E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98C5A5B" w14:textId="77777777" w:rsidR="00C04811" w:rsidRPr="005170C9" w:rsidRDefault="00C04811" w:rsidP="00247A9E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873362B" w14:textId="77777777" w:rsidR="00C04811" w:rsidRPr="005170C9" w:rsidRDefault="00C04811" w:rsidP="00247A9E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6F1D2AE" w14:textId="77777777" w:rsidR="00C04811" w:rsidRPr="005170C9" w:rsidRDefault="00C04811" w:rsidP="00247A9E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F50F46B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4C8D39C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5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60EDBD43" w14:textId="77777777" w:rsidR="00C04811" w:rsidRPr="005170C9" w:rsidRDefault="00C04811" w:rsidP="009F779C">
            <w:pPr>
              <w:shd w:val="clear" w:color="auto" w:fill="FFFFFF"/>
            </w:pPr>
            <w:r w:rsidRPr="005170C9">
              <w:t>Đường Trần Thị Tám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B82A1DD" w14:textId="77777777" w:rsidR="00C04811" w:rsidRPr="00247A9E" w:rsidRDefault="00C04811" w:rsidP="00247A9E">
            <w:pPr>
              <w:shd w:val="clear" w:color="auto" w:fill="FFFFFF"/>
              <w:spacing w:before="60" w:after="60"/>
              <w:jc w:val="both"/>
            </w:pPr>
            <w:r w:rsidRPr="00247A9E">
              <w:t>ĐT 835B - Ranh TP.HCM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D884BA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0CC85D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136658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EE2250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4B3DC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322F65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F6370CD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1FBD8909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453EE1C8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8688263" w14:textId="77777777" w:rsidR="00C04811" w:rsidRPr="00247A9E" w:rsidRDefault="00C04811" w:rsidP="00247A9E">
            <w:pPr>
              <w:shd w:val="clear" w:color="auto" w:fill="FFFFFF"/>
              <w:spacing w:before="60" w:after="60"/>
              <w:jc w:val="both"/>
            </w:pPr>
            <w:r w:rsidRPr="00247A9E">
              <w:t>ĐT 835B - Đường Bờ Đai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C5EC37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A7C97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8D56D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EE0148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58128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70A40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7A581DE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4EB3AE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F3F358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Tân Điền - Quy Đức (ĐH 14)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6F5BA8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Cầu Tân Điền - Ranh TP.HCM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C01031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DE0588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2B2193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57D9CA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EEFBEC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E7709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28E5B66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7373DD7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7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3F030FF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ấp 3 (Long Hậu - Hiệp Phước)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3876CE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Cầu Bà Đằng - Hiệp Phước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D6B0B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EA8F9A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37F167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D8D010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56D862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5C005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5E76AAD5" w14:textId="77777777" w:rsidTr="004A4B40">
        <w:trPr>
          <w:trHeight w:val="363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3A55412E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73B2557A" w14:textId="77777777" w:rsidR="00C04811" w:rsidRPr="005170C9" w:rsidRDefault="00C04811" w:rsidP="009F779C">
            <w:pPr>
              <w:shd w:val="clear" w:color="auto" w:fill="FFFFFF"/>
              <w:jc w:val="both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B862C5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561068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643ACC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D490C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67D676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3F473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409290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E94B96C" w14:textId="77777777" w:rsidTr="004A4B40">
        <w:trPr>
          <w:trHeight w:val="630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0984925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8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3DEDADE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Phạm Văn Tài</w:t>
            </w:r>
          </w:p>
          <w:p w14:paraId="623447A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AADFDB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Từ Bến phà ngược về 500m (khu vực trung tâm xã)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FEABE0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B88F20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FB8D39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09985B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CAAC89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EDE3B4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20FC258" w14:textId="77777777" w:rsidTr="004A4B40">
        <w:trPr>
          <w:trHeight w:val="184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7A9A1CE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0552C9DF" w14:textId="77777777" w:rsidR="00C04811" w:rsidRPr="005170C9" w:rsidRDefault="00C04811" w:rsidP="009F779C">
            <w:pPr>
              <w:shd w:val="clear" w:color="auto" w:fill="FFFFFF"/>
              <w:jc w:val="both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417134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Đoạn 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44C600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10C5AA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1FDE93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4E9DB0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A8527E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159EE1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486195B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19F899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06DC3E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Thị Nga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E01B6F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2D5A64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957FB1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F491F7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347E35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7E9E17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27B700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02CD79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7879D37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8A719B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Rạch Chim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D91D63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ED5102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ED92C9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C906BD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B858F1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DCF2E7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0372F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04EC2D1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3578A3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05ED32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Bến Kè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0D6366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4F328E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F75E3D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8B27D7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284B1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795739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B8109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0FF4E8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894785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2DA304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Hủ Tíu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779CC6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ĐT. 835B - ĐT 826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6A3A4B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EF3191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F17211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55D21A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0E0191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03088D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0DE9CA1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D73FBB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58B71B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Phước Lâm - Long Thượng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195880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Ranh xã Phước Lâm - Đường Đặng Văn Búp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090C15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C5550E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00CF61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C49EA8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AB842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9E5684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A2FD46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72B735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8F60E2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Kênh 6m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288EEB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Cầu Cống Mới - Ranh xã Phước Lâm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A3ABD7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A8285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C4EE7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A0E800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9524A9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5041F4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10D5CBC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77F3904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15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55F334CF" w14:textId="77777777" w:rsidR="00C04811" w:rsidRPr="005170C9" w:rsidRDefault="00C04811" w:rsidP="009F779C">
            <w:pPr>
              <w:shd w:val="clear" w:color="auto" w:fill="FFFFFF"/>
            </w:pPr>
            <w:r w:rsidRPr="005170C9">
              <w:t>Đường KP 3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E3DBF70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QL 50 - Nguyễn An Ninh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1E62E83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6933721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8B690CE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6EDE01EE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5FCF228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63E2DB8B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C04811" w:rsidRPr="005170C9" w14:paraId="3DDFC5D2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48AB47BA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6DEB8395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F23E33C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Nguyễn An Ninh - Nguyễn Thị Bẹ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ED17B98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57F475D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EE1B01F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132E8056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79FE2C5E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26F91D24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C04811" w:rsidRPr="005170C9" w14:paraId="1C5C4DCB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4CB4D7A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16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50C26E72" w14:textId="77777777" w:rsidR="00C04811" w:rsidRPr="005170C9" w:rsidRDefault="00C04811" w:rsidP="009F779C">
            <w:pPr>
              <w:shd w:val="clear" w:color="auto" w:fill="FFFFFF"/>
            </w:pPr>
            <w:r w:rsidRPr="005170C9">
              <w:t>ĐH Đông Thạnh - Tân Tập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E13F583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830 – Cống Ông Hiếu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EBE8438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1DE34C2F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33EE7A05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5ECBEE93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08C78A9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37FDBD84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</w:tr>
      <w:tr w:rsidR="00C04811" w:rsidRPr="005170C9" w14:paraId="3F0A9158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</w:tcPr>
          <w:p w14:paraId="1C211A3F" w14:textId="77777777" w:rsidR="00C04811" w:rsidRPr="005170C9" w:rsidRDefault="00C04811" w:rsidP="009F779C">
            <w:pPr>
              <w:shd w:val="clear" w:color="auto" w:fill="FFFFFF"/>
              <w:jc w:val="center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</w:tcPr>
          <w:p w14:paraId="3CF8B0E3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2BA6D1AD" w14:textId="77777777" w:rsidR="00C04811" w:rsidRPr="003B179D" w:rsidRDefault="00C04811" w:rsidP="009F779C">
            <w:pPr>
              <w:jc w:val="both"/>
              <w:rPr>
                <w:bCs/>
                <w:iCs/>
                <w:u w:val="single"/>
              </w:rPr>
            </w:pPr>
            <w:r w:rsidRPr="003B179D">
              <w:rPr>
                <w:bCs/>
                <w:iCs/>
              </w:rPr>
              <w:t>Cống Ông Hiếu – Đ. Đê Vĩnh Tân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9C6B230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16AEBB33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48504C3F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B89F9FB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747FE02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6FE854D0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</w:tr>
      <w:tr w:rsidR="00C04811" w:rsidRPr="005170C9" w14:paraId="0C1A0EA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vAlign w:val="center"/>
          </w:tcPr>
          <w:p w14:paraId="1376B87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4C8F3207" w14:textId="77777777" w:rsidR="00C04811" w:rsidRPr="005170C9" w:rsidRDefault="00C04811" w:rsidP="009F779C">
            <w:pPr>
              <w:jc w:val="both"/>
            </w:pPr>
            <w:r w:rsidRPr="005170C9">
              <w:t xml:space="preserve">Đường Huỳnh Văn Tiết 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2C7F01FF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835B - Ranh Hưng Long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1F7C6A1B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2FF58D1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18FEF696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084695DD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16F000B3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10579C76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</w:tr>
      <w:tr w:rsidR="00C04811" w:rsidRPr="005170C9" w14:paraId="66FCFC4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EB0971F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D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7A26F88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CÁC ĐƯỜNG KHÁC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D9D8421" w14:textId="77777777" w:rsidR="00C04811" w:rsidRPr="003B179D" w:rsidRDefault="00C04811" w:rsidP="009F779C">
            <w:pPr>
              <w:shd w:val="clear" w:color="auto" w:fill="FFFFFF"/>
              <w:rPr>
                <w:bCs/>
                <w:iCs/>
              </w:rPr>
            </w:pPr>
            <w:r w:rsidRPr="003B179D">
              <w:rPr>
                <w:bCs/>
                <w:iCs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EE2CA04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D6CE82C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613CF55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105A05C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FE5B0E8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9C072B1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</w:tr>
      <w:tr w:rsidR="00C04811" w:rsidRPr="005170C9" w14:paraId="23EFA3DD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266A23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I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66A8FFF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bCs/>
              </w:rPr>
              <w:t>Các đường có tên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122E5F4" w14:textId="77777777" w:rsidR="00C04811" w:rsidRPr="003B179D" w:rsidRDefault="00C04811" w:rsidP="009F779C">
            <w:pPr>
              <w:shd w:val="clear" w:color="auto" w:fill="FFFFFF"/>
              <w:rPr>
                <w:bCs/>
                <w:iCs/>
              </w:rPr>
            </w:pPr>
            <w:r w:rsidRPr="003B179D">
              <w:rPr>
                <w:bCs/>
                <w:iCs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2DCA3F2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58A60BF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8AE2D2A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D07A3C9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92335DB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6D5D240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</w:tr>
      <w:tr w:rsidR="00C04811" w:rsidRPr="005170C9" w14:paraId="1394E827" w14:textId="77777777" w:rsidTr="004A4B40">
        <w:trPr>
          <w:trHeight w:val="527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B6E1B1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A1332D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Thanh Hà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D91BC32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QL50 – Đường Nguyễn Thái Bình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AED8115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47E084E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2114D9B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1CDB3922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212B90B7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1F5B7B46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C04811" w:rsidRPr="005170C9" w14:paraId="570C97AB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529ACAB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1760220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Lãnh Binh Thái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E05516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Trương  Định - Bến ghe vùng hạ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D11FDB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63E5E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1BBF6E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2FB70F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32A131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02B454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38AC9D0A" w14:textId="77777777" w:rsidTr="004A4B40">
        <w:trPr>
          <w:trHeight w:val="391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192358C9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7C11CC71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1DCF87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Bến ghe vùng hạ - Đường Nguyễn Thị Bẹ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5340E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9268D5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70998F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63E7C2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62D82A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AFA8AD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2A62C1AC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111610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2C4F01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Công trường Phước Lộc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83B56F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783BC1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3D4668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66EE3A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7211D0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C6313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FDF73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15F84C5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9ACBE7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31308E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Trương Định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C48AE6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B57794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5D3E31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CBAFA5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C21A18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13FC44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6592BF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3B757DD8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19491F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BB1C3E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Thống Chế Sĩ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DB5F7F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8F5D63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A277A2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787292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741987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A8350B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ABC78D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361F355F" w14:textId="77777777" w:rsidTr="004A4B40">
        <w:trPr>
          <w:trHeight w:val="297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25698CD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6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5D4D68A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Nguyễn Thị Bảy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DB59AB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Riêng 2 căn nhà đầu góc Lãnh Binh Thái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AFE92C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3521D8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043D58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56478B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A76B21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69AA7A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7481D9D2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664F46B7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0A58C615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AB3C0D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Căn thứ ba - QL50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CF8B35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C05114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973E61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E4F0D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9CF28D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B5F5D0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7C57F54A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348E312B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4E011D68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BD1F00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QL50 - Cầu Chợ mới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FF12C4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23D934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F48476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2E782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675D5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19E2E0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44E2D4FD" w14:textId="77777777" w:rsidTr="004A4B40">
        <w:trPr>
          <w:trHeight w:val="630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556A0DA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7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609B47A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Nguyễn An Ninh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018355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Nguyễn Thị Bảy - Hết ranh bệnh viện đa khoa Cần Giuộc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BC357D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00DE2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FB215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DEAECE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8900D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951742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59DFB882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4D11C474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3DAA681D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D68EF6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Ngã năm mũi tàu kéo dài 150m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DB659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7919E3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86F61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40A833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6258178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688BE5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6EBF30F6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76B62C5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45CEF824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012595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AF942E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78886E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BAB8C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6F40BD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21AD5D9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12EB7A4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0016C33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7C6438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C197D1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Nguyễn Đình Chiểu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8E1B10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Nghĩa Sĩ Cần Giuộc - Sư Viên Ngộ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5513E2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8CAF5A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D3ECF1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D9AE9B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B04D4D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366214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1246333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44BA71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556DBB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Trần Chí Nam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0384E0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B17041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D03D49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700A66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EFDE5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D690F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27735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2A7A5BB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A27419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F0CD0D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Sương Nguyệt Anh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9B4B9C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547A97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93CE71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07B15C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D006A9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406B65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08F09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2A4DB3" w:rsidRPr="005170C9" w14:paraId="75A19777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331C9188" w14:textId="77777777" w:rsidR="002A4DB3" w:rsidRPr="005170C9" w:rsidRDefault="002A4DB3" w:rsidP="009F779C">
            <w:pPr>
              <w:shd w:val="clear" w:color="auto" w:fill="FFFFFF"/>
              <w:jc w:val="center"/>
            </w:pPr>
            <w:r w:rsidRPr="005170C9">
              <w:t>11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6A07EE63" w14:textId="77777777" w:rsidR="002A4DB3" w:rsidRPr="005170C9" w:rsidRDefault="002A4DB3" w:rsidP="009F779C">
            <w:pPr>
              <w:shd w:val="clear" w:color="auto" w:fill="FFFFFF"/>
              <w:jc w:val="both"/>
            </w:pPr>
            <w:r w:rsidRPr="005170C9">
              <w:t>Hồ Văn Long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D513FF4" w14:textId="77777777" w:rsidR="002A4DB3" w:rsidRPr="005170C9" w:rsidRDefault="002A4DB3" w:rsidP="009F779C">
            <w:pPr>
              <w:shd w:val="clear" w:color="auto" w:fill="FFFFFF"/>
              <w:jc w:val="both"/>
            </w:pPr>
            <w:r w:rsidRPr="005170C9">
              <w:t>Trương Định - Trần Chí Nam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10F5460" w14:textId="77777777" w:rsidR="002A4DB3" w:rsidRPr="005170C9" w:rsidRDefault="002A4DB3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424AD76" w14:textId="77777777" w:rsidR="002A4DB3" w:rsidRPr="005170C9" w:rsidRDefault="002A4DB3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E1F3F64" w14:textId="77777777" w:rsidR="002A4DB3" w:rsidRPr="005170C9" w:rsidRDefault="002A4DB3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FCFA9A8" w14:textId="77777777" w:rsidR="002A4DB3" w:rsidRPr="005170C9" w:rsidRDefault="002A4DB3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CAC7310" w14:textId="77777777" w:rsidR="002A4DB3" w:rsidRPr="005170C9" w:rsidRDefault="002A4DB3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EC70F45" w14:textId="77777777" w:rsidR="002A4DB3" w:rsidRPr="005170C9" w:rsidRDefault="002A4DB3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2A4DB3" w:rsidRPr="005170C9" w14:paraId="48F905F9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533CA26C" w14:textId="77777777" w:rsidR="002A4DB3" w:rsidRPr="005170C9" w:rsidRDefault="002A4DB3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582FDC2E" w14:textId="77777777" w:rsidR="002A4DB3" w:rsidRPr="005170C9" w:rsidRDefault="002A4DB3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F1EAD79" w14:textId="77777777" w:rsidR="002A4DB3" w:rsidRPr="005170C9" w:rsidRDefault="002A4DB3" w:rsidP="009F779C">
            <w:pPr>
              <w:shd w:val="clear" w:color="auto" w:fill="FFFFFF"/>
              <w:jc w:val="both"/>
            </w:pPr>
            <w:r w:rsidRPr="005170C9">
              <w:t>Trần Chí Nam - Sương Nguyệt Anh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6F1CFDB" w14:textId="77777777" w:rsidR="002A4DB3" w:rsidRPr="005170C9" w:rsidRDefault="002A4DB3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5BFB051" w14:textId="77777777" w:rsidR="002A4DB3" w:rsidRPr="005170C9" w:rsidRDefault="002A4DB3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5DBF043" w14:textId="77777777" w:rsidR="002A4DB3" w:rsidRPr="005170C9" w:rsidRDefault="002A4DB3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19D1634" w14:textId="77777777" w:rsidR="002A4DB3" w:rsidRPr="005170C9" w:rsidRDefault="002A4DB3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26996E5" w14:textId="77777777" w:rsidR="002A4DB3" w:rsidRPr="005170C9" w:rsidRDefault="002A4DB3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7CE8609" w14:textId="77777777" w:rsidR="002A4DB3" w:rsidRPr="005170C9" w:rsidRDefault="002A4DB3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362E6EF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467014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EA959E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Mỹ Đức Hầu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1EC0EC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800944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946594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ADB52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B075F2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4DB08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1D792F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386DDD8F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E63D40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6C998E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Hữu Thinh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EFCEFD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88A4E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CF8D31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0C79C9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4CFD26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3C8A3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345662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3C15F41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9D9918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AB125C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Sư Viên Ngộ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902806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004019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4BD33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965F51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777CD8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A14253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1E43D7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62700287" w14:textId="77777777" w:rsidTr="004A4B40">
        <w:trPr>
          <w:trHeight w:val="415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3140E5C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15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21BACBB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Nghĩa sĩ Cần Giuộc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6262AF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Riêng 2 căn nhà đầu góc Lãnh Binh Thái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149EB8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BDDE9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B4EABF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428F7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2BA4CF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026FAC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56B96660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7E1DEB8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5CE0945F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EA8D88E" w14:textId="77777777" w:rsidR="00C04811" w:rsidRPr="005170C9" w:rsidRDefault="00C04811" w:rsidP="009F779C">
            <w:pPr>
              <w:shd w:val="clear" w:color="auto" w:fill="FFFFFF"/>
            </w:pPr>
            <w:r w:rsidRPr="005170C9">
              <w:t>Đoạn 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E88837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628822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B164A7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134975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99DEC9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A89777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4562997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1994FA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191D79F" w14:textId="77777777" w:rsidR="00C04811" w:rsidRPr="005170C9" w:rsidRDefault="00C04811" w:rsidP="009F779C">
            <w:pPr>
              <w:shd w:val="clear" w:color="auto" w:fill="FFFFFF"/>
            </w:pPr>
            <w:r w:rsidRPr="005170C9">
              <w:t>Trương Văn Bang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3099E58" w14:textId="77777777" w:rsidR="00C04811" w:rsidRPr="005170C9" w:rsidRDefault="00C04811" w:rsidP="009F779C">
            <w:pPr>
              <w:shd w:val="clear" w:color="auto" w:fill="FFFFFF"/>
            </w:pPr>
            <w:r w:rsidRPr="005170C9">
              <w:t>QL50 – Nguyễn An Ninh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30C568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B61757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4E3C43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0EC8E4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E1C5C6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112480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03A806BB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2A5A73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80DE6E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Nguyễn Thị Bẹ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85F8BE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Trọn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487C7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7FAB9F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8BD7EC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68B501F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31935A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792B0D3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2BC6359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016DA1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7B8CFD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Chùa Bà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80A22C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7E5048E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7ECBABE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FC4C7F1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B3735E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01ABD9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CE86D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782ADA5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E01A9C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0DA462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Cầu Tràm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0C2158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0C05082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CDD3FC0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EE38F41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AFB76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C0477F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27AB2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47171F66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1F06E9F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20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674B532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Tân Phước (ĐH11 nối dài)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FC284A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100m đầu tiếp giáp QL50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4686B1C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4E20CF4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F17C92D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5E8DA9B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7BB4168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46D07B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0127DB2F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5D1C7182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273B5FD2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BD7BBB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Đoạn 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E49B081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C0507DA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80AF882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7EC638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2B3E74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5ABC341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465AA071" w14:textId="77777777" w:rsidTr="004A4B40">
        <w:trPr>
          <w:trHeight w:val="501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711058B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21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1B2838A1" w14:textId="77777777" w:rsidR="00C04811" w:rsidRPr="005170C9" w:rsidRDefault="00C04811" w:rsidP="009F779C">
            <w:pPr>
              <w:shd w:val="clear" w:color="auto" w:fill="FFFFFF"/>
            </w:pPr>
            <w:r w:rsidRPr="005170C9">
              <w:t>Đường Long Phú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11136E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Ranh TP Hồ Chí Minh - Tập Đoàn 2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C742185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E36D0D8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7F6CD08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224683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9BF350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076199E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4D221B15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1DC9E14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64D311B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05A8B0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Tập đoàn 2 - Ngã tư Long Phú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C94F35E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9495D33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E8957B4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5F656B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166907B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5659C68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024C4C8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075E00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51F450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Trần Văn Nghĩa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BA70B8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QL50 - Đê Trường Long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2715365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0990302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9156235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465561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EA5354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2F8EA9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4BA75C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4203D7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3E3E6F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Mai Chánh Tâm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91F5FB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3A7400D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2510D77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A7E406E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87AB0A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5D6D3D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D8A10F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612E1221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0453227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9A1DA5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Trường Bình - Phước Lâm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142CD3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4AC8AAD9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F4F332E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6C6B3836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8585AE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0A4A1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6C2FB4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6D1AEB7" w14:textId="77777777" w:rsidTr="004A4B40">
        <w:trPr>
          <w:trHeight w:val="272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F7A5F3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4A2C78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Mỹ Lộc - Phước Hậu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3CD28A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09DB215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CC5D5E6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CABC592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4C77D5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41FF32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8BF1D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C09CEF6" w14:textId="77777777" w:rsidTr="004A4B40">
        <w:trPr>
          <w:trHeight w:val="419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528582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7C9C5E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Thị Bài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2BAEA11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7B26745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230746B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7EF091D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83D41A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10C6C4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4A293B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9FEAD26" w14:textId="77777777" w:rsidTr="004A4B40">
        <w:trPr>
          <w:trHeight w:val="323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</w:tcPr>
          <w:p w14:paraId="7F559A6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27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</w:tcPr>
          <w:p w14:paraId="1210E52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Đê Trường Long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2D345965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Nguyễn An Ninh – Cống Mồng Gà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4C564910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253DCEB2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4F2F3B02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61F7AC5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759B860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6A71C77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58CBBAAE" w14:textId="77777777" w:rsidTr="004A4B40">
        <w:trPr>
          <w:trHeight w:val="187"/>
        </w:trPr>
        <w:tc>
          <w:tcPr>
            <w:tcW w:w="333" w:type="pct"/>
            <w:vMerge/>
            <w:shd w:val="clear" w:color="auto" w:fill="FFFFFF" w:themeFill="background1"/>
            <w:noWrap/>
            <w:vAlign w:val="center"/>
          </w:tcPr>
          <w:p w14:paraId="2A456120" w14:textId="77777777" w:rsidR="00C04811" w:rsidRPr="005170C9" w:rsidRDefault="00C04811" w:rsidP="009F779C">
            <w:pPr>
              <w:shd w:val="clear" w:color="auto" w:fill="FFFFFF"/>
              <w:jc w:val="center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</w:tcPr>
          <w:p w14:paraId="42ABC5B1" w14:textId="77777777" w:rsidR="00C04811" w:rsidRPr="005170C9" w:rsidRDefault="00C04811" w:rsidP="009F779C">
            <w:pPr>
              <w:shd w:val="clear" w:color="auto" w:fill="FFFFFF"/>
              <w:jc w:val="both"/>
            </w:pP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52CBF290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 xml:space="preserve">Cống Mồng Gà – ĐT 830 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7525614A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6125210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77E30527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5B49A51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334F9AB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0FEED77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4A3F5F9" w14:textId="77777777" w:rsidTr="004A4B40">
        <w:trPr>
          <w:trHeight w:val="320"/>
        </w:trPr>
        <w:tc>
          <w:tcPr>
            <w:tcW w:w="333" w:type="pct"/>
            <w:vMerge/>
            <w:shd w:val="clear" w:color="auto" w:fill="FFFFFF" w:themeFill="background1"/>
            <w:noWrap/>
            <w:vAlign w:val="center"/>
          </w:tcPr>
          <w:p w14:paraId="1AC57AA2" w14:textId="77777777" w:rsidR="00C04811" w:rsidRPr="005170C9" w:rsidRDefault="00C04811" w:rsidP="009F779C">
            <w:pPr>
              <w:shd w:val="clear" w:color="auto" w:fill="FFFFFF"/>
              <w:jc w:val="center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</w:tcPr>
          <w:p w14:paraId="24FE4F07" w14:textId="77777777" w:rsidR="00C04811" w:rsidRPr="005170C9" w:rsidRDefault="00C04811" w:rsidP="009F779C">
            <w:pPr>
              <w:shd w:val="clear" w:color="auto" w:fill="FFFFFF"/>
              <w:jc w:val="both"/>
            </w:pP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4B2A7F88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830 - ranh xã Tân Lân (Cần Đước)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86B62E4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ABDA08B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27C4B490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04FB7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4D3BC20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088EAD8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3EDC6D4" w14:textId="77777777" w:rsidTr="004A4B40">
        <w:trPr>
          <w:trHeight w:val="268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1203ACF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28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C7CD983" w14:textId="3E68ADA1" w:rsidR="00C04811" w:rsidRPr="003B179D" w:rsidRDefault="006F2D84" w:rsidP="009F779C">
            <w:pPr>
              <w:shd w:val="clear" w:color="auto" w:fill="FFFFFF"/>
              <w:jc w:val="both"/>
              <w:rPr>
                <w:b/>
                <w:bCs/>
                <w:iCs/>
              </w:rPr>
            </w:pPr>
            <w:r w:rsidRPr="003B179D">
              <w:rPr>
                <w:b/>
                <w:bCs/>
                <w:iCs/>
              </w:rPr>
              <w:t>Thị Trấn Cần Giuộc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CB146E9" w14:textId="77777777" w:rsidR="00C04811" w:rsidRPr="005170C9" w:rsidRDefault="00C04811" w:rsidP="009F779C">
            <w:pPr>
              <w:shd w:val="clear" w:color="auto" w:fill="FFFFFF"/>
              <w:rPr>
                <w:i/>
              </w:rPr>
            </w:pPr>
            <w:r w:rsidRPr="005170C9">
              <w:rPr>
                <w:i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7FA5985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A492D58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45D3D45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80451A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8BDB92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175EC1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581A8A6E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73F1828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1328DC9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Tân Xuân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21A2FB1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QL50 - HL11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487C60D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7C59DA3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233D69E8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0614AE2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6269722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024CD1D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25293038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0D3D84B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0C1845E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Tập Đoàn 2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1A3E935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HL11 - Đường Long Phú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DA699E9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2B6B79C7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552BA421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064461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86AB63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00DC796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7B9A103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382B8DB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79E9763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Kênh Tập Đoàn 2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0C6A244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Tập Đoàn 2 - Đường Long Phú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5EFFA0DF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FCB715E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0AC8DB46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5690C1C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A66D5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2621D94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5F9B96D2" w14:textId="77777777" w:rsidTr="004A4B40">
        <w:trPr>
          <w:trHeight w:val="291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606C5B5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37F8877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Tập Đoàn 4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547109C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HL11 - Đường Long Phú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F906685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1B9A647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3A2CC0D8" w14:textId="77777777" w:rsidR="00C04811" w:rsidRPr="003B179D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3B179D">
              <w:rPr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61EEEA2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259978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0BBCA89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301813BB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6EF5CF7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672474D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Ba Nhơn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7CA29AD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QL50 - QL50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51B224B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7CFF5835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6AE7D599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5AFA419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4DB35D8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7517E0C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50487ADD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26B9BF2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3EE638C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Bờ Đá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211D9B7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QL50 - Đường Phước Định Yên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7E2D8CA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24A370B6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2D27B9DB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6811C1D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C45AF7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686A479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59A1F351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079E4D6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5F0CF99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Kim Định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0FD0933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QL50 - Đường Phước Định Yên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4FAB7725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006B710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1CA99484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30B34C2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697DE84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1E450A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2E85DDE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3500632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6AE8011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Bãi Cát (Trị Yên)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617EC53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QL50 - Đường Phước Định Yên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5760C48B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660E21C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3DCF2F4D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505682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21E1E6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725B2AC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7DBB5426" w14:textId="77777777" w:rsidTr="004A4B40">
        <w:trPr>
          <w:trHeight w:val="46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609EC24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458F219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Đình Trị Yên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1F07650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QL50 - Sông Cần Giuộc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79BAD371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F4E8E77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53BC1ACF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725D5E2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2F1C7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1085F2A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646F71FC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1698385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68B5D88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Phước Định Yên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234100C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Nội đồng - Đường Đình Trị Yên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FC863B6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15A5E92E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18EF35B2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2BEBB90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D26AA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1F67994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03E3C06A" w14:textId="77777777" w:rsidTr="004A4B40">
        <w:trPr>
          <w:trHeight w:val="339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2274B7C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28.11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72BBF27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Long Phú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2F52760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Nguyễn Thái Bình - Đường Tập Đoàn 2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986FBD5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1A77D593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02492EEA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C99779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368C9D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4B8D39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68D474EC" w14:textId="77777777" w:rsidTr="004A4B40">
        <w:trPr>
          <w:trHeight w:val="62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53595EF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28.12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269D66B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Ra Sông Cầu Tràm (đường rộng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7F79BE9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Long Phú - ra sông Cầu Tràm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7C9261DA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16C0D9B7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7F6CFC25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1312204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396C77E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11403F9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4BD7C6F3" w14:textId="77777777" w:rsidTr="004A4B40">
        <w:trPr>
          <w:trHeight w:val="341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39965F3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28.13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58D0C1B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Lê  Văn Sáu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5BA53EE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 50 - nhà ông 6 Nhân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D6C3768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B966FCA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054B7E84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3C41313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2C0B069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3E07C9D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55ABA88B" w14:textId="77777777" w:rsidTr="004A4B40">
        <w:trPr>
          <w:trHeight w:val="34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2FF843C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28.14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624DDC0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Thanh Tâm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5FFFAAA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 50 - Cầu Rạch Đào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E419609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525D645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779A10C5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6C82517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E7D5F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0ACF819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257ACFCE" w14:textId="77777777" w:rsidTr="004A4B40">
        <w:trPr>
          <w:trHeight w:val="551"/>
        </w:trPr>
        <w:tc>
          <w:tcPr>
            <w:tcW w:w="333" w:type="pct"/>
            <w:shd w:val="clear" w:color="auto" w:fill="auto"/>
            <w:noWrap/>
            <w:vAlign w:val="center"/>
          </w:tcPr>
          <w:p w14:paraId="356DADC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28.15</w:t>
            </w:r>
          </w:p>
        </w:tc>
        <w:tc>
          <w:tcPr>
            <w:tcW w:w="1025" w:type="pct"/>
            <w:gridSpan w:val="2"/>
            <w:shd w:val="clear" w:color="auto" w:fill="auto"/>
            <w:vAlign w:val="center"/>
          </w:tcPr>
          <w:p w14:paraId="4BB121A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 xml:space="preserve"> Đường Lê Văn Thuộc</w:t>
            </w:r>
          </w:p>
        </w:tc>
        <w:tc>
          <w:tcPr>
            <w:tcW w:w="1504" w:type="pct"/>
            <w:shd w:val="clear" w:color="auto" w:fill="auto"/>
            <w:vAlign w:val="center"/>
          </w:tcPr>
          <w:p w14:paraId="65650CD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Anh Ninh (cổng ấp văn hóa Hòa Thuận I) - Kênh Đìa Dứa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70AB4429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7562DCD7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6CBF1F5C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auto"/>
            <w:vAlign w:val="center"/>
          </w:tcPr>
          <w:p w14:paraId="7B2304F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auto"/>
            <w:vAlign w:val="center"/>
          </w:tcPr>
          <w:p w14:paraId="0982F5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auto"/>
            <w:vAlign w:val="center"/>
          </w:tcPr>
          <w:p w14:paraId="0000459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2FA74479" w14:textId="77777777" w:rsidTr="004A4B40">
        <w:trPr>
          <w:trHeight w:val="351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</w:tcPr>
          <w:p w14:paraId="7382E7C7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28.16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</w:tcPr>
          <w:p w14:paraId="0002B20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Lò Đường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0274B6C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 xml:space="preserve">Nguyễn Thị Bẹ - </w:t>
            </w:r>
            <w:r w:rsidRPr="003B179D">
              <w:t>Lò Mổ Phúc Hoa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52938F0F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1E419AE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26B9D073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17E940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3001057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323B7FE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735D6951" w14:textId="77777777" w:rsidTr="004A4B40">
        <w:trPr>
          <w:trHeight w:val="342"/>
        </w:trPr>
        <w:tc>
          <w:tcPr>
            <w:tcW w:w="333" w:type="pct"/>
            <w:vMerge/>
            <w:shd w:val="clear" w:color="auto" w:fill="FFFFFF" w:themeFill="background1"/>
            <w:noWrap/>
            <w:vAlign w:val="center"/>
          </w:tcPr>
          <w:p w14:paraId="3EFA913A" w14:textId="77777777" w:rsidR="00C04811" w:rsidRPr="005170C9" w:rsidRDefault="00C04811" w:rsidP="009F779C">
            <w:pPr>
              <w:shd w:val="clear" w:color="auto" w:fill="FFFFFF"/>
              <w:jc w:val="center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</w:tcPr>
          <w:p w14:paraId="2DA22B8C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416D6CA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Đoạn 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1DEE37DC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56E1A9B2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2A37E30A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3D0DB42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1C4F48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0BE5363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74EC1E7F" w14:textId="77777777" w:rsidTr="004A4B40">
        <w:trPr>
          <w:trHeight w:val="453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619E2F0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28.17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0C7E067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Liên xã Trường Bình - Mỹ Lộc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59CAD98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835 - S.Trị Yên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5608B34A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26D2F926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06ACE36D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319D7E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1F98E1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5DCBF7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78B64F7F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215AE34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28.18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36CCE47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Lê Văn Hai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6D66923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An Ninh kéo dài 600m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1304E72F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E25B264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473988A2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053B94A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9C3AB4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428EBB5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11CBDE8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0514B93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28.19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07134DF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Lê Thị Cẩm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0AA32A1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 50 - Nguyễn Thanh Tâm Cống Rạch Tàu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0938084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25B60399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52B4CE89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7D6442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A513A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694B88C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47FCE85F" w14:textId="77777777" w:rsidTr="004A4B40">
        <w:trPr>
          <w:trHeight w:val="461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552430B7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28.20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686DB04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Lương Văn Tiên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530F63EF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Tuyến tránh QL 50 – Cầu Bà Tiên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1079BC1E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29327AC8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109D00C2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7232CB7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21B5A9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513DB9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34EC7DDB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4C6B583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28.21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4D23BEF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ấp Văn hóa Thanh Ba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6F622880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 – hết ranh thị trấn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23B8B2BC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7FAD9010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407CB7BD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0BA1A64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375AD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6483F21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76928C9F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6FA5184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28.22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2BA1D80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Sáu Thắng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7AE8616C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835 - Đường Mỹ Lộc - Phước Hậu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FEE5BE1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6479317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72E2B6B7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7E8870C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35A9A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55D565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282020D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6F2994F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28.23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2945970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Chùa Tôn Thạnh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6DC0081D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Mỹ Lộc - Phước Hậu - ranh thị trấn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7B042430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8ED35C1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6F3411BD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3B997DB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A77B6D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2DAEDB4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50F078EB" w14:textId="77777777" w:rsidTr="004A4B40">
        <w:trPr>
          <w:trHeight w:val="363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7397D7D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28.24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233FBB0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Phạm Văn Trực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5EF7D63C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Ql50 – Ranh xã Mỹ Lộc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4E2A6F1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62B6203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295BED99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6B6DE9F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7087640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1514904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7E710819" w14:textId="77777777" w:rsidTr="004A4B40">
        <w:trPr>
          <w:trHeight w:val="297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45BA9E3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29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B912D20" w14:textId="26226DA9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Mỹ Lộc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B7CFF4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55A8B7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DA5C01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AC79E2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70B2FE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339CD4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B85934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63350398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150B58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05094B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Trần Văn Thôi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E65414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835 - Đường Lương Văn Tiên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D86787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AC768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F04EF2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B588EA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F6484F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E4CCBD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30BF29D" w14:textId="77777777" w:rsidTr="004A4B40">
        <w:trPr>
          <w:trHeight w:val="349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3D7CE3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90FC2D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Chùa Thiên Mụ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CB2934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835 - Đường Nguyễn Thị Bầy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9C947E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9D8A12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6ABBB3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5395F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50ED8F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5A5C1E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126F2FE" w14:textId="77777777" w:rsidTr="004A4B40">
        <w:trPr>
          <w:trHeight w:val="361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C67400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00F77C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Lương Văn Tiên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C73BC9B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ĐH 20 – Cầu Bà Tiên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F17449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AAE93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64CE0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E5E81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AA37FE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D6FB2B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011A438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E44A0B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9D646E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ấp Văn hóa Thanh Ba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C6BCB1C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 (Ranh thị trấn) –Đường Ngô Thị Xứng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E5BE94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7114F9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E27250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EC366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939DC5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BC5D88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31A6025" w14:textId="77777777" w:rsidTr="004A4B40">
        <w:trPr>
          <w:trHeight w:val="339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FD5A9A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2DA0CB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Dương Thị Hai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2268D9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835 - Đường Mỹ Lộc - Phước Hậu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C11B94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EFE0C8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333F95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BF0D44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10C433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E7B814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EE9267D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5E7665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94D53CC" w14:textId="77777777" w:rsidR="00C04811" w:rsidRPr="005170C9" w:rsidRDefault="00C04811" w:rsidP="009F779C">
            <w:pPr>
              <w:jc w:val="both"/>
            </w:pPr>
            <w:r w:rsidRPr="005170C9">
              <w:t>Đường Cộng Đồng Lộc Trung)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694843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835 - Đường Mỹ Lộc - Phước Hậu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A9FFF6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716D83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2713A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CDA50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E4AF7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D01F38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0F9EE58" w14:textId="77777777" w:rsidTr="004A4B40">
        <w:trPr>
          <w:trHeight w:val="34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176611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57703A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Cộng Đồng Lộc Hậu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1D4BB4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835 - Đường Mỹ Lộc - Phước Hậu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92215F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BB1B0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AC622D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E335F0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3D28AE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F27B28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E60366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F396A0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8A47F8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Ngô Thị Xứng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9BC5B3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835 - Đường Lương Văn Tiên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A0447A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13D1F5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0E73D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23D468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3C6F9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368967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CB6289E" w14:textId="77777777" w:rsidTr="004A4B40">
        <w:trPr>
          <w:trHeight w:val="308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C1406F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75B8A1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Chùa Tôn Thạnh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DCD912F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 – ranh Thị trấn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247A97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23C271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8B3C14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30A44E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C029E7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B865D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A82CE07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341007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FBC224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Thị Bầy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F7D104E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Cộng đồng Lộc Hậu - Đường Đoàn Văn Diệu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BE777D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9ED8EE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98F3F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791809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3FFC88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6BC8D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8BAAFEF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726A1D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29.11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01C3B0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Bờ Miễu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6126285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ĐT835 - Đường Lương Văn Tiên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A5A91B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F95B8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DC98E9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8702A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22B612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53AB8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9A83FF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CFC515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29.12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6CA729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Ấp Văn hóa Lộc Tiền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F9A0255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ĐT835 - ranh xã Phước Hậu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258790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727EF0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2092E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545862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73929A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6FF428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EE13B18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6AA911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29.13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88C04C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Hai Đồng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EA02AB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Cộng Đồng Lộc Trung - ranh xã Phước Hậu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192D7C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96D34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D76990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9D8973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52E5A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E4241C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B6F3FE3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1A4C11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29.14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891549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Cầu Hai Sang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A681E7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Mỹ Lộc - Phước Hậu - Đường Cộng Đồng Lộc Trung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766B39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A04B6A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1E0A0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168FC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39B273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23C394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A499F1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5F2C1D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29.15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D02BE1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 xml:space="preserve">Đường kênh Giáp </w:t>
            </w:r>
            <w:r w:rsidRPr="003B179D">
              <w:rPr>
                <w:bCs/>
                <w:iCs/>
              </w:rPr>
              <w:t>Mè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D43CE5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835 - Mỹ Lộc Phước Hậu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D50238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67064F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0DE069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0AE89F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2EED54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F786F0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790A0C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5690CF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29.16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A2286B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Đoàn Văn Diệu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996FC6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835 - Mỹ Lộc Phước Hậu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05E317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89D977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0C7E71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FF9ADE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8907DF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A3DFFF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B0B7139" w14:textId="77777777" w:rsidTr="004A4B40">
        <w:trPr>
          <w:trHeight w:val="951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274150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29.17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A56C218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Lê  Thị Phu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D6100F1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Mỹ Lộc  Phước Hậu - Kênh Rạch chanh Trị Yên (Ranh xã Qui Đức – huyện Bình Chánh)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D6DD872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A155E69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0D3C98B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7E7CCCF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2A90FF2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AD57C38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</w:tr>
      <w:tr w:rsidR="00C04811" w:rsidRPr="005170C9" w14:paraId="0C9E8770" w14:textId="77777777" w:rsidTr="004A4B40">
        <w:trPr>
          <w:trHeight w:val="45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21035B5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29.18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18D4FFD0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Phạm Văn Trực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3E66A029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Ranh Thị trấn – đường Lương Văn Tiên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21B1752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45A50C5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77D9874F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6F28C833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A9538F4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19B695D3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</w:tr>
      <w:tr w:rsidR="00C04811" w:rsidRPr="005170C9" w14:paraId="2F8E3D13" w14:textId="77777777" w:rsidTr="004A4B40">
        <w:trPr>
          <w:trHeight w:val="53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38BE879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29.19</w:t>
            </w:r>
          </w:p>
        </w:tc>
        <w:tc>
          <w:tcPr>
            <w:tcW w:w="1025" w:type="pct"/>
            <w:gridSpan w:val="2"/>
            <w:shd w:val="clear" w:color="auto" w:fill="auto"/>
            <w:vAlign w:val="center"/>
          </w:tcPr>
          <w:p w14:paraId="00656728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Lương Văn Bào</w:t>
            </w:r>
          </w:p>
        </w:tc>
        <w:tc>
          <w:tcPr>
            <w:tcW w:w="1504" w:type="pct"/>
            <w:shd w:val="clear" w:color="auto" w:fill="auto"/>
            <w:vAlign w:val="center"/>
          </w:tcPr>
          <w:p w14:paraId="4D332A32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QL 50 – đường Lương Văn Tiên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EE690A4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2E47A897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0E1B6780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C5E4748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7E16E52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7E521F78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</w:tr>
      <w:tr w:rsidR="00C04811" w:rsidRPr="005170C9" w14:paraId="28A66866" w14:textId="77777777" w:rsidTr="004A4B40">
        <w:trPr>
          <w:trHeight w:val="471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7EC9CCC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29.20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1EC0F390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Tập Đoàn 8 - ấp kế Mỹ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6B4CA112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Trường Bình – Phước Lâm – Ruộng /Cầu Quay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75CC0D7F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302EB8F3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0B7A06D7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6365214C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39BB4D7B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61983E99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</w:tr>
      <w:tr w:rsidR="00C04811" w:rsidRPr="005170C9" w14:paraId="33F80A8C" w14:textId="77777777" w:rsidTr="004A4B40">
        <w:trPr>
          <w:trHeight w:val="624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12FFCB5A" w14:textId="77777777" w:rsidR="00C04811" w:rsidRPr="005170C9" w:rsidRDefault="00C04811" w:rsidP="009F779C">
            <w:pPr>
              <w:jc w:val="center"/>
            </w:pPr>
            <w:r w:rsidRPr="005170C9">
              <w:t>29.21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7A28FB4E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Mỹ Lộc – Phước Lâm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113DE7B5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 – Rạch Bà Nhang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EEED4B6" w14:textId="77777777" w:rsidR="00C04811" w:rsidRPr="003B179D" w:rsidRDefault="00C04811" w:rsidP="009F779C">
            <w:pPr>
              <w:jc w:val="right"/>
              <w:rPr>
                <w:bCs/>
                <w:iCs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7B63084E" w14:textId="77777777" w:rsidR="00C04811" w:rsidRPr="003B179D" w:rsidRDefault="00C04811" w:rsidP="009F779C">
            <w:pPr>
              <w:jc w:val="right"/>
              <w:rPr>
                <w:bCs/>
                <w:iCs/>
              </w:rPr>
            </w:pP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21428F66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118407A9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11269C70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114C3774" w14:textId="77777777" w:rsidR="00C04811" w:rsidRPr="003B179D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3B179D">
              <w:rPr>
                <w:bCs/>
                <w:iCs/>
                <w:sz w:val="22"/>
                <w:szCs w:val="22"/>
              </w:rPr>
              <w:t>210.000</w:t>
            </w:r>
          </w:p>
        </w:tc>
      </w:tr>
      <w:tr w:rsidR="00C04811" w:rsidRPr="005170C9" w14:paraId="1459C384" w14:textId="77777777" w:rsidTr="004A4B40">
        <w:trPr>
          <w:trHeight w:val="35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DB9798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30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F78BDC9" w14:textId="5ADE0BAC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Long An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6159E4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6654CC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74033D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5123B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777757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CE23C1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E26DF8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6725F36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2AE5C6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30.1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61B667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Bà Hùng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4357EB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Trường Long - Nhà Dân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34A72B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A1FC09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F2BCF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EC0498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1D1B95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5C08E7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35847FBE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5F7622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30.2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E7E352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Kênh Lò Rèn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ACB27E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QL 50 - Đường Đê Trường Long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EC7F05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75BFE7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F3DF24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68529F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DA8F40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5A77D7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E55DB0D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725634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30.3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05E910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Ba Chiến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6EEAB8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Nhà Dân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D367EA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EA4CF9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3BD8D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9F8D4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9F8F07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E2F0EC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2F67420C" w14:textId="77777777" w:rsidTr="004A4B40">
        <w:trPr>
          <w:trHeight w:val="517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EC172D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30.4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E606CC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Chùa Từ Phong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43964F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Nhà Dân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8E1F47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F6CA30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5B6C13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F1F696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31C132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7186F0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648675B6" w14:textId="77777777" w:rsidTr="004A4B40">
        <w:trPr>
          <w:trHeight w:val="737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75D982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30.5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CA4040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Trường Tiểu Học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B3BB99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Nhà Dân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D4CAEE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1DE98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39AC1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2F3CCB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E00C7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EFE802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0379668E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55EAD6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30.6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C2ED33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 xml:space="preserve">Đường Liên Ấp </w:t>
            </w:r>
            <w:r w:rsidRPr="003B179D">
              <w:rPr>
                <w:bCs/>
                <w:iCs/>
              </w:rPr>
              <w:t>1- 2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B69781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Đường Trần Văn Nghĩa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830CA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2C6D0D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046B05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2E779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536DFE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538148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D5BA346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35FF67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30.7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37F9C8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Ông Bảy Đa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1A5E58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Trần Văn Nghĩa - Đường Nguyễn Thị Bài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46436B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393612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801BD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5CAE0E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323776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2A98B8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6DD6C4C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F93825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30.8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8FCB34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bao Rạch Cát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1776D7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Ranh H.Cần Đước - ĐT 830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DAE1AB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B4374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5D3C8C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8C9A46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AB5BD4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92BBBF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6796BAD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347DC2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30.9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6D5F10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GTNT ấp 3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88C751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Ranh xã Thuận Thành - Đường Đê Trường Long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F75654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5BC024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8B1412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31E493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BEAC19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81130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A575DC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B24AA68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31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8AA3A77" w14:textId="7EEE2764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Thuận Thành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591A32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F2DB4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77E63A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6C110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79180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3F182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3366F4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6CD018AB" w14:textId="77777777" w:rsidTr="004A4B40">
        <w:trPr>
          <w:trHeight w:val="425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64B50EC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31.1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1104F2B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Dương Thị Ngọc Hoa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5DF103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Đường Khu Dân Cư Thuận Nam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97E1CB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62099A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BB3A19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54A01D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33601A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9EA4E7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1696CA4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064F4D3D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2B52CD0A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290D51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Kênh Đại Hội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94BD91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DD49D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099D70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8DC44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538D0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FAD2B7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5B6EF76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479A57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9CCE66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Khu Dân Cư Thuận Nam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4AFA4A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Ranh Mỹ Lệ - Cần Đước - Đường Nguyễn Thị Năm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14D87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665157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EF6872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2AC7B4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E011F0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C10A5D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A08D080" w14:textId="77777777" w:rsidTr="004A4B40">
        <w:trPr>
          <w:trHeight w:val="421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60D713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CBCFB4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Thị Năm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901E59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Ranh Xã Mỹ Lệ - Cần Đước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8D2585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893735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BBDC9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AF0794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6686B2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EE4C9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1229CC7" w14:textId="77777777" w:rsidTr="004A4B40">
        <w:trPr>
          <w:trHeight w:val="411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F337FD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5BC1D9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Minh Hoàng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CC7220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Đường Thuận Thành - Long An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E709AF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0F4DED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D1525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F424DC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DAFBD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A17765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2D9530C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7E53D3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06AF07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Võ Thành Phát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1975AE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Kênh Đại Hội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686EB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0FF54E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E68015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70883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CA4139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D90B0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79E6449" w14:textId="77777777" w:rsidTr="004A4B40">
        <w:trPr>
          <w:trHeight w:val="581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653CE1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8166DA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Kênh Đại Hội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F79479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Ranh huyện Cần Đước - Đường QL50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ABCD80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9B872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417841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533841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45EDAA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5F79F1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BCF5C39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27A09D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ED7E48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Văn Cung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B66F91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Kênh Đại Hội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86DDBE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99A789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6106D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F5324D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3B9A52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4026AF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EC2400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D12019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6D527F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Năm Học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A6B54ED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QL 50 -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2A5B6E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A67901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20FB51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FA250E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1066DD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EB05BE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1F3E2D89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D1F0C3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B251C6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Thuận Thành - Long An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9BFAE0E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QL 50 - ĐH 20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985149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174E0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BE18F9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74E494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15E163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18610C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DE0C356" w14:textId="77777777" w:rsidTr="004A4B40">
        <w:trPr>
          <w:trHeight w:val="194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F659DB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85F364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25/04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7B19390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 830 - Đường Thuận Thành - Long An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276D26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371AFA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B6B658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22345D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E3BE3E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AA2429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233F867" w14:textId="77777777" w:rsidTr="004A4B40">
        <w:trPr>
          <w:trHeight w:val="636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2B2B47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31.11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CC1836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Hữu Hớn (đường &lt;1m)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6DC032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Đường Kênh Đại Hội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170DF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241F6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78BC9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8CE214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6E0542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709133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6D512994" w14:textId="77777777" w:rsidTr="004A4B40">
        <w:trPr>
          <w:trHeight w:val="276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ECD812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31.12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CE17BA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Kênh Xáng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150B8F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ĐH 20 - Ranh Phước Lâm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0D5922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C54F6F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293A4A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51F37E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9B0435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A1546F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3634A9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DB5128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31.13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694469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Mai Văn É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165EE2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ĐT830 - Kênh Xáng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E6CE3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251D72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8B7F5F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464F0C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F76FF6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32FFF5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9DDBF7C" w14:textId="77777777" w:rsidTr="004A4B40">
        <w:trPr>
          <w:trHeight w:val="412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330DC6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31.14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484C7D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Kênh Tư Tứ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4F279B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Kênh Sáng - Đường Kênh Đại Hội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53329D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6D8A28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FDEE55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510F01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5D809C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BFD276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43F7E9F" w14:textId="77777777" w:rsidTr="004A4B40">
        <w:trPr>
          <w:trHeight w:val="27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B07D7E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31.15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6F1B8C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Kênh Hai Thảo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24B065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Kênh Sáng - Đường Kênh Đại Hội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33FBD4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F4C4B8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CFAE0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F8A03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CBF7B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9001C0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813E7D9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2E98A4D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32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46BA56F" w14:textId="06E4DD5A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Phước Lâm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0B657B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E509AE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553F81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162936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DBEB87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8B71DA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3F9252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61D1E7CA" w14:textId="77777777" w:rsidTr="004A4B40">
        <w:trPr>
          <w:trHeight w:val="372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EB221A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2C2223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Huỳnh Thị Luông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CA77F4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ĐH 20 - ranh Mỹ Lộc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0CBBFA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38569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01CE93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02B279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299979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958E18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6C16F0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CB61D1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1875DC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Đực Hùng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125E51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ĐH 20, ấp Phước Thuận - Kênh Sáng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5D1E9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103A2A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384F06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E07C80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B90C2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B8B36C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42807CD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5CC0C6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0045DC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Kênh Xáng 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28E620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ĐH 20 - Cầu Thầy Cai (Ranh Thuận Thành)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B536C0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A63247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87A319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2CC16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A82B85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3E6B12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2B77C5C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EC0385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F3F090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Lê Thị Lục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04AF33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HL 20 - Cống Cầu Hội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66167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1C7213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F52314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F39DC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9D91E3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968C0C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943572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42AC3D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7A8EB7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Thị Kiều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65D5F69" w14:textId="77777777" w:rsidR="00C04811" w:rsidRPr="005170C9" w:rsidRDefault="00C04811" w:rsidP="009F779C">
            <w:pPr>
              <w:jc w:val="both"/>
            </w:pPr>
            <w:r w:rsidRPr="005170C9">
              <w:t>ĐH 20 – Ranh xã Trường Bình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72227A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458B3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9F949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B7E004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BDCFCC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7D95FF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1DA31BD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772631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A4FEB2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Y Tế B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6FD1ECB" w14:textId="77777777" w:rsidR="00C04811" w:rsidRPr="005170C9" w:rsidRDefault="00C04811" w:rsidP="009F779C">
            <w:pPr>
              <w:jc w:val="both"/>
            </w:pPr>
            <w:r w:rsidRPr="005170C9">
              <w:t>ĐH20 – đường Huỳnh Thị Luông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793339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52F7D5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9E7C60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BA4AB1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744AC8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09BBE2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57422F1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AB2DE2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B01446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Mười Đức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AA8F85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ĐH 20 - Cầu Hội (Trường Bình)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F4CA0F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9C7D86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2C5DBE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B93249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6F044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A8B1A1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4FD9DF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36D61C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64DBEAE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Huỳnh Văn Tiết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F98DE71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 835B - ĐH.11 xã Hưng Long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69A8EF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26B3B3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6CBDAF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59C06B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DBB0BF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BC739B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6D04CCE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0A1AB9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541067D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Mười Chữ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AA2D78E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ĐH 20 -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43448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4C7FEB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7833C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0A461F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D4F426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4B45FE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BDDC048" w14:textId="77777777" w:rsidTr="004A4B40">
        <w:trPr>
          <w:trHeight w:val="67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01F488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B2E9778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Nguyễn Văn Chép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575BF6B" w14:textId="77777777" w:rsidR="00C04811" w:rsidRPr="003B179D" w:rsidRDefault="00C04811" w:rsidP="009F779C">
            <w:pPr>
              <w:jc w:val="both"/>
            </w:pPr>
            <w:r w:rsidRPr="003B179D">
              <w:t>ĐT 835 - nối ra đường Cầu Ông Chủ Rạch Bà Nhang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13D4A3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754A10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4B2783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DBA945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9D8EC6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1F2D4E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E2C793A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52696B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32.11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47107C2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Ba Tân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F435B11" w14:textId="77777777" w:rsidR="00C04811" w:rsidRPr="003B179D" w:rsidRDefault="00C04811" w:rsidP="009F779C">
            <w:pPr>
              <w:jc w:val="both"/>
            </w:pPr>
            <w:r w:rsidRPr="003B179D">
              <w:t>ĐT 835 – Ranh xã Thuận Thành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60980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5A117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0199B9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1738E9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932AF7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8826A1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38CFAE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B33787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32.12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0A24C20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Phạm Thị Cầm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D4F0CB6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 835 - giáp khu dân cư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CA79EF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589A6D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CD1984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FCB11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C61354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8453EF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AC7E96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281FE6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32.13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008AB41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Trang Văn Học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79E9230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 835 - kênh Xáng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95B106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5913EE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025C9B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4B8C0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EC98F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599DD3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BFF5259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251381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32.14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0E2460A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Hai Trọng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3A5CC90" w14:textId="77777777" w:rsidR="00C04811" w:rsidRPr="003B179D" w:rsidRDefault="00C04811" w:rsidP="009F779C">
            <w:pPr>
              <w:jc w:val="both"/>
            </w:pPr>
            <w:r w:rsidRPr="003B179D">
              <w:t>ĐT 835 – Kênh Xáng B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AA5B5D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23DA09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146B67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0D3E05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B52F91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92A049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9E2E44C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D07086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32.15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1DA6316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Năm Để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2180CA5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 835 - Ranh Phước Hậu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FAA04F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88E18E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E5D47B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B94A7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0F13E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203766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9E73D6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05D3A5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32.16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394B3D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Phước Hậu - Phước Lâm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AC3FF7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835 - Ranh Phước Hậu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C2C798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1402A0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59A436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A1800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5E3E8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368E3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ECD599A" w14:textId="77777777" w:rsidTr="004A4B40">
        <w:trPr>
          <w:trHeight w:val="33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72B715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33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8A8A133" w14:textId="1B6E4965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Long Thượng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83D060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81C447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F7B0C2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E8E11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B37CEF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70C8F7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7E95E2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7EEB404B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6F3509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F66D2E5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Bờ Chùa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6B57D92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 835B - KCN Hải Sơn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B9F36D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6077FB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8BA7B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52EFA4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644F8C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F0787A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57B0C3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20E736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F6E47DB" w14:textId="77777777" w:rsidR="00C04811" w:rsidRPr="003B179D" w:rsidRDefault="00C04811" w:rsidP="009F779C">
            <w:pPr>
              <w:jc w:val="both"/>
            </w:pPr>
            <w:r w:rsidRPr="003B179D">
              <w:t>Đường Nguyễn Thị Chanh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4C765B0" w14:textId="77777777" w:rsidR="00C04811" w:rsidRPr="003B179D" w:rsidRDefault="00C04811" w:rsidP="009F779C">
            <w:pPr>
              <w:jc w:val="both"/>
            </w:pPr>
            <w:r w:rsidRPr="003B179D">
              <w:t>Huỳnh Văn Tiết – Phạm Thị Kiều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094F59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D9D93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12A5E6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17366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33A112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5B17FA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88E82F0" w14:textId="77777777" w:rsidTr="004A4B40">
        <w:trPr>
          <w:trHeight w:val="509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C8FD4E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4E74342" w14:textId="77777777" w:rsidR="00C04811" w:rsidRPr="003B179D" w:rsidRDefault="00C04811" w:rsidP="009F779C">
            <w:pPr>
              <w:jc w:val="both"/>
            </w:pPr>
            <w:r w:rsidRPr="003B179D">
              <w:t>Đường Lê Thị Tám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70C34BD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ĐH 14 - Ranh Hưng Long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A4FF08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7CA67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AED621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FD7C7A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413CC6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694766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FF09471" w14:textId="77777777" w:rsidTr="004A4B40">
        <w:trPr>
          <w:trHeight w:val="751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E421C4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942FF78" w14:textId="77777777" w:rsidR="00C04811" w:rsidRPr="003B179D" w:rsidRDefault="00C04811" w:rsidP="009F779C">
            <w:pPr>
              <w:jc w:val="both"/>
            </w:pPr>
            <w:r w:rsidRPr="003B179D">
              <w:t>Đường Kênh 7 Nghiêm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A4F8339" w14:textId="77777777" w:rsidR="00C04811" w:rsidRPr="003B179D" w:rsidRDefault="00C04811" w:rsidP="009F779C">
            <w:pPr>
              <w:jc w:val="both"/>
            </w:pPr>
            <w:r w:rsidRPr="003B179D">
              <w:t>Đường Lê Thị Tám - Đường Trần Thị Non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769F9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7909F4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23B6AF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C836F7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9579A4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0C7115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DDAD682" w14:textId="77777777" w:rsidTr="004A4B40">
        <w:trPr>
          <w:trHeight w:val="54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B7B6D1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9160F56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Trần Thị Non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E571E40" w14:textId="77777777" w:rsidR="00C04811" w:rsidRPr="003B179D" w:rsidRDefault="00C04811" w:rsidP="009F779C">
            <w:pPr>
              <w:jc w:val="both"/>
            </w:pPr>
            <w:r w:rsidRPr="003B179D">
              <w:t>ĐH.14 – Ranh xã Hưng Long, huyện Bình Chánh, TP HCM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F30461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9FD5C6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7CE03C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572C90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F96B0B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306258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BA8256A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F63F59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8D297AB" w14:textId="77777777" w:rsidR="00C04811" w:rsidRPr="003B179D" w:rsidRDefault="00C04811" w:rsidP="009F779C">
            <w:pPr>
              <w:jc w:val="both"/>
            </w:pPr>
            <w:r w:rsidRPr="003B179D">
              <w:t>Đường Phạm Thị Kiều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2118331" w14:textId="77777777" w:rsidR="00C04811" w:rsidRPr="003B179D" w:rsidRDefault="00C04811" w:rsidP="009F779C">
            <w:pPr>
              <w:jc w:val="both"/>
            </w:pPr>
            <w:r w:rsidRPr="003B179D">
              <w:t>ĐH.14 - Ranh xã Hưng Long, huyện Bình Chánh, TP HCM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4E2C33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A69168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C93618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D10B84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57A65E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3A3BD7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4E67A8B" w14:textId="77777777" w:rsidTr="004A4B40">
        <w:trPr>
          <w:trHeight w:val="297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CB053B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3883EDE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Bà Râm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CE084A5" w14:textId="77777777" w:rsidR="00C04811" w:rsidRPr="003B179D" w:rsidRDefault="00C04811" w:rsidP="009F779C">
            <w:pPr>
              <w:jc w:val="both"/>
            </w:pPr>
            <w:r w:rsidRPr="003B179D">
              <w:t>Đường Lê Thị Tám – Đường Trần Thị Non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C4D780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303307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C67F3D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B03580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A53D5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D2D10B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C91DE97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8F8065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E17AA92" w14:textId="77777777" w:rsidR="00C04811" w:rsidRPr="005170C9" w:rsidRDefault="00C04811" w:rsidP="009F779C">
            <w:pPr>
              <w:jc w:val="both"/>
            </w:pPr>
            <w:r w:rsidRPr="005170C9">
              <w:t>Huỳnh Thị Dậu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CF765A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Bờ Kênh 7 Nghiêm - Đường Bà Râm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A037D8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2F27C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B9C552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77AFD0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448C86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73C3A3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B73824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31530E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F010267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Thái Thị Thêm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4C5FB04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835B - ấp chiến lược Long Thạnh – Long Hưng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A3B9A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BB155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D32659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16FFAF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FFCB16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C2E68B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E0115F1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959C32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3A13FAF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8 Tiên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C14E81A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 B – Ranh xã Phước Lý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9190A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0C346F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E8704F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CD571C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37A020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AABDB1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55CCBFAD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AB3797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33.11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246DB69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Mười Ghe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35C328C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 B – Đường ấp chiến lược Long Thạnh – Long Hưng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30BF1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C4880F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48789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EADE9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0F5644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115A0F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136BB2A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AE2468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33.12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5B8C4D2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3 Bông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C6377F7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 B – Ranh xã Tân Quí Tây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EFE2A1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7A20C7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EC46BE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06D15E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3EDF83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B59144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2B4F33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5B14F6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33.13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E3F74F0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5 Hiển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375EB37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 B – Đường ấp chiến lược Long Thạnh – Long Hưng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DCD50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888EAB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7A0722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148F5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6EEB3B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E7251B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2AC939E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2E2EE0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33.14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6D35299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9 Cóng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414844F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 B – Kênh Rạch Chanh – Trị Yên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224A48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2C913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7099F3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72E424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4B229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1E9A0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B5242A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4BE028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33.15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87462DE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Bảy Thợ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401A65A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 B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E57C46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815967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F3AAD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90D80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600B74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483474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A790AF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DD34AD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33.16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DEC16D2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6 Tề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534268B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835B -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CB77B7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607427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F8DB3B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A3416D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B5D527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63215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C58228D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0A58F3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33.17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A7374AA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Tư Tiết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A4F6F20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Huỳnh Văn Tiết -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46728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497AB7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998928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D3ADAC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5E8D16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FB70C1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168E4088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C3264A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33.18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44BFD95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6 Hoằng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24C2FB2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Huỳnh Văn Tiết – Đường Phạm Thị Nhiều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FCE8F2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2570D6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0A93B4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752C72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DAE6F1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7E8BC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381D631B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A4E5C9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33.19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B434674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ấp chiến lược Long Thạnh – Long Hưng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EF2A70F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835B – Ranh xã Phước Lý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DFFB8E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665303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2F76DC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93A01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16A48C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578032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8E78581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A6FD34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33.20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F094E25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ấp văn hóa Long Thạnh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307A4E0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835B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74D11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2A5132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1DD574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3690B0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FD961D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18B527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77BC03D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4F9A3B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33.21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80B8FDB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Lê Thị Ruộng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E9AAA9C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Lê Thị Tám – Đường Kênh Bảy Nghiêm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E900BA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71BA52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A9B14A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A73CB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7441B2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AD3B96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EEDCECE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18AC3B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33.22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3824DD9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9 The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8F12A91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ấp chiến lược Long Thạnh – Long Hưng – Ranh Tân Quý Tây, huyện Bình Chánh, TPHCM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6FAC10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CCB5C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0B1B7E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CE8A1F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39B199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0307B1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99EB1F2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423A54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33.23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6897BD9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Phạm Thị Nhiều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3611DDC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Nguyễn Thị Chanh – Ranh Hưng Long, huyện Bình Chánh, TPHCM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FC3353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EDD9D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6E88BC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24663D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170611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F4A1F4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E55BAA1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81D71F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33.24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CA9335E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Điền Dơi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22490E9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ĐT.835B – Kênh Rạch Chanh – Trị Yên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FD82CD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33CE0B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1849CB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77C53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7AC56D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98CEC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E52CECA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9E5877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33.25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58A6C98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8 Nhị - Bến Đá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A74DBEF" w14:textId="77777777" w:rsidR="00C04811" w:rsidRPr="003B179D" w:rsidRDefault="00C04811" w:rsidP="009F779C">
            <w:pPr>
              <w:jc w:val="both"/>
            </w:pPr>
            <w:r w:rsidRPr="003B179D">
              <w:t>Đường ấp chiến lược Long Thạnh – Long Hưng – Ranh Tân Quý Tây, huyện Bình Chánh, TPHCM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0263C1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5DAFC4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D0D91D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CA1326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F17B44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B6C8C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4B58C0A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9D3FBF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33.26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47611BE" w14:textId="77777777" w:rsidR="00C04811" w:rsidRPr="003B179D" w:rsidRDefault="00C04811" w:rsidP="009F779C">
            <w:pPr>
              <w:jc w:val="both"/>
            </w:pPr>
            <w:r w:rsidRPr="003B179D">
              <w:t>Đường Lê Thị Tỵ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09365C9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ĐH 14 - xã Hưng Long Bình Chánh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1B4BF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E35287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85D5C5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0ACD8B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202AD2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BB9DF3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4C3D09F" w14:textId="77777777" w:rsidTr="004A4B40">
        <w:trPr>
          <w:trHeight w:val="31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3CA188D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34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B1CA68C" w14:textId="304324B2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Phước Vĩnh Tây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52E3415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890E0B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908E9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5E1703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49AB55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E2A94E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29F4F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2993E009" w14:textId="77777777" w:rsidTr="004A4B40">
        <w:trPr>
          <w:trHeight w:val="39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727230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34.1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376B389" w14:textId="77777777" w:rsidR="00C04811" w:rsidRPr="003B179D" w:rsidRDefault="00C04811" w:rsidP="009F779C">
            <w:pPr>
              <w:jc w:val="both"/>
            </w:pPr>
            <w:r w:rsidRPr="003B179D">
              <w:t xml:space="preserve">Đường Đê Ấp 3 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BD23DE6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 826C - Đường Katy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B9D840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4E015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3AC93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E92F1B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65064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536277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D215CE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90685C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34.2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A46C1DC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Katy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7881953" w14:textId="77777777" w:rsidR="00C04811" w:rsidRPr="003B179D" w:rsidRDefault="00C04811" w:rsidP="009F779C">
            <w:pPr>
              <w:jc w:val="both"/>
            </w:pPr>
            <w:r w:rsidRPr="003B179D">
              <w:t>ĐT 826C - Đê ấp 3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B40372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98FCC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CAE9A7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168DAB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E9A7DC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7D763E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2DB4C3D" w14:textId="77777777" w:rsidTr="004A4B40">
        <w:trPr>
          <w:trHeight w:val="371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3F4FF2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34.3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8ED45B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Ông Nhu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19899C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826C - Cầu Ông Nhu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65063E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5154B0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CEBB7D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9F86F5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AD484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5F27E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13D2148A" w14:textId="77777777" w:rsidTr="004A4B40">
        <w:trPr>
          <w:trHeight w:val="36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2086F8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34.4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8AAED0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Bao Rạch Đập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052EED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826C - ĐT 826C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8A2B1A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4857E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05D537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758A8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F55164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E44E35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371657C" w14:textId="77777777" w:rsidTr="004A4B40">
        <w:trPr>
          <w:trHeight w:val="311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D6AB1B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34.5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131CE66" w14:textId="77777777" w:rsidR="00C04811" w:rsidRPr="005170C9" w:rsidRDefault="00C04811" w:rsidP="009F779C">
            <w:pPr>
              <w:jc w:val="both"/>
            </w:pPr>
            <w:r w:rsidRPr="005170C9">
              <w:t>Đường Ấp 1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EC7C2A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826C - Ranh S. Ông Chuồng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08318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04F9C6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92ED95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5554C2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456602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0B4CE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94E749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04EEE0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34.6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F0F8F2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Chánh Thôn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2F31BC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826C - Cầu Chánh Thôn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37EDC3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4D237B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FB0415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7C6B87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D9F60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64251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E489D6A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1DB061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34.7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A848BC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Bông Súng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9F2FD6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826C - Cầu Rạch Miễu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9F117F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132132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914F17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380549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D39517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AF6EF5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83F6C1B" w14:textId="77777777" w:rsidTr="004A4B40">
        <w:trPr>
          <w:trHeight w:val="402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2CBF05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34.8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4D0AED9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Bão Hòa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4D081F1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826C - Cầu Bão Hòa 2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E15BC7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2ECDB4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3A430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CDF70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2F4FB8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B61F6A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DBC833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4233E0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34.9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7101DF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Tân Phước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05A4AC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826C - Đường Bông Súng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2F350B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B6B6A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2D111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98EABF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1692BE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AC54A3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7C74C2B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4026BA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34.10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BE9F3D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Xóm Đồng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93C3BB8" w14:textId="77777777" w:rsidR="00C04811" w:rsidRPr="003B179D" w:rsidRDefault="00C04811" w:rsidP="009F779C">
            <w:pPr>
              <w:jc w:val="both"/>
            </w:pPr>
            <w:r w:rsidRPr="003B179D">
              <w:t>ĐT 826C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6CC000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B29BB8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B0BD94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09A30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63E178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7199BA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217923D6" w14:textId="77777777" w:rsidTr="004A4B40">
        <w:trPr>
          <w:trHeight w:val="136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65E9BAE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35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6873ADB" w14:textId="147E5915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Phước Lý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CE9927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7A4ADD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3AD8C9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3F81A6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019EA8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D4773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9154EB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0A0E0FE9" w14:textId="77777777" w:rsidTr="004A4B40">
        <w:trPr>
          <w:trHeight w:val="381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F60976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79DB31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Lộ Đình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7EB932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ĐT. 835B - Đường Bờ Đai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37922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925A36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3FBD3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EF78BD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9BBE90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8E7A76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40CA77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88509E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2DAB05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Tư Sớm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AAC2BB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Nhà Đồ - ĐT 835B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A15B5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DEA159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84AF3F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E7ED1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2467B9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4FFCA9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51EF78F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480E36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FA0031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Lê Văn Nhanh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8A25C32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ĐT. 835B - Đường Bờ Đai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7B7CC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1377CE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8BF93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8987F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D5A342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88F864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6A0530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00BF167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538EF0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Đặng Văn Nữa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437E8D8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Mười Cày - Đường Bờ Đai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FEC6A8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BBEAE0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D263FB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F674A2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89407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1FCB45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E04A949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2F9D844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35.5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48E7E6F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Mười Cày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39374E9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ĐT 835B - Đường Bờ Đai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AF8BB7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33C1C7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41C09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2B65C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8FA63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8BE0CF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BC3E1E1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23DF46E3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47AF457C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A0989C7" w14:textId="77777777" w:rsidR="00C04811" w:rsidRPr="003B179D" w:rsidRDefault="00C04811" w:rsidP="009F779C">
            <w:pPr>
              <w:jc w:val="both"/>
            </w:pPr>
            <w:r w:rsidRPr="003B179D">
              <w:t>ĐT 835B - Đường Nhà Đồ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AF768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06026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3B86DC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55918B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6168D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A4B09C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AC07585" w14:textId="77777777" w:rsidTr="004A4B40">
        <w:trPr>
          <w:trHeight w:val="29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4BD377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A06FD4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Lưu Văn Ca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92F1CC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Mười Cày - Đường Trần Thị Tám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F6EE60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C7BE3E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7E1E4E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017A50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621A92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461E5F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55B8E98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4695717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83EFD2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Phạm Thị Hớn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38274F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Mười Cày - Đường Nguyễn Thanh Hà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ECD2F1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0949B2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0106B7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0F6FD8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E6933D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4F63BA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C31CF8A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47A530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3CF3BE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Liên ấp Phú Thành- Phú Ân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03923D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Mười Cày - Đường Bờ Đai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B21E2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E01D7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7B121A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1649C9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BD945E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95B3CA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579B79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DF3E64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0D6297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Thị Thanh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301240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Trần Thị Tám - Đường Bờ Xe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DD0E98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29CB67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110D0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D2D767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4275C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50D977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13E632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9849DC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FA6B70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Bờ Xe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9C8ADE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ĐT. 835B - Đường Bờ Đai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2C39A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500AF2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64D918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8D5318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5D9CC1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F76F26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02921D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16E0A0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35.11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582D5D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Bà Giáng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751FD7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Bờ Đai - ĐT. 835B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F754A5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1B2E2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6A14C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4FC61B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13C49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0E5EFB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E36C03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503BBA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35.12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B41BB6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Sân Banh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3BEFC7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Bờ Đai - Huyện Bình Chánh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0E834E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7433DD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9A74CF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240C2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96BCA2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7366E6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939F80E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5789A1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35.13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EBBCF9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Bờ Đai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61814B9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Sân Banh – Ranh xã Mỹ Yên, huyện Bến Lức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4DFC58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7A9174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CEF76E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9B07F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313D74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B3772C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A471334" w14:textId="77777777" w:rsidTr="004A4B40">
        <w:trPr>
          <w:trHeight w:val="502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FEE15C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35.14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BC6C50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Trường Học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381141A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835B – đường Phạm Thị Hớn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9ED07A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54A91B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8C403D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2D47FC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D3727B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7FAC4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EFC4128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3B890D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35.15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A98CDD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Thanh Hà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31C726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ĐT. 835B - Huyện Bình Chánh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55E1BC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65CA8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BAF0B2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54C56C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CA8CD5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2D9F79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9E87BD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E5C8B8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35.16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F6268E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Lại Thị Sáu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D5F471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ĐT. 835B - Huyện Bình Chánh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B377A8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A653F6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93F080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223965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A4B380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2B08B9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AA6BF4A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6E3F2B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35.17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1E27FC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Văn Đồn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94D3C2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ĐT. 835B - ĐT 826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30980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EA11F8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6448E2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F0E93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D33448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2D9DA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296DC1A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A056CA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35.18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D26E6D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Ranh Tỉnh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8719BB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ĐT826 - Kênh Lò Gang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96FB9B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E353D9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B895B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F7978C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21A122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D362E3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DD42A5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086A43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35.19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857AD5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Đoàn Bá Sở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6A20C7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ĐT826 - Huyện Bình Chánh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1C528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3C16FC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EE9521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80057A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02EE31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1CB42F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07E9BD8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F68F8C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35.20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91D252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Bờ Đế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E2796B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ĐT826 - Xã Long Thượng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FCD0DB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8942AA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73433B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8B0A30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B6C5D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74801E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4EB1E2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42D708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35.21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E42DAA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Đào Minh Mẫn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5CC5E2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ĐT. 835B - Huyện Bình Chánh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C445A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550CF0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822C99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99C40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A560F0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28A765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2C0981E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AEFC41D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36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B435B22" w14:textId="2E94F2D4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Phước Hậu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20C15F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4B2C2A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8E23D0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A4D51B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34507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A4D707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7DFE0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60CCF42C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1989E8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36.1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7065C8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Ấp Trong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A18D64E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ĐT 835B – Đường Kênh Cầu Đen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5E21C5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E6623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F73772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BAF85D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7AF2FA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6C3CE4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977268D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1C0244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36.2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33CD85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Kênh Cầu Đen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0454B71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Đặng Văn Búp – Ranh xã Phước Lâm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D6BF7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210632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9B98E4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E9477B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0C252D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9F00E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146F9A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B0ED49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36.3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2FEE89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 Nhánh rẽ Hủ Tíu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82CED9A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Hủ Tíu -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EA3E82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10D8A9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F8A34B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4145DD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C60DE8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B46416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428A7BC" w14:textId="77777777" w:rsidTr="004A4B40">
        <w:trPr>
          <w:trHeight w:val="242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AE39C2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36.4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8E9ADD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Đặng Văn Búp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7BF5FF2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ĐT 835B - Ranh xã Phước Lâm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3D09DA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53C932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FE6171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90F76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14BE84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81B23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F7C661A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6B7C84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36.5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38B956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Bờ Chùa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CF0489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835B - Xã Long Trạch- Huyện Cần Đước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91CD7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294F64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7B968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EEAB4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D17528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2C58B4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C9AD90E" w14:textId="77777777" w:rsidTr="004A4B40">
        <w:trPr>
          <w:trHeight w:val="704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265C85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36.6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5C383BA" w14:textId="77777777" w:rsidR="00C04811" w:rsidRPr="005170C9" w:rsidRDefault="00C04811" w:rsidP="009F779C">
            <w:pPr>
              <w:jc w:val="both"/>
            </w:pPr>
            <w:r w:rsidRPr="005170C9">
              <w:t>Đường nhánh rẽ Nguyễn Văn Thậm (2 nhánh rẽ)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8A15367" w14:textId="77777777" w:rsidR="00C04811" w:rsidRPr="005170C9" w:rsidRDefault="00C04811" w:rsidP="009F779C">
            <w:pPr>
              <w:jc w:val="both"/>
            </w:pPr>
            <w:r w:rsidRPr="005170C9">
              <w:t>ĐT. 835B - Đường Nguyễn Văn Thậm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00998A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B31C01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EA31D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2AFAE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8B756B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C859B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5E3EB4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B85CDE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36.7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739966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Thị Thàng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74C965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ĐT. 835B - Ranh Mỹ Lộc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0311B3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6ED037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DABA05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C32D97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5CE468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573C89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45D3949" w14:textId="77777777" w:rsidTr="004A4B40">
        <w:trPr>
          <w:trHeight w:val="49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3C5DE2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36.8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8E781F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Văn Thậm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470A7E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Phước Hậu Mỹ Lộc - Nhà ông Xuân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0E55ED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A73705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9A9691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33237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87AC7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9372A4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342DF39" w14:textId="77777777" w:rsidTr="004A4B40">
        <w:trPr>
          <w:trHeight w:val="27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76B838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36.9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2A2B6D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Long Khánh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74DA1F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ĐT. 835B - ranh Đường Đặng Văn Búp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84C23C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C04697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04F0FF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42340E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77CD7A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B69C1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76EBF7A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77A53E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36.10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AF2196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Phước Hậu - Mỹ Lộc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4C5D67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835B - Ranh Mỹ Lộc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4C08C3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9CFC15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238282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F683C7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CE3E60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DFCD47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1417E2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EB48FA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36.11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FF7B57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Phước Hậu- Phước Lâm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CF947E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Hủ Tíu - Ranh Phước Lâm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24879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16DFF7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3EEF92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1D96DD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D56AF3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18B8A3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2584D8B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89062E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37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62FD4A6" w14:textId="3815F964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Long Phụng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3FDA0C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40D95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83903E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E58CA9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F60793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316161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159EFF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67BB87F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0A3B3C7" w14:textId="77777777" w:rsidR="00C04811" w:rsidRPr="005170C9" w:rsidRDefault="00C04811" w:rsidP="009F779C">
            <w:pPr>
              <w:jc w:val="center"/>
            </w:pPr>
            <w:r w:rsidRPr="005170C9">
              <w:t>37.1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3348A72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Chánh Nhứt - Chánh Nhì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1B0173F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Kiến Vàng – Đường Chánh Nhì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B78B1F0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04F2D2A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8846A2A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AE9B9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370FC9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096E42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218BE7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05B891D" w14:textId="77777777" w:rsidR="00C04811" w:rsidRPr="005170C9" w:rsidRDefault="00C04811" w:rsidP="009F779C">
            <w:pPr>
              <w:jc w:val="center"/>
            </w:pPr>
            <w:r w:rsidRPr="005170C9">
              <w:t>37.2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2A7DF78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Chánh Nhứt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D34F8CE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ĐT 830 - Đê Chánh Nhì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439B433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4C2FFAB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7D6EF42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BA569E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3DD96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6EBE0B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9E84F91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A4EFFD2" w14:textId="77777777" w:rsidR="00C04811" w:rsidRPr="005170C9" w:rsidRDefault="00C04811" w:rsidP="009F779C">
            <w:pPr>
              <w:jc w:val="center"/>
            </w:pPr>
            <w:r w:rsidRPr="005170C9">
              <w:t>37.3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3B8DE0E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Chánh Nhì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62B837D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Đê Tây Phú - Ranh Xã Đông Thạnh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E6016C8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756DA04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9F67963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F9B8BB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D4B4FD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D4277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81F5B4E" w14:textId="77777777" w:rsidTr="004A4B40">
        <w:trPr>
          <w:trHeight w:val="553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70415227" w14:textId="77777777" w:rsidR="00C04811" w:rsidRPr="005170C9" w:rsidRDefault="00C04811" w:rsidP="009F779C">
            <w:pPr>
              <w:jc w:val="center"/>
            </w:pPr>
            <w:r w:rsidRPr="005170C9">
              <w:t>37.4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14F99243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Tây Phú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56CE3FD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huyện Đông Thạnh – Tân Tập – Bến phà Thủ Bộ cũ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D733DF8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91D43DC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2C13700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967B9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B551C3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B27FCE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544F83A" w14:textId="77777777" w:rsidTr="004A4B40">
        <w:trPr>
          <w:trHeight w:val="263"/>
        </w:trPr>
        <w:tc>
          <w:tcPr>
            <w:tcW w:w="333" w:type="pct"/>
            <w:vMerge/>
            <w:shd w:val="clear" w:color="auto" w:fill="FFFFFF" w:themeFill="background1"/>
            <w:noWrap/>
            <w:vAlign w:val="center"/>
            <w:hideMark/>
          </w:tcPr>
          <w:p w14:paraId="75FE8A30" w14:textId="77777777" w:rsidR="00C04811" w:rsidRPr="005170C9" w:rsidRDefault="00C04811" w:rsidP="009F779C">
            <w:pPr>
              <w:jc w:val="center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41083EE3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4615038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Bến phà Thủ Bộ cũ – Đường Chánh Nhì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44F78AB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7D50992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2DCEA87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01DF14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7BDAEB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2E3B93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BD30680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1F397F9" w14:textId="77777777" w:rsidR="00C04811" w:rsidRPr="005170C9" w:rsidRDefault="00C04811" w:rsidP="009F779C">
            <w:pPr>
              <w:jc w:val="center"/>
            </w:pPr>
            <w:r w:rsidRPr="005170C9">
              <w:t>37.5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919E933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 xml:space="preserve">Đường K4 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21416C8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Chánh Nhứt - Chánh Nhì – Ranh xã Đông Thạnh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7BAB48C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0AD3A0D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098D161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1A522C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732CF2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342FC3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561B722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9AD36A3" w14:textId="77777777" w:rsidR="00C04811" w:rsidRPr="005170C9" w:rsidRDefault="00C04811" w:rsidP="009F779C">
            <w:pPr>
              <w:jc w:val="center"/>
            </w:pPr>
            <w:r w:rsidRPr="005170C9">
              <w:t>37.6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515F8C2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Kiến Vàng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6F519BF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huyện Đông Thạnh – Tân Tập - ranh xã Đông Thạnh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3E9841C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07E0A34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E5A332C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56A07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FA92F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885F05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CE62307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0BB6D6B" w14:textId="77777777" w:rsidR="00C04811" w:rsidRPr="005170C9" w:rsidRDefault="00C04811" w:rsidP="009F779C">
            <w:pPr>
              <w:jc w:val="center"/>
            </w:pPr>
            <w:r w:rsidRPr="005170C9">
              <w:t>37.7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1616215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Voi Đồn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FFCB305" w14:textId="77777777" w:rsidR="00C04811" w:rsidRPr="003B179D" w:rsidRDefault="00C04811" w:rsidP="009F779C">
            <w:pPr>
              <w:jc w:val="both"/>
              <w:rPr>
                <w:bCs/>
                <w:iCs/>
              </w:rPr>
            </w:pPr>
            <w:r w:rsidRPr="003B179D">
              <w:rPr>
                <w:bCs/>
                <w:iCs/>
              </w:rPr>
              <w:t>Đường huyện Đông Thạnh – Tân Tập – Đường huyện Đông Thạnh – Tân Tập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C6C962A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CC9B0CF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090D016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  <w:r w:rsidRPr="005170C9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E8BC27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2B1483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62B79A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D8E96FC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3DAA1F5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38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583E262" w14:textId="12055ED6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Đông Thạnh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F90B42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D5BFB0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CBA4AF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1DA65C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28070A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46E377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353B68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5F27DB3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2432CF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38.1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621F86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Cầu Đúc- 3 Làng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04318A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Ranh xã Phước Vĩnh Đông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9158F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B40D3A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1041D6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5E90F0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8F236C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F2BD21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ADC9200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71136B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38.2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A6D597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Cầu Đình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00CC55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ĐH 826C (Gần Ranh Phước Vĩnh Tây) - Đê Tây Bắc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4FADE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7316E2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E5AA16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5EE0BB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84325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308FC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775E990F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AD9EBC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38.3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537332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Tây Bắc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1B1E3F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826C - Đường Cầu Đúc- 3 Làng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083463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7284F8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080528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5E9CB8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53191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996559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20B4A5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322C36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38.4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7AFBA2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Ấp Tây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B858C0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Ranh xã Long Phụng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D594D1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5F065A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2792EE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E0A4A2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BCCD23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BA9F4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091A0A6" w14:textId="77777777" w:rsidTr="004A4B40">
        <w:trPr>
          <w:trHeight w:val="45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62F82F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38.5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7C0CAC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Ấp Trung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A30D87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830 - Đường Huỳnh Văn Năm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EEC22D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40190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B0BF5B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4DEFE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9DFA9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484AA9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216D3E8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DCCDDD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38.6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76668C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Gò Me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ECE699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826C - Rạch Vàm Ông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FB4C04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44082F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9EDE3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6442D6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08F96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F9429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3F680C9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0CC563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38.7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A13EA7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Huỳnh Văn Năm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916044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826C - Ranh xã Tân Tập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CAF46E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B3FD25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A7596A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C210A9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AA003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7BC758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B8CDB0C" w14:textId="77777777" w:rsidTr="004A4B40">
        <w:trPr>
          <w:trHeight w:val="272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2B75B7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38.8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F3D944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Ông Hiếu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86EB89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Nhánh sông Ông Hiếu - Ranh xã Tân Tập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AAD68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984696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7CBDF8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34AC22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6079E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D60F46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4A20A65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15BC4E1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38.9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740C0C5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Tân Quang 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D422C7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Ông Hiếu - ĐT 826C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EB18AF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C2CA0C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721195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BD4C0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BF5F8F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65C793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BAC5CD0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77758401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725606DB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952005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826C - Ranh xã Tân Tập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9E4AC8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4BC82F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EF97D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4609D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975DF2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9FEB68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DD4F5EF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E716B6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38.10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032587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Chánh I - Chánh II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6778A7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826C - Ranh xã Long Phụng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308DA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5AF074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6B6ACD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911BEF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8D73A0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3D92E6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EA68028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DEBC29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38.11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89502D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Tân Quang B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79B69E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Đê Ông Hiếu - ĐT 826C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03A43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64E496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462B2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9709B1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FFB6AD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B3DD87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068B152" w14:textId="77777777" w:rsidTr="004A4B40">
        <w:trPr>
          <w:trHeight w:val="55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48F757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38.12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E99541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liên xã Đông Thạnh - Tân Tập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B3B6FEA" w14:textId="77777777" w:rsidR="00C04811" w:rsidRPr="003B179D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5170C9">
              <w:t>  </w:t>
            </w:r>
            <w:r w:rsidRPr="003B179D">
              <w:rPr>
                <w:bCs/>
                <w:iCs/>
              </w:rPr>
              <w:t>Đường Tân Quang A – Ranh xã Tân Tập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241260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85C68A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C26C80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6D458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B4E948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0A476A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7E59148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B6769A9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39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94D4E31" w14:textId="0246C199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Tân Tập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5BD607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D2A13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249CBE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42007B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BD4535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B8F020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84CDDC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181C30E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D035D8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39.1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52722B6" w14:textId="77777777" w:rsidR="00C04811" w:rsidRPr="005170C9" w:rsidRDefault="00C04811" w:rsidP="009F779C">
            <w:pPr>
              <w:jc w:val="both"/>
            </w:pPr>
            <w:r w:rsidRPr="005170C9">
              <w:t>Đường Đê Gò Cà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96B7BE8" w14:textId="77777777" w:rsidR="00C04811" w:rsidRPr="003B179D" w:rsidRDefault="00C04811" w:rsidP="009F779C">
            <w:pPr>
              <w:jc w:val="both"/>
            </w:pPr>
            <w:r w:rsidRPr="003B179D">
              <w:t>ĐT 830 - Cầu Thanh Niên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B7D3A5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E32F0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33D2AB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C9D322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59AFE4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619D5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4110A7B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C8BC92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39.2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9B0DDD1" w14:textId="77777777" w:rsidR="00C04811" w:rsidRPr="00170131" w:rsidRDefault="00C04811" w:rsidP="009F779C">
            <w:pPr>
              <w:jc w:val="both"/>
            </w:pPr>
            <w:r w:rsidRPr="00170131">
              <w:t>Đường Trường THCS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13A9668" w14:textId="77777777" w:rsidR="00C04811" w:rsidRPr="003B179D" w:rsidRDefault="00C04811" w:rsidP="009F779C">
            <w:pPr>
              <w:jc w:val="both"/>
            </w:pPr>
            <w:r w:rsidRPr="003B179D">
              <w:t>ĐT 830 - Đường Huỳnh Văn Năm xã Đông Thạnh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FA8FAC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0AAA7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DEF4E9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0A7FB2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75A2B6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93F14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C3EE0FB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CCBC52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39.3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05688E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Tân Chánh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2CE36B7" w14:textId="77777777" w:rsidR="00C04811" w:rsidRPr="003B179D" w:rsidRDefault="00C04811" w:rsidP="009F779C">
            <w:pPr>
              <w:jc w:val="both"/>
            </w:pPr>
            <w:r w:rsidRPr="003B179D">
              <w:t>ĐT 830 – ĐH. Đông Thạnh – Tân Tập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C160AE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4AD4D0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77020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3A5CD4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AC100F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94F24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4B4170B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349D8C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39.4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30CEFE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Tân Thành- Tân Chánh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25B5212" w14:textId="77777777" w:rsidR="00C04811" w:rsidRPr="003B179D" w:rsidRDefault="00C04811" w:rsidP="009F779C">
            <w:pPr>
              <w:jc w:val="both"/>
            </w:pPr>
            <w:r w:rsidRPr="003B179D">
              <w:t>ĐT 830 – Sông Ông Hiếu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4686A6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4C6166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E556CD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E3D59A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2A47A6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AF8F0F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D406CEB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88D609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39.5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2C03BD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Đê Vĩnh Tân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3C50BB6" w14:textId="77777777" w:rsidR="00C04811" w:rsidRPr="003B179D" w:rsidRDefault="00C04811" w:rsidP="009F779C">
            <w:pPr>
              <w:jc w:val="both"/>
            </w:pPr>
            <w:r w:rsidRPr="003B179D">
              <w:t>Đường Đông Thạnh – Tân Tập - Công ty Xi Măng Fu-I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95F26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24482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94B07D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E7901A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34113C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2A05DE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80C1F3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B9F5E1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39.6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BE8A53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Kênh Sườn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7161BAC" w14:textId="77777777" w:rsidR="00C04811" w:rsidRPr="003B179D" w:rsidRDefault="00C04811" w:rsidP="009F779C">
            <w:pPr>
              <w:jc w:val="both"/>
            </w:pPr>
            <w:r w:rsidRPr="003B179D">
              <w:t>Ranh xã Đông Thạnh – Cầu Rạch Chiêm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6306B4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A905BC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F1EE5F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F68555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09F08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01245C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BCA5FC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41649B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39.7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617A716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Nhánh Kênh Sườn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471BF27" w14:textId="77777777" w:rsidR="00C04811" w:rsidRPr="003B179D" w:rsidRDefault="00C04811" w:rsidP="009F779C">
            <w:pPr>
              <w:jc w:val="both"/>
            </w:pPr>
            <w:r w:rsidRPr="003B179D">
              <w:t>ĐH. Đông Thạnh – Tân Tập – đường Kênh Sườn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ABEEB9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96026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8C1C7E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D1EF48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797084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82558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635904E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DC8CDE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39.8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B8EE4F7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Tân Đại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3F2A25B" w14:textId="77777777" w:rsidR="00C04811" w:rsidRPr="003B179D" w:rsidRDefault="00C04811" w:rsidP="009F779C">
            <w:pPr>
              <w:jc w:val="both"/>
            </w:pPr>
            <w:r w:rsidRPr="003B179D">
              <w:t>Đường Kênh Sườn - ĐH. Đông Thạnh – Tân Tập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E4B79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092CA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A7A0A2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6E4A70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CE8931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1604B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B23A1A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FEDD72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39.9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264C732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Tân Đông- Tân Hòa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F3A8795" w14:textId="77777777" w:rsidR="00C04811" w:rsidRPr="003B179D" w:rsidRDefault="00C04811" w:rsidP="009F779C">
            <w:pPr>
              <w:jc w:val="both"/>
            </w:pPr>
            <w:r w:rsidRPr="003B179D">
              <w:t>ĐT 830 - ĐH. Đông Thạnh – Tân Tập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3701E5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F49E1A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063886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574E07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FD3F12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0D80AD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1DFF39D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0FC960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39.10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5152E2A" w14:textId="77777777" w:rsidR="00C04811" w:rsidRPr="003B179D" w:rsidRDefault="00C04811" w:rsidP="009F779C">
            <w:pPr>
              <w:jc w:val="both"/>
            </w:pPr>
            <w:r w:rsidRPr="003B179D">
              <w:t>Đường Trần Thạch Ngọc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898D900" w14:textId="77777777" w:rsidR="00C04811" w:rsidRPr="003B179D" w:rsidRDefault="00C04811" w:rsidP="009F779C">
            <w:pPr>
              <w:jc w:val="both"/>
            </w:pPr>
            <w:r w:rsidRPr="003B179D">
              <w:t>ĐT 830 - Đê Vĩnh Tân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AC9A36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48D739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197456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34EAE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C93D5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E7CB9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F24A09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79184D0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40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4A0CA92" w14:textId="6A4AFD7B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Phước Vĩnh Đông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7883DE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0BC008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76C9E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D179F7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E4D528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763C4A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97C430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0687B20A" w14:textId="77777777" w:rsidTr="004A4B40">
        <w:trPr>
          <w:trHeight w:val="43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B317F0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40.1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4E3C00E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Xóm Tiệm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04BCAFA" w14:textId="77777777" w:rsidR="00C04811" w:rsidRPr="003B179D" w:rsidRDefault="00C04811" w:rsidP="009F779C">
            <w:pPr>
              <w:jc w:val="both"/>
            </w:pPr>
            <w:r w:rsidRPr="003B179D">
              <w:t>Đường Phạm Văn Tài - Cầu Ba Đô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6B6B64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A7AC8D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378735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EECCAA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D268B6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ABE03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2E870A9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1EC5D27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40.2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26281F36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Vĩnh Tân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C421762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Phạm Văn Tài - Cầu Bàu Le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E87F05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01CA05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53EDAF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7629DD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D4DB86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9A891A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C1B65AD" w14:textId="77777777" w:rsidTr="004A4B40">
        <w:trPr>
          <w:trHeight w:val="449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4A36D7B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34FD620A" w14:textId="77777777" w:rsidR="00C04811" w:rsidRPr="003B179D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7A6F112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Cầu Bàu Le - Trường tiểu học Đông Bình cũ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A7B3E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523CF8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9DD3E3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7A8AB7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CC67B6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579C8D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1CFACDD" w14:textId="77777777" w:rsidTr="004A4B40">
        <w:trPr>
          <w:trHeight w:val="630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4218A22C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4612436E" w14:textId="77777777" w:rsidR="00C04811" w:rsidRPr="003B179D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5B1BDCF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Trường tiểu học Đông Bình cũ- Cầu Ông Ba Đô (đường &lt;3m)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ECB88C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14B780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747E1A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BA7D5E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120.000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0C5AE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132.000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AC4251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120.000</w:t>
            </w:r>
          </w:p>
        </w:tc>
      </w:tr>
      <w:tr w:rsidR="00C04811" w:rsidRPr="005170C9" w14:paraId="1390EF3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727550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40.3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AF5D6F7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GTNT ấp Thạnh Trung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444B160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Đê Vĩnh Tân - Đường Đất Thánh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A557C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C8B9A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2B054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19C7F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BDAEFA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929CC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4BED442" w14:textId="77777777" w:rsidTr="004A4B40">
        <w:trPr>
          <w:trHeight w:val="379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A34C62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40.4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5A2851C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Đất Thánh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6D94CD4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Phạm Văn Tài - GTNT ấp Thạnh Trung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96529B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8FD72D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E2BB8D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E5FBB7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9A6D0F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FAC6C2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E62215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7E1E6FB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41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0670088" w14:textId="7F9A03A8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Phước Lại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A8C109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A661B2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A2C388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D82587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C88552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5385C9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E43E98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73F9251A" w14:textId="77777777" w:rsidTr="004A4B40">
        <w:trPr>
          <w:trHeight w:val="519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5A56C1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6303013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Tân Thanh - Rạch Găng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1B14FED" w14:textId="77777777" w:rsidR="00C04811" w:rsidRPr="003B179D" w:rsidRDefault="00C04811" w:rsidP="009F779C">
            <w:pPr>
              <w:jc w:val="both"/>
            </w:pPr>
            <w:r w:rsidRPr="003B179D">
              <w:t>ĐT826C</w:t>
            </w:r>
            <w:r w:rsidR="00395C9D" w:rsidRPr="003B179D">
              <w:t xml:space="preserve"> </w:t>
            </w:r>
            <w:r w:rsidRPr="003B179D">
              <w:t>-</w:t>
            </w:r>
            <w:r w:rsidR="00395C9D" w:rsidRPr="003B179D">
              <w:t xml:space="preserve"> </w:t>
            </w:r>
            <w:r w:rsidRPr="003B179D">
              <w:t>Đê Ông Sâu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A53F6D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23245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DAF178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125C97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1AED90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BC8087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DA5D78F" w14:textId="77777777" w:rsidTr="004A4B40">
        <w:trPr>
          <w:trHeight w:val="336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3811441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41.2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096D1021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Đê Ông Sâu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8106E32" w14:textId="77777777" w:rsidR="00C04811" w:rsidRPr="003B179D" w:rsidRDefault="00C04811" w:rsidP="009F779C">
            <w:pPr>
              <w:jc w:val="both"/>
            </w:pPr>
            <w:r w:rsidRPr="003B179D">
              <w:t>Đ.826C-Đ.Tân Thanh-Rạch Găng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960547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F9482E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F6F1B4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4757B1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9FEBE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CDB21A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851ED8F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1E4B5A06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4BC9602F" w14:textId="77777777" w:rsidR="00C04811" w:rsidRPr="003B179D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77BDA46" w14:textId="77777777" w:rsidR="00C04811" w:rsidRPr="003B179D" w:rsidRDefault="00C04811" w:rsidP="009F779C">
            <w:pPr>
              <w:jc w:val="both"/>
            </w:pPr>
            <w:r w:rsidRPr="003B179D">
              <w:t>Đ.Tân Thanh-Rạch Găng-ngã 3 Đ. Huỳnh Thị Thinh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57151D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75CCD7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E422DF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BE9FBE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A7195F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2934F3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D9E1A8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A1349D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1055EA2" w14:textId="77777777" w:rsidR="00C04811" w:rsidRPr="003B179D" w:rsidRDefault="00C04811" w:rsidP="009F779C">
            <w:pPr>
              <w:jc w:val="both"/>
            </w:pPr>
            <w:r w:rsidRPr="003B179D">
              <w:t>Đường Cầu Rạch Đình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60C1AEF" w14:textId="77777777" w:rsidR="00C04811" w:rsidRPr="003B179D" w:rsidRDefault="00C04811" w:rsidP="009F779C">
            <w:pPr>
              <w:jc w:val="both"/>
            </w:pPr>
            <w:r w:rsidRPr="003B179D">
              <w:t>ĐT 826C - Khén 5 Đỏng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97211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816362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728BA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09535F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744B08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1351CC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36917897" w14:textId="77777777" w:rsidTr="004A4B40">
        <w:trPr>
          <w:trHeight w:val="134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56C2F8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267B492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Đường Chùa Lá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F8701CE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 826C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95D219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4DE6AF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3BA0F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3EAA03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B115FA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490802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18093944" w14:textId="77777777" w:rsidTr="004A4B40">
        <w:trPr>
          <w:trHeight w:val="26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5CC0E9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057EF7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PLA-05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889E4A5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 826C - rạch Phước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D156DE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A26F91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42F831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DC59E2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150A4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DBC9E1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7F9C2EC3" w14:textId="77777777" w:rsidTr="004A4B40">
        <w:trPr>
          <w:trHeight w:val="566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4E6961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D1800C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PLA-06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CE19D87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 826C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665291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1E5F58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E0A03C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13FD62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907E02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E2FECC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6280DFDC" w14:textId="77777777" w:rsidTr="004A4B40">
        <w:trPr>
          <w:trHeight w:val="547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5BAFB2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142F5C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PLA-07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0DC3DAB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 826C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C36A98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8137DA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EC884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D8C2C3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58A5C0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7F87A8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4D1E7E77" w14:textId="77777777" w:rsidTr="004A4B40">
        <w:trPr>
          <w:trHeight w:val="59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518E6D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75BCF5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PLA-08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82E40A2" w14:textId="77777777" w:rsidR="00C04811" w:rsidRPr="003B179D" w:rsidRDefault="00C04811" w:rsidP="009F779C">
            <w:pPr>
              <w:shd w:val="clear" w:color="auto" w:fill="FFFFFF"/>
              <w:jc w:val="both"/>
            </w:pPr>
            <w:r w:rsidRPr="003B179D">
              <w:t>ĐT 826C - rạch Phước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1723C4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67F36D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9671DF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3F6248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4E398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A6C70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7CB39B0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5E6724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4BBAA0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PLA-09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E75740C" w14:textId="77777777" w:rsidR="00C04811" w:rsidRPr="003B179D" w:rsidRDefault="00C04811" w:rsidP="009F779C">
            <w:pPr>
              <w:jc w:val="both"/>
            </w:pPr>
            <w:r w:rsidRPr="003B179D">
              <w:t>ĐT 826C – Rạch Phước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AF1FD7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094FF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F26C3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D169B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74711D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C8385E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6EB609AE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14EF4F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D17B19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Bà Ốc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103F6B9" w14:textId="77777777" w:rsidR="00C04811" w:rsidRPr="003B179D" w:rsidRDefault="00C04811" w:rsidP="009F779C">
            <w:pPr>
              <w:jc w:val="both"/>
            </w:pPr>
            <w:r w:rsidRPr="003B179D">
              <w:t>Khén 5 Đỏng - ngã 3 Đường Gò Điều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01CD20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CB2209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8986C9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A89AB5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E7F69C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9098E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1DE8B11B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89E3F5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41.11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9EFB78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Gò Điều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C5FA8BB" w14:textId="77777777" w:rsidR="00C04811" w:rsidRPr="003B179D" w:rsidRDefault="00C04811" w:rsidP="009F779C">
            <w:pPr>
              <w:jc w:val="both"/>
            </w:pPr>
            <w:r w:rsidRPr="003B179D">
              <w:t>Đường 826C-Sông Cần Giuộc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CD8D1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4F34EA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51C197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20A56D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1B2DB0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588D88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1CC6781E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2DF137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41.12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2FB11C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PLA-12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4E5CCB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826C - rạch Bà Quất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EEAAB7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BC1F10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A48043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7D5883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5D6A9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7211F9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3AD3665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4FAE59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41.13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846079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PLA-13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19E7890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783E91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A918A0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C68AE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70B43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6337A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FE54D4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73D4511C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5B0978C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41.14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156C844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Thánh Thất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F1C5569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Thánh Thất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D059C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B4CD2D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D412BF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841775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28CAD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9F6958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6981F157" w14:textId="77777777" w:rsidTr="004A4B40">
        <w:trPr>
          <w:trHeight w:val="47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333887EC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1AC3402E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F81D736" w14:textId="77777777" w:rsidR="00C04811" w:rsidRPr="005601B0" w:rsidRDefault="00C04811" w:rsidP="009F779C">
            <w:pPr>
              <w:jc w:val="both"/>
            </w:pPr>
            <w:r w:rsidRPr="005601B0">
              <w:t>Thánh Thất – hết đường (đoạn đường &lt;3m)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32A1CC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19F59F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94BE1E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F262E1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6C2F3A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00A62E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4E2433BC" w14:textId="77777777" w:rsidTr="004A4B40">
        <w:trPr>
          <w:trHeight w:val="374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9148F3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41.15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4C801E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Chùa Chưởng Phước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7FF0171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chùa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CE7412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EBBBE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385311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7B922D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47B342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58C9B0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8F6AA2B" w14:textId="77777777" w:rsidTr="004A4B40">
        <w:trPr>
          <w:trHeight w:val="685"/>
        </w:trPr>
        <w:tc>
          <w:tcPr>
            <w:tcW w:w="333" w:type="pct"/>
            <w:shd w:val="clear" w:color="auto" w:fill="auto"/>
            <w:noWrap/>
            <w:vAlign w:val="center"/>
            <w:hideMark/>
          </w:tcPr>
          <w:p w14:paraId="5DE1851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41.16</w:t>
            </w:r>
          </w:p>
        </w:tc>
        <w:tc>
          <w:tcPr>
            <w:tcW w:w="1025" w:type="pct"/>
            <w:gridSpan w:val="2"/>
            <w:shd w:val="clear" w:color="auto" w:fill="auto"/>
            <w:vAlign w:val="center"/>
            <w:hideMark/>
          </w:tcPr>
          <w:p w14:paraId="2FBCB73A" w14:textId="77777777" w:rsidR="00C04811" w:rsidRPr="005170C9" w:rsidRDefault="00C04811" w:rsidP="009F779C">
            <w:pPr>
              <w:jc w:val="both"/>
            </w:pPr>
            <w:r w:rsidRPr="005170C9">
              <w:t>Đường PLA-15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5CDF20D" w14:textId="77777777" w:rsidR="00C04811" w:rsidRPr="005601B0" w:rsidRDefault="00C04811" w:rsidP="009F779C">
            <w:pPr>
              <w:jc w:val="both"/>
            </w:pPr>
            <w:r w:rsidRPr="005601B0">
              <w:t>ĐT 826C -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8CBCF9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DE798D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8E03B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D5239E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684019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13E2AA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34DB8CF5" w14:textId="77777777" w:rsidTr="004A4B40">
        <w:trPr>
          <w:trHeight w:val="515"/>
        </w:trPr>
        <w:tc>
          <w:tcPr>
            <w:tcW w:w="333" w:type="pct"/>
            <w:shd w:val="clear" w:color="auto" w:fill="auto"/>
            <w:noWrap/>
            <w:vAlign w:val="center"/>
          </w:tcPr>
          <w:p w14:paraId="29EB36AC" w14:textId="77777777" w:rsidR="00C04811" w:rsidRPr="005170C9" w:rsidRDefault="00C04811" w:rsidP="009F779C">
            <w:pPr>
              <w:jc w:val="center"/>
            </w:pPr>
            <w:r w:rsidRPr="005170C9">
              <w:t>41.17</w:t>
            </w:r>
          </w:p>
        </w:tc>
        <w:tc>
          <w:tcPr>
            <w:tcW w:w="1025" w:type="pct"/>
            <w:gridSpan w:val="2"/>
            <w:shd w:val="clear" w:color="auto" w:fill="auto"/>
            <w:vAlign w:val="center"/>
          </w:tcPr>
          <w:p w14:paraId="3F9D327C" w14:textId="77777777" w:rsidR="00C04811" w:rsidRPr="005170C9" w:rsidRDefault="00C04811" w:rsidP="009F779C">
            <w:pPr>
              <w:jc w:val="both"/>
            </w:pPr>
            <w:r w:rsidRPr="005170C9">
              <w:t>Đường PLA-17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0CA69C43" w14:textId="77777777" w:rsidR="00C04811" w:rsidRPr="005601B0" w:rsidRDefault="00C04811" w:rsidP="009F779C">
            <w:pPr>
              <w:jc w:val="both"/>
            </w:pPr>
            <w:r w:rsidRPr="005601B0">
              <w:t>ĐT 826C - rạch bà Vang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6EC5685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263FCB3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7862A94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7C0610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FAEC9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3F838D9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49959E8F" w14:textId="77777777" w:rsidTr="004A4B40">
        <w:trPr>
          <w:trHeight w:val="529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5BB683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41.18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199342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PLA-18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D72D53F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96BAF3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32EEA2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9DA24C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0C19FC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F1AE1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55BB0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215E550C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BF0B94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41.19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CFFBC45" w14:textId="77777777" w:rsidR="00C04811" w:rsidRPr="00CF6F6A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CF6F6A">
              <w:rPr>
                <w:sz w:val="22"/>
                <w:szCs w:val="22"/>
              </w:rPr>
              <w:t>Đường PLA-19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9E66BBF" w14:textId="77777777" w:rsidR="00C04811" w:rsidRPr="005601B0" w:rsidRDefault="00C04811" w:rsidP="009F779C">
            <w:pPr>
              <w:jc w:val="both"/>
            </w:pPr>
            <w:r w:rsidRPr="005601B0">
              <w:t>ĐH.Bà Kiểu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7C05F9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A1F2E1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9372DB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4E0F8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5AE1E3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3C9D78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0740B40F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AF182B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41.20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E3008F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PLA-20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3D48979" w14:textId="77777777" w:rsidR="00C04811" w:rsidRPr="005601B0" w:rsidRDefault="00C04811" w:rsidP="009F779C">
            <w:pPr>
              <w:jc w:val="both"/>
            </w:pPr>
            <w:r w:rsidRPr="005601B0">
              <w:t>ĐH.Bà Kiểu – Rạch Cầu Tre nhỏ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BAAEB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716BA3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DF1E4D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3E4A2F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54C7A3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1F8F7A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4C09E71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8484B6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41.21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880E7A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PLA-21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44512CB" w14:textId="77777777" w:rsidR="00C04811" w:rsidRPr="005601B0" w:rsidRDefault="00C04811" w:rsidP="009F779C">
            <w:pPr>
              <w:jc w:val="both"/>
            </w:pPr>
            <w:r w:rsidRPr="005601B0">
              <w:t>ĐH.Bà Kiểu – Rạch Cầu Tre nhỏ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8EED70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DBB12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CBC3AD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C297D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EC46B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0670A7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77F3FFB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2F2AE4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41.22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315971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PLA-22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0E5316E5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ĐH.Bà Kiểu - rạch Mương Chài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4A1FD2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578755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93B483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24EB20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00FE7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D3F142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1EDC21BF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6A61347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41.23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C3E781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PLA-23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392CAE6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ĐH.Bà Kiểu - rạch Mương Chài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17EB5A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50B377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A5C60E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4FE0AA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0EBA43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B080CB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73D98301" w14:textId="77777777" w:rsidTr="004A4B40">
        <w:trPr>
          <w:trHeight w:val="315"/>
        </w:trPr>
        <w:tc>
          <w:tcPr>
            <w:tcW w:w="333" w:type="pct"/>
            <w:shd w:val="clear" w:color="auto" w:fill="auto"/>
            <w:noWrap/>
            <w:vAlign w:val="center"/>
            <w:hideMark/>
          </w:tcPr>
          <w:p w14:paraId="7E07536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41.24</w:t>
            </w:r>
          </w:p>
        </w:tc>
        <w:tc>
          <w:tcPr>
            <w:tcW w:w="1025" w:type="pct"/>
            <w:gridSpan w:val="2"/>
            <w:shd w:val="clear" w:color="auto" w:fill="auto"/>
            <w:vAlign w:val="center"/>
            <w:hideMark/>
          </w:tcPr>
          <w:p w14:paraId="7A16BCE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Mương Chài (đường &gt;3m)</w:t>
            </w:r>
          </w:p>
        </w:tc>
        <w:tc>
          <w:tcPr>
            <w:tcW w:w="1504" w:type="pct"/>
            <w:shd w:val="clear" w:color="auto" w:fill="auto"/>
            <w:vAlign w:val="center"/>
            <w:hideMark/>
          </w:tcPr>
          <w:p w14:paraId="5558DB54" w14:textId="77777777" w:rsidR="00C04811" w:rsidRPr="005601B0" w:rsidRDefault="00C04811" w:rsidP="009F779C">
            <w:pPr>
              <w:jc w:val="both"/>
            </w:pPr>
            <w:r w:rsidRPr="005601B0">
              <w:t>ĐH. Bà Kiểu – ĐH. Huỳnh Thị Thinh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4CE30C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3D5F413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auto"/>
            <w:vAlign w:val="center"/>
            <w:hideMark/>
          </w:tcPr>
          <w:p w14:paraId="0A5633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auto"/>
            <w:vAlign w:val="center"/>
            <w:hideMark/>
          </w:tcPr>
          <w:p w14:paraId="27FAD3A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5C96C73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auto"/>
            <w:vAlign w:val="center"/>
            <w:hideMark/>
          </w:tcPr>
          <w:p w14:paraId="1F64A9F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A2F126A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A83BD7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41.25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B0955A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Út Chót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026C6A6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ĐT826C - Đường Chùa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A9F9AE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8059C0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A3EAC4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163F86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33E8F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154.000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21A68B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140.000</w:t>
            </w:r>
          </w:p>
        </w:tc>
      </w:tr>
      <w:tr w:rsidR="00C04811" w:rsidRPr="005170C9" w14:paraId="4A5B52E8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AE23B43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42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4082924" w14:textId="5F9614FC" w:rsidR="00C04811" w:rsidRPr="005170C9" w:rsidRDefault="0075489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Xã Long Hậu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781F45EE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2CAC5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803E9B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9290D0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6E4DA2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49298A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6F75A9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4AC2F6EC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C88786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A7F02E0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LH-01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59DF27D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76C783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74C58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6DBD4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A7044D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00EBD2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07A9C1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224262C8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4878A0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EC74DFD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LH-02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F07D121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9EEC03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75201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01F229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57E5BA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B90333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608FF9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A8FFE8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7D4501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711A6D2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Chùa Chưởng Phước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B39BB07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0C8D5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3A9228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A9E9D0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1FB561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22342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DCCF2E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FE4AEBB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412392A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42.4</w:t>
            </w:r>
          </w:p>
        </w:tc>
        <w:tc>
          <w:tcPr>
            <w:tcW w:w="1025" w:type="pct"/>
            <w:gridSpan w:val="2"/>
            <w:vMerge w:val="restart"/>
            <w:shd w:val="clear" w:color="auto" w:fill="auto"/>
            <w:vAlign w:val="center"/>
            <w:hideMark/>
          </w:tcPr>
          <w:p w14:paraId="0CBEBB56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Chùa Long Phú</w:t>
            </w:r>
          </w:p>
        </w:tc>
        <w:tc>
          <w:tcPr>
            <w:tcW w:w="1504" w:type="pct"/>
            <w:shd w:val="clear" w:color="auto" w:fill="auto"/>
            <w:vAlign w:val="center"/>
            <w:hideMark/>
          </w:tcPr>
          <w:p w14:paraId="0C258678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chùa Long Phú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16A4743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3E0B854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auto"/>
            <w:vAlign w:val="center"/>
            <w:hideMark/>
          </w:tcPr>
          <w:p w14:paraId="5B03BA3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auto"/>
            <w:vAlign w:val="center"/>
            <w:hideMark/>
          </w:tcPr>
          <w:p w14:paraId="390BEB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195A7D6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auto"/>
            <w:vAlign w:val="center"/>
            <w:hideMark/>
          </w:tcPr>
          <w:p w14:paraId="3F8A18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A296CB9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7310171E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auto"/>
            <w:vAlign w:val="center"/>
            <w:hideMark/>
          </w:tcPr>
          <w:p w14:paraId="4B53DC46" w14:textId="77777777" w:rsidR="00C04811" w:rsidRPr="005601B0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auto"/>
            <w:vAlign w:val="center"/>
            <w:hideMark/>
          </w:tcPr>
          <w:p w14:paraId="6B36455D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Chùa Long Phú - rạch Ông Bống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1C0FFC1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2C47E42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auto"/>
            <w:vAlign w:val="center"/>
            <w:hideMark/>
          </w:tcPr>
          <w:p w14:paraId="5D07F9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auto"/>
            <w:vAlign w:val="center"/>
            <w:hideMark/>
          </w:tcPr>
          <w:p w14:paraId="15F65F2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27ACD9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auto"/>
            <w:vAlign w:val="center"/>
            <w:hideMark/>
          </w:tcPr>
          <w:p w14:paraId="2D275D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54E0011" w14:textId="77777777" w:rsidTr="004A4B40">
        <w:trPr>
          <w:trHeight w:val="315"/>
        </w:trPr>
        <w:tc>
          <w:tcPr>
            <w:tcW w:w="333" w:type="pct"/>
            <w:shd w:val="clear" w:color="auto" w:fill="auto"/>
            <w:noWrap/>
            <w:vAlign w:val="center"/>
            <w:hideMark/>
          </w:tcPr>
          <w:p w14:paraId="023CED7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42.5</w:t>
            </w:r>
          </w:p>
        </w:tc>
        <w:tc>
          <w:tcPr>
            <w:tcW w:w="1025" w:type="pct"/>
            <w:gridSpan w:val="2"/>
            <w:shd w:val="clear" w:color="auto" w:fill="auto"/>
            <w:vAlign w:val="center"/>
            <w:hideMark/>
          </w:tcPr>
          <w:p w14:paraId="766EDC86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Đình Bình Đức</w:t>
            </w:r>
          </w:p>
        </w:tc>
        <w:tc>
          <w:tcPr>
            <w:tcW w:w="1504" w:type="pct"/>
            <w:shd w:val="clear" w:color="auto" w:fill="auto"/>
            <w:vAlign w:val="center"/>
            <w:hideMark/>
          </w:tcPr>
          <w:p w14:paraId="160EE8E9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sông Kênh Hàn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5509F02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794F339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auto"/>
            <w:vAlign w:val="center"/>
            <w:hideMark/>
          </w:tcPr>
          <w:p w14:paraId="6E7B8B8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auto"/>
            <w:vAlign w:val="center"/>
            <w:hideMark/>
          </w:tcPr>
          <w:p w14:paraId="14A5ED7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3C93426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auto"/>
            <w:vAlign w:val="center"/>
            <w:hideMark/>
          </w:tcPr>
          <w:p w14:paraId="786712E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54C4EC6E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C654A4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4DFE8FA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LH-06 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CF98E77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–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CDB6EA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930ED9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517631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D40594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8AD7AA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247BA5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7279847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1AF1AB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55A0C7C1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LH-07 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41C18D3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sông Kênh Hàn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4F104B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D4F6EF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B6115A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688A7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397280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8E70A0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180D4CB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ADAB63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38D7428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LH-08 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4AE1F5D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sông Cần Giuộc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6F5FDE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61BC12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1CD841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450D2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BB0ECC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D78A2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1EA0DE61" w14:textId="77777777" w:rsidTr="004A4B40">
        <w:trPr>
          <w:trHeight w:val="315"/>
        </w:trPr>
        <w:tc>
          <w:tcPr>
            <w:tcW w:w="333" w:type="pct"/>
            <w:shd w:val="clear" w:color="auto" w:fill="auto"/>
            <w:noWrap/>
            <w:vAlign w:val="center"/>
            <w:hideMark/>
          </w:tcPr>
          <w:p w14:paraId="514493C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42.9</w:t>
            </w:r>
          </w:p>
        </w:tc>
        <w:tc>
          <w:tcPr>
            <w:tcW w:w="1025" w:type="pct"/>
            <w:gridSpan w:val="2"/>
            <w:shd w:val="clear" w:color="auto" w:fill="auto"/>
            <w:vAlign w:val="center"/>
            <w:hideMark/>
          </w:tcPr>
          <w:p w14:paraId="4EE6BCFE" w14:textId="77777777" w:rsidR="00C04811" w:rsidRPr="005601B0" w:rsidRDefault="00C04811" w:rsidP="009F779C">
            <w:pPr>
              <w:shd w:val="clear" w:color="auto" w:fill="FFFFFF"/>
              <w:jc w:val="both"/>
              <w:rPr>
                <w:strike/>
              </w:rPr>
            </w:pPr>
            <w:r w:rsidRPr="005601B0">
              <w:t>Đường ấp 2/5</w:t>
            </w:r>
          </w:p>
        </w:tc>
        <w:tc>
          <w:tcPr>
            <w:tcW w:w="1504" w:type="pct"/>
            <w:shd w:val="clear" w:color="auto" w:fill="auto"/>
            <w:vAlign w:val="center"/>
            <w:hideMark/>
          </w:tcPr>
          <w:p w14:paraId="04ED4BD8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sông Long Hậu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1E8362B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auto"/>
            <w:vAlign w:val="center"/>
            <w:hideMark/>
          </w:tcPr>
          <w:p w14:paraId="316E66F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auto"/>
            <w:vAlign w:val="center"/>
            <w:hideMark/>
          </w:tcPr>
          <w:p w14:paraId="736FCC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auto"/>
            <w:vAlign w:val="center"/>
            <w:hideMark/>
          </w:tcPr>
          <w:p w14:paraId="2317206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auto"/>
            <w:vAlign w:val="center"/>
            <w:hideMark/>
          </w:tcPr>
          <w:p w14:paraId="494224C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auto"/>
            <w:vAlign w:val="center"/>
            <w:hideMark/>
          </w:tcPr>
          <w:p w14:paraId="098A6D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5F08A9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C7FE63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42.10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1B07212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LH-10 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9151A6C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sông Rạch Dừa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9A35AB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ADB917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467850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267237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9C7DE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3B65BE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37B4320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8012B8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42.11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FF0AD9D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LH-11 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F4167BB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sông Long Hậu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B3548F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63D62B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C0082F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AACDC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497D37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F99508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6845736F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6EFF35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42.12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E560375" w14:textId="77777777" w:rsidR="00C04811" w:rsidRPr="005601B0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5601B0">
              <w:rPr>
                <w:bCs/>
                <w:iCs/>
              </w:rPr>
              <w:t>Đường Rạch Vẹt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4CF463F" w14:textId="77777777" w:rsidR="00C04811" w:rsidRPr="005601B0" w:rsidRDefault="00C04811" w:rsidP="009F779C">
            <w:pPr>
              <w:shd w:val="clear" w:color="auto" w:fill="FFFFFF"/>
              <w:jc w:val="both"/>
              <w:rPr>
                <w:bCs/>
                <w:iCs/>
              </w:rPr>
            </w:pPr>
            <w:r w:rsidRPr="005601B0">
              <w:rPr>
                <w:bCs/>
                <w:iCs/>
              </w:rPr>
              <w:t>ĐH.Ấp 1 - ranh Nhà Bè (TP.HCM)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EC68ED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262B18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F41B01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60DE5C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E34172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F69C8B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004A8E4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B6A658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42.13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BC6D892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LH-13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66F26AB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S. Rạch Dơi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12B287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FBD305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7F4F0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ACC3E3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87CB18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2B477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36CB9A2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740B4C6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42.14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1863E341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LH-14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B11F5E0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S. Rạch Dơi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B1274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E01DDD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8A761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84ED66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382CD1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C027EE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691E75FA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BE54DB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42.15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6E24761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LH-15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1D94A67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Đường Ba Phát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80816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942D93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4952EA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A2AFA8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DD918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C80829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4445F4A8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0A0EEB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42.16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8F35FE3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LH-16 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BB26D25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711EA9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560E3D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111922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A210D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1169D6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BA2814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5BBA0BEC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AC79A8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42.17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6805AE0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LH-17  (đường 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52B2CCC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S. Cần Giuộc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4627DC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17F21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52DEFD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E57465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532C17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734B2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6C7AAAB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B6841F7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42.18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9B7636B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LH-18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B6DCCAC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S. Cần Giuộc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E51C34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1BDE1C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C8C28D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808E41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822B0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5E4902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70DFDD7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8F40F1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42.19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05F2B7E6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LH-19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B85B949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hết đường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42211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A001F0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1B43D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AB6491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E1DB5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4C3A6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54E180F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73F613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42.20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358240B2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Ấp 2/6 (đường&lt;3m)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60F8B6D7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- S. Cần Giuộc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08B4F9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B78320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D2369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29C70E5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6A3D6FB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67B5A90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50B4D31D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</w:tcPr>
          <w:p w14:paraId="0FFDD7C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42.21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</w:tcPr>
          <w:p w14:paraId="184CEA4E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Đường Đình Chánh</w:t>
            </w:r>
          </w:p>
        </w:tc>
        <w:tc>
          <w:tcPr>
            <w:tcW w:w="1504" w:type="pct"/>
            <w:shd w:val="clear" w:color="auto" w:fill="FFFFFF" w:themeFill="background1"/>
            <w:vAlign w:val="center"/>
          </w:tcPr>
          <w:p w14:paraId="59C57E76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ĐT 826C – ranh dự án Phố Đông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89163B1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4CAA2337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3615CB60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7D27E5E8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7EABF2C8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258DEC74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119932C4" w14:textId="77777777" w:rsidTr="004A4B40">
        <w:trPr>
          <w:trHeight w:val="453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413E97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II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4AF10DBE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Các đường chưa có tên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1CA907BE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B9AD6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E13466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480E3C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FAEA3D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9CFDCC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654785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095011B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D3D538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4BA696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Thị trấn Cần Giuộc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E6BD02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91CE8F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523320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243747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0D8A47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22B61B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551AC6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645F86A2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FC342BC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60E4102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Đoạn đường từ Lãnh Binh Thái đến Chùa Bà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284D34B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4EC03F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D609FA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EDA893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0CFB7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BBB1CB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4498AD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00281FF8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3FBCE7B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</w:t>
            </w:r>
          </w:p>
        </w:tc>
        <w:tc>
          <w:tcPr>
            <w:tcW w:w="1025" w:type="pct"/>
            <w:gridSpan w:val="2"/>
            <w:vMerge w:val="restart"/>
            <w:shd w:val="clear" w:color="auto" w:fill="FFFFFF" w:themeFill="background1"/>
            <w:vAlign w:val="center"/>
            <w:hideMark/>
          </w:tcPr>
          <w:p w14:paraId="4D1242C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Xã Long Thượng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098AA5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ĐT 835B - Cầu Tân Điền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BCB30C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D1B417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9AA959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03ABB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8295D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5EAEA3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27093F7E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1E5F145C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25" w:type="pct"/>
            <w:gridSpan w:val="2"/>
            <w:vMerge/>
            <w:shd w:val="clear" w:color="auto" w:fill="FFFFFF" w:themeFill="background1"/>
            <w:vAlign w:val="center"/>
            <w:hideMark/>
          </w:tcPr>
          <w:p w14:paraId="409CC7CB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59A98BB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Chợ Long Thượng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861C49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9BEEDC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CB3E15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BD9042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F81FB1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88AFC9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3A6E6A5F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8D58A4F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2327C1C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Xã Phước Lại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4740E6C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Bến phà cũ - Ngã ba Tân Thanh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FE215B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F67FAE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31044B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228ABB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D50952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775BA0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10FA6D0A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8F3917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</w:t>
            </w:r>
          </w:p>
        </w:tc>
        <w:tc>
          <w:tcPr>
            <w:tcW w:w="1025" w:type="pct"/>
            <w:gridSpan w:val="2"/>
            <w:shd w:val="clear" w:color="auto" w:fill="FFFFFF" w:themeFill="background1"/>
            <w:vAlign w:val="center"/>
            <w:hideMark/>
          </w:tcPr>
          <w:p w14:paraId="7320124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vào khu Tái định cư Tân Kim mở rộng</w:t>
            </w:r>
          </w:p>
        </w:tc>
        <w:tc>
          <w:tcPr>
            <w:tcW w:w="1504" w:type="pct"/>
            <w:shd w:val="clear" w:color="auto" w:fill="FFFFFF" w:themeFill="background1"/>
            <w:vAlign w:val="center"/>
            <w:hideMark/>
          </w:tcPr>
          <w:p w14:paraId="30698F9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CB6B2C7" w14:textId="77777777" w:rsidR="00C04811" w:rsidRPr="005601B0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5601B0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7F56018" w14:textId="77777777" w:rsidR="00C04811" w:rsidRPr="005601B0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5601B0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B7476D3" w14:textId="77777777" w:rsidR="00C04811" w:rsidRPr="005601B0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5601B0">
              <w:rPr>
                <w:bCs/>
                <w:iCs/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DFF4B07" w14:textId="77777777" w:rsidR="00C04811" w:rsidRPr="005601B0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55EE253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2C17328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00D3FE0A" w14:textId="77777777" w:rsidTr="004A4B40">
        <w:trPr>
          <w:trHeight w:val="53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235E61B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III</w:t>
            </w:r>
          </w:p>
        </w:tc>
        <w:tc>
          <w:tcPr>
            <w:tcW w:w="2529" w:type="pct"/>
            <w:gridSpan w:val="3"/>
            <w:shd w:val="clear" w:color="auto" w:fill="FFFFFF" w:themeFill="background1"/>
            <w:vAlign w:val="center"/>
            <w:hideMark/>
          </w:tcPr>
          <w:p w14:paraId="18C992F8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Đường giao thông khác nền đường ≥ 3m, có trải đá, sỏi đỏ, bê tông hoặc nhựa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81802F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1C37AE61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F298C7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7FF7BA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F3803F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2FC36E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383685AE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FC5743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35092141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Thị trấn Cần Giuộc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3A4D786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911E82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F050CD8" w14:textId="77777777" w:rsidR="00C04811" w:rsidRPr="00F01C4E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F01C4E">
              <w:rPr>
                <w:bCs/>
                <w:iCs/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FCA960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200.000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9EA89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5A5D56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5F80D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2524F66F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EB348FE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5F03F78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Các xã Phước Lý, Long Thượng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363B421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A64577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167C0630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F061B6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8553E1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93AE63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39FD11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</w:tr>
      <w:tr w:rsidR="00C04811" w:rsidRPr="005170C9" w14:paraId="322B6DE0" w14:textId="77777777" w:rsidTr="004A4B40">
        <w:trPr>
          <w:trHeight w:val="59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60ED81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5283D28D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Các xã Phước Hậu, Mỹ Lộc, Long An, Thuận Thành, Phước Lâm và Long Hậu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263144E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B2D88B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2CE3C2A8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8AF748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E15720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7C41F0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9E6468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6995A5A3" w14:textId="77777777" w:rsidTr="004A4B40">
        <w:trPr>
          <w:trHeight w:val="94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722E7E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2126F48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Các xã Tân Tập, Phước Vĩnh Đông, Phước Vĩnh Tây, Đông Thạnh, Phước Lại và Long Phụng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6E801C6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3CDDC0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4B7EDF45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D48350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6273B0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A0FCA6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AD4322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6E9B637B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D004E89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E</w:t>
            </w:r>
          </w:p>
        </w:tc>
        <w:tc>
          <w:tcPr>
            <w:tcW w:w="2529" w:type="pct"/>
            <w:gridSpan w:val="3"/>
            <w:shd w:val="clear" w:color="auto" w:fill="FFFFFF" w:themeFill="background1"/>
            <w:vAlign w:val="center"/>
            <w:hideMark/>
          </w:tcPr>
          <w:p w14:paraId="7FD19BF5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KHU DÂN CƯ TẬP TRUNG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758FD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1BF140C8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14EF6B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D5AF3C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547602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E4094D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6458E2F7" w14:textId="77777777" w:rsidTr="004A4B40">
        <w:trPr>
          <w:trHeight w:val="630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5A44624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</w:t>
            </w:r>
          </w:p>
        </w:tc>
        <w:tc>
          <w:tcPr>
            <w:tcW w:w="1003" w:type="pct"/>
            <w:vMerge w:val="restart"/>
            <w:shd w:val="clear" w:color="auto" w:fill="FFFFFF" w:themeFill="background1"/>
            <w:vAlign w:val="center"/>
            <w:hideMark/>
          </w:tcPr>
          <w:p w14:paraId="0C7B8D6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vực chợ mới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7AED283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Thái Bình – Cầu Chợ Mới (dãy A)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72CF13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22DC09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04227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503F0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334A3F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5832CC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57413D33" w14:textId="77777777" w:rsidTr="004A4B40">
        <w:trPr>
          <w:trHeight w:val="630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4107FB56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03" w:type="pct"/>
            <w:vMerge/>
            <w:shd w:val="clear" w:color="auto" w:fill="FFFFFF" w:themeFill="background1"/>
            <w:vAlign w:val="center"/>
            <w:hideMark/>
          </w:tcPr>
          <w:p w14:paraId="6A41DF31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7C1C498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Đường Nguyễn Thái Bình – Sông Cầu Tràm (dãy B)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43E452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3F05D3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734AB3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A9A66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0585C0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8CE8E9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51104C6A" w14:textId="77777777" w:rsidTr="004A4B40">
        <w:trPr>
          <w:trHeight w:val="220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7CD5C183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03" w:type="pct"/>
            <w:vMerge/>
            <w:shd w:val="clear" w:color="auto" w:fill="FFFFFF" w:themeFill="background1"/>
            <w:vAlign w:val="center"/>
            <w:hideMark/>
          </w:tcPr>
          <w:p w14:paraId="2F6DC5B0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2145B79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Phần 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AA1271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364CA1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CAA759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26D8DB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FE1EB2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9085E2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18386910" w14:textId="77777777" w:rsidTr="004A4B40">
        <w:trPr>
          <w:trHeight w:val="210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7950675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</w:t>
            </w:r>
          </w:p>
        </w:tc>
        <w:tc>
          <w:tcPr>
            <w:tcW w:w="1003" w:type="pct"/>
            <w:vMerge w:val="restart"/>
            <w:shd w:val="clear" w:color="auto" w:fill="FFFFFF" w:themeFill="background1"/>
            <w:vAlign w:val="center"/>
            <w:hideMark/>
          </w:tcPr>
          <w:p w14:paraId="1C990624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Khu dân cư Việt Hóa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358D5A09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Các lô tiếp giáp QL50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AC3E5A3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84D53F1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99A0117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428C69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B56822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0CB744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7A787EE3" w14:textId="77777777" w:rsidTr="004A4B40">
        <w:trPr>
          <w:trHeight w:val="409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4723572A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03" w:type="pct"/>
            <w:vMerge/>
            <w:shd w:val="clear" w:color="auto" w:fill="FFFFFF" w:themeFill="background1"/>
            <w:vAlign w:val="center"/>
            <w:hideMark/>
          </w:tcPr>
          <w:p w14:paraId="31D3CF1F" w14:textId="77777777" w:rsidR="00C04811" w:rsidRPr="005601B0" w:rsidRDefault="00C04811" w:rsidP="009F779C">
            <w:pPr>
              <w:shd w:val="clear" w:color="auto" w:fill="FFFFFF"/>
            </w:pP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25BDA6CA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Các lô 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7B454A4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C201FCC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770B7A4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A41E2F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CAC4BF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8EBD5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4879EC93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vAlign w:val="center"/>
            <w:hideMark/>
          </w:tcPr>
          <w:p w14:paraId="7BA8B11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</w:t>
            </w:r>
          </w:p>
        </w:tc>
        <w:tc>
          <w:tcPr>
            <w:tcW w:w="1003" w:type="pct"/>
            <w:vMerge w:val="restart"/>
            <w:shd w:val="clear" w:color="auto" w:fill="FFFFFF" w:themeFill="background1"/>
            <w:vAlign w:val="center"/>
            <w:hideMark/>
          </w:tcPr>
          <w:p w14:paraId="119FA00C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Khu dân cư – tái định cư Mỹ Dinh -Trường Bình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33CB9F3D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Các lô tiếp giáp đường Nguyễn Thị Bẹ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5A8A773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center"/>
            <w:hideMark/>
          </w:tcPr>
          <w:p w14:paraId="522CBAC5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9060929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179A2B7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1081FEE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661B82E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763590FD" w14:textId="77777777" w:rsidTr="004A4B40">
        <w:trPr>
          <w:trHeight w:val="315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0875ABA2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03" w:type="pct"/>
            <w:vMerge/>
            <w:shd w:val="clear" w:color="auto" w:fill="FFFFFF" w:themeFill="background1"/>
            <w:vAlign w:val="center"/>
            <w:hideMark/>
          </w:tcPr>
          <w:p w14:paraId="25460C5E" w14:textId="77777777" w:rsidR="00C04811" w:rsidRPr="005601B0" w:rsidRDefault="00C04811" w:rsidP="009F779C">
            <w:pPr>
              <w:shd w:val="clear" w:color="auto" w:fill="FFFFFF"/>
            </w:pP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0B553390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Các lô còn lại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EA7E4BE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center"/>
            <w:hideMark/>
          </w:tcPr>
          <w:p w14:paraId="69FF2729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C8E3D70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77D7E0F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2FDDE6C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6EEC318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2F16D00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0081E8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52886BDF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Khu tái định cư Tân Kim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569F3EC0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6373314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center"/>
            <w:hideMark/>
          </w:tcPr>
          <w:p w14:paraId="7EAF4C3F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60CFFC1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5BBC541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62F40E4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47D41AD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3CAD4E17" w14:textId="77777777" w:rsidTr="004A4B40">
        <w:trPr>
          <w:trHeight w:val="59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936495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5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52A7A6E7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Khu tái định cư Tân Kim (mở rộng)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04BADD23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FC24CCD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center"/>
            <w:hideMark/>
          </w:tcPr>
          <w:p w14:paraId="2C091A15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43A67A6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7FA74B3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4FFD0C7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39D5085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416EB13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F999E7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6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2360704E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 xml:space="preserve">Khu tái định cư Tân Phước 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45C12199" w14:textId="77777777" w:rsidR="00C04811" w:rsidRPr="005601B0" w:rsidRDefault="00C04811" w:rsidP="009F779C">
            <w:pPr>
              <w:shd w:val="clear" w:color="auto" w:fill="FFFFFF"/>
            </w:pPr>
            <w:r w:rsidRPr="005601B0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D32CC71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center"/>
            <w:hideMark/>
          </w:tcPr>
          <w:p w14:paraId="40D9C712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DB6C3F8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6788F7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0C8823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5DC3F3D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214B0D55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E91353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7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33B45015" w14:textId="77777777" w:rsidR="00C04811" w:rsidRPr="005601B0" w:rsidRDefault="00C04811" w:rsidP="009F779C">
            <w:pPr>
              <w:shd w:val="clear" w:color="auto" w:fill="FFFFFF"/>
              <w:jc w:val="both"/>
            </w:pPr>
            <w:r w:rsidRPr="005601B0">
              <w:t>Khu dân cư Long Hậu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27711730" w14:textId="77777777" w:rsidR="00C04811" w:rsidRPr="005601B0" w:rsidRDefault="00C04811" w:rsidP="009F779C">
            <w:pPr>
              <w:shd w:val="clear" w:color="auto" w:fill="FFFFFF"/>
            </w:pPr>
            <w:r w:rsidRPr="005601B0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89352F2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06E1E4D6" w14:textId="77777777" w:rsidR="00C04811" w:rsidRPr="005601B0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3148DD5" w14:textId="77777777" w:rsidR="00C04811" w:rsidRPr="005601B0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601B0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691DEA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518527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1205AE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119174D6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74B341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8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7B19673C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dân cư - tái định cư Long Hậu (mở rộng)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189A5AB1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495EF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370CFCC2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849720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4A817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FAC12A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7548C2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06ED9DBF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43BDFD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9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58078B2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dân cư-tái định cư Thành Hiếu - Long Hậu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34734D83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671605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068A144C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A39528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4207B6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D2B279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B9B7BE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2B667450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4C964C7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10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1D2C0F9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dân cư - tái định cư nhựa Phước Thành-Long Hậu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3E5E0F62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980F7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23925609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FFB667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A96E33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9974B6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C33D45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2EE61224" w14:textId="77777777" w:rsidTr="004A4B40">
        <w:trPr>
          <w:trHeight w:val="311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488DEF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11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61DE11D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dân cư-tái định cư Caric-Long Hậu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1F5ECE08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312BE7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512249A7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B7064C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1D63F3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343170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FD7A51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7579F5CC" w14:textId="77777777" w:rsidTr="004A4B40">
        <w:trPr>
          <w:trHeight w:val="59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B52C94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12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4201106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dân cư - tái định cư Phước Lý (Công ty Cổ Phần Tập đoàn Quốc tế Năm Sao)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3DDEDDD7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29F1513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29C51866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945D91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7A657F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3898E4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F24E53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39D98CE2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2D7815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13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008954D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tái định cư Hải Sơn - Long Thượng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2F88E0CD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124D5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6D1B3627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7F9700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74C073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ABDFC8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58CE9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5101A34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9FE7C9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14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62FD7E9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dân cư - tái định cư Tân Tập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31ED9436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25BA80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114A9254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4DC5C4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4CE319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551677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EFB128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4779C91C" w14:textId="77777777" w:rsidTr="004A4B40">
        <w:trPr>
          <w:trHeight w:val="94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6E1880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15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552D2979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tái định cư Long Hậu do Công ty TNHH MTV Phát triển công nghiệp Tân Thuận làm chủ đầu tư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409CDD20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CDBEA1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7BB16466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F65A5A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990B03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EC5F3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B145E7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777EEA60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6252000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16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794957E5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dân cư Hoàng Hoa - Long Hậu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0DBDD95E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4748914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45FA88D1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75F97F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95590A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29A6FA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9B9C9C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49E4A412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5AF25438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17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1D95BF3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dân cư Lộc Thành - Long Hậu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14D45BEC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1D72B2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269F3669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4F7194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692CA4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586628A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232975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77513B94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3771A9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18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6B44A4D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dân cư - Tái định cư Thái Sơn - Long Hậu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4375BC74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6CB85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18DBFD7B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4A980B0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45EB35D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B7CC14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C0FDAF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51A99B53" w14:textId="77777777" w:rsidTr="004A4B40">
        <w:trPr>
          <w:trHeight w:val="736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2679FE5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19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5C6DC2D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dân cư - Phát Hải tại xã Phước Lý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79D9C512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326A2F2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2E9F2543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A65431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9CCD68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24FB45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16C654A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7CDAAE6D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2B89C2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20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2F4AD484" w14:textId="77777777" w:rsidR="00C04811" w:rsidRPr="005170C9" w:rsidRDefault="00C04811" w:rsidP="009F779C">
            <w:pPr>
              <w:shd w:val="clear" w:color="auto" w:fill="FFFFFF"/>
            </w:pPr>
            <w:r w:rsidRPr="005170C9">
              <w:t>Khu dân cư - Thuận Thành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64C791B6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72DD11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13BABD91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E071A3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185DF8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7DD7B1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6C7DF9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129C05F4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C62795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21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18D6E909" w14:textId="77777777" w:rsidR="00C04811" w:rsidRPr="005170C9" w:rsidRDefault="00C04811" w:rsidP="009F779C">
            <w:pPr>
              <w:shd w:val="clear" w:color="auto" w:fill="FFFFFF"/>
            </w:pPr>
            <w:r w:rsidRPr="005170C9">
              <w:t>Khu dân cư - Tân Thái Thịnh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07B6C8AD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A3D567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6E2BB161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D40CA6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9A0B3B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51A7FF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4AB16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0F3CB336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69D126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22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52D8763A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đô thị năm sao xã Phước Lý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553C635D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8BCCDE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4E3354E8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224D212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3FD729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D22D9A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D040B9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5B5B00F1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6B3E9EC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23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5F21CB43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Khu dân cư liên xã Phước Hậu - Long Thượng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2E7FC2F3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666B68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5D7603A1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376318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8579D9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144508D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76FE9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377B92B3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4D40118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24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2DEDBBDE" w14:textId="77777777" w:rsidR="00C04811" w:rsidRPr="005170C9" w:rsidRDefault="00C04811" w:rsidP="009F779C">
            <w:pPr>
              <w:shd w:val="clear" w:color="auto" w:fill="FFFFFF"/>
            </w:pPr>
            <w:r w:rsidRPr="005170C9">
              <w:t>Khu dân cư An Phú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144CFA3C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828875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75DC1F1D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8A2A2E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25166F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7E8F2A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EB16BA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250.000</w:t>
            </w:r>
          </w:p>
        </w:tc>
      </w:tr>
      <w:tr w:rsidR="00C04811" w:rsidRPr="005170C9" w14:paraId="266B537C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AB7BD3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25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15E38955" w14:textId="77777777" w:rsidR="00C04811" w:rsidRPr="005170C9" w:rsidRDefault="00C04811" w:rsidP="009F779C">
            <w:pPr>
              <w:shd w:val="clear" w:color="auto" w:fill="FFFFFF"/>
            </w:pPr>
            <w:r w:rsidRPr="005170C9">
              <w:t>Khu dân cư Tân Phú Thịnh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55182FE2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1BF1DF2C" w14:textId="77777777" w:rsidR="00C04811" w:rsidRPr="00F01C4E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F01C4E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center"/>
            <w:hideMark/>
          </w:tcPr>
          <w:p w14:paraId="290B6E4E" w14:textId="77777777" w:rsidR="00C04811" w:rsidRPr="00F01C4E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F01C4E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6937F94" w14:textId="77777777" w:rsidR="00C04811" w:rsidRPr="00F01C4E" w:rsidRDefault="00C04811" w:rsidP="009F779C">
            <w:pPr>
              <w:shd w:val="clear" w:color="auto" w:fill="FFFFFF"/>
              <w:jc w:val="right"/>
              <w:rPr>
                <w:bCs/>
                <w:iCs/>
                <w:sz w:val="22"/>
                <w:szCs w:val="22"/>
              </w:rPr>
            </w:pPr>
            <w:r w:rsidRPr="00F01C4E">
              <w:rPr>
                <w:bCs/>
                <w:iCs/>
                <w:sz w:val="22"/>
                <w:szCs w:val="22"/>
              </w:rPr>
              <w:t>250.000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5392110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33" w:type="pct"/>
            <w:shd w:val="clear" w:color="auto" w:fill="FFFFFF" w:themeFill="background1"/>
            <w:vAlign w:val="center"/>
          </w:tcPr>
          <w:p w14:paraId="25A51A1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49E662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47C555D7" w14:textId="77777777" w:rsidTr="004A4B40">
        <w:trPr>
          <w:trHeight w:val="315"/>
        </w:trPr>
        <w:tc>
          <w:tcPr>
            <w:tcW w:w="2862" w:type="pct"/>
            <w:gridSpan w:val="4"/>
            <w:shd w:val="clear" w:color="auto" w:fill="FFFFFF" w:themeFill="background1"/>
            <w:noWrap/>
            <w:vAlign w:val="center"/>
            <w:hideMark/>
          </w:tcPr>
          <w:p w14:paraId="7E6E9369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 xml:space="preserve">PHẦN II: VỊ TRÍ TIẾP GIÁP SÔNG, KÊNH </w:t>
            </w: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731A1B67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4B9A2CC9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4B50A4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605888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F7D86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D977DE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2E268B7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87AF3E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1FEC5DE8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Sông Soài Rạp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49DB5789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7EB9FCD4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40255DF5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4924D1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BA4DB2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E773E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F947A5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711CE32D" w14:textId="77777777" w:rsidTr="004A4B40">
        <w:trPr>
          <w:trHeight w:val="315"/>
        </w:trPr>
        <w:tc>
          <w:tcPr>
            <w:tcW w:w="333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17C113B3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 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651D67BB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Xã Tân Tập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3421697F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00D8EA95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1CAC0782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EA8D49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DF0FD2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212BFA1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198.000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F26732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180.000</w:t>
            </w:r>
          </w:p>
        </w:tc>
      </w:tr>
      <w:tr w:rsidR="00C04811" w:rsidRPr="005170C9" w14:paraId="6E020F14" w14:textId="77777777" w:rsidTr="004A4B40">
        <w:trPr>
          <w:trHeight w:val="134"/>
        </w:trPr>
        <w:tc>
          <w:tcPr>
            <w:tcW w:w="333" w:type="pct"/>
            <w:vMerge/>
            <w:shd w:val="clear" w:color="auto" w:fill="FFFFFF" w:themeFill="background1"/>
            <w:vAlign w:val="center"/>
            <w:hideMark/>
          </w:tcPr>
          <w:p w14:paraId="7C443C24" w14:textId="77777777" w:rsidR="00C04811" w:rsidRPr="005170C9" w:rsidRDefault="00C04811" w:rsidP="009F779C">
            <w:pPr>
              <w:shd w:val="clear" w:color="auto" w:fill="FFFFFF"/>
            </w:pP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60C42896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Các xã còn lại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6055F7E7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5D144AF5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6E8C8460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FBF3BE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0668FAE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046D894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187.000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7937D56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</w:tr>
      <w:tr w:rsidR="00C04811" w:rsidRPr="005170C9" w14:paraId="32153A07" w14:textId="77777777" w:rsidTr="004A4B40">
        <w:trPr>
          <w:trHeight w:val="31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6009637B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633A5134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Sông Cần Giuộc, Sông Rạch Cát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4F4A2AD4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6B59F94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75BD191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277A02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7248DA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FE220B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187.000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10E711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170.000</w:t>
            </w:r>
          </w:p>
        </w:tc>
      </w:tr>
      <w:tr w:rsidR="00C04811" w:rsidRPr="005170C9" w14:paraId="34CF5D26" w14:textId="77777777" w:rsidTr="004A4B40">
        <w:trPr>
          <w:trHeight w:val="630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735FDAA2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3F536C9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Sông Kênh Hàng, Sông Ông Chuồng, Sông Rạch Dừa, Sông Rạch Dơi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7E7AB54C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448A24E3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02B5F11C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18EF6E1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45EC3D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110.000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28CFAE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121.000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658184C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110.000</w:t>
            </w:r>
          </w:p>
        </w:tc>
      </w:tr>
      <w:tr w:rsidR="00C04811" w:rsidRPr="005170C9" w14:paraId="0922AAB4" w14:textId="77777777" w:rsidTr="004A4B40">
        <w:trPr>
          <w:trHeight w:val="315"/>
        </w:trPr>
        <w:tc>
          <w:tcPr>
            <w:tcW w:w="2862" w:type="pct"/>
            <w:gridSpan w:val="4"/>
            <w:shd w:val="clear" w:color="auto" w:fill="FFFFFF" w:themeFill="background1"/>
            <w:noWrap/>
            <w:vAlign w:val="center"/>
            <w:hideMark/>
          </w:tcPr>
          <w:p w14:paraId="12353DA5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>PHẦN III: VỊ TRÍ KHÔNG THUỘC QUY ĐỊNH TẠI PHẦN I VÀ PHẦN II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1F8A9752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22DBD6FE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66D39C9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5F2A861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7D68417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23A4ECF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48428D24" w14:textId="77777777" w:rsidTr="004A4B40">
        <w:trPr>
          <w:trHeight w:val="289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11FB6401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74383F12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Thị trấn Cần Giuộc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2CD88509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0974688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34" w:type="pct"/>
            <w:shd w:val="clear" w:color="auto" w:fill="FFFFFF" w:themeFill="background1"/>
            <w:vAlign w:val="center"/>
            <w:hideMark/>
          </w:tcPr>
          <w:p w14:paraId="51DB276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231.000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5F84BB1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210.000</w:t>
            </w:r>
          </w:p>
        </w:tc>
        <w:tc>
          <w:tcPr>
            <w:tcW w:w="362" w:type="pct"/>
            <w:shd w:val="clear" w:color="auto" w:fill="FFFFFF" w:themeFill="background1"/>
            <w:noWrap/>
            <w:vAlign w:val="bottom"/>
            <w:hideMark/>
          </w:tcPr>
          <w:p w14:paraId="020A6588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3E5D5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0346A5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4ACF3FAB" w14:textId="77777777" w:rsidTr="004A4B40">
        <w:trPr>
          <w:trHeight w:val="56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3C2D8C4D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2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3A6C37D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Các xã Phước Lý, Long Thượng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64A82DF1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22F75EC7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06FBC52C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03C7EA6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2778147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120.000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44B6B33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132.000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3004FF9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120.000</w:t>
            </w:r>
          </w:p>
        </w:tc>
      </w:tr>
      <w:tr w:rsidR="00C04811" w:rsidRPr="005170C9" w14:paraId="5C89C02A" w14:textId="77777777" w:rsidTr="004A4B40">
        <w:trPr>
          <w:trHeight w:val="945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0BCA52D9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6BD90C7F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Các xã Phước Hậu, Mỹ Lộc, Long An, Thuận Thành, Phước Lâm và Long Hậu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00C150C9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1344F12F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56E55A76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37CC43A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324C840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100.000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3C7123D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110.000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5B796E4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100.000</w:t>
            </w:r>
          </w:p>
        </w:tc>
      </w:tr>
      <w:tr w:rsidR="00C04811" w:rsidRPr="005170C9" w14:paraId="3D435378" w14:textId="77777777" w:rsidTr="004A4B40">
        <w:trPr>
          <w:trHeight w:val="418"/>
        </w:trPr>
        <w:tc>
          <w:tcPr>
            <w:tcW w:w="333" w:type="pct"/>
            <w:shd w:val="clear" w:color="auto" w:fill="FFFFFF" w:themeFill="background1"/>
            <w:noWrap/>
            <w:vAlign w:val="center"/>
            <w:hideMark/>
          </w:tcPr>
          <w:p w14:paraId="2B9DE194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4</w:t>
            </w:r>
          </w:p>
        </w:tc>
        <w:tc>
          <w:tcPr>
            <w:tcW w:w="1003" w:type="pct"/>
            <w:shd w:val="clear" w:color="auto" w:fill="FFFFFF" w:themeFill="background1"/>
            <w:vAlign w:val="center"/>
            <w:hideMark/>
          </w:tcPr>
          <w:p w14:paraId="62E3A7D5" w14:textId="77777777" w:rsidR="00C04811" w:rsidRPr="005170C9" w:rsidRDefault="00C04811" w:rsidP="009F779C">
            <w:pPr>
              <w:shd w:val="clear" w:color="auto" w:fill="FFFFFF"/>
              <w:jc w:val="both"/>
              <w:rPr>
                <w:w w:val="90"/>
                <w:sz w:val="23"/>
                <w:szCs w:val="23"/>
              </w:rPr>
            </w:pPr>
            <w:r w:rsidRPr="005170C9">
              <w:t>Các xã Tân Tập, Phước Vĩnh Đông, Phước Vĩnh Tây, Đông Thạnh, Phước Lại và Long Phụng</w:t>
            </w:r>
          </w:p>
        </w:tc>
        <w:tc>
          <w:tcPr>
            <w:tcW w:w="1526" w:type="pct"/>
            <w:gridSpan w:val="2"/>
            <w:shd w:val="clear" w:color="auto" w:fill="FFFFFF" w:themeFill="background1"/>
            <w:vAlign w:val="center"/>
            <w:hideMark/>
          </w:tcPr>
          <w:p w14:paraId="52AA71A4" w14:textId="77777777" w:rsidR="00C04811" w:rsidRPr="005170C9" w:rsidRDefault="00C04811" w:rsidP="009F779C">
            <w:pPr>
              <w:shd w:val="clear" w:color="auto" w:fill="FFFFFF"/>
            </w:pPr>
            <w:r w:rsidRPr="005170C9"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6FD6838E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34" w:type="pct"/>
            <w:shd w:val="clear" w:color="auto" w:fill="FFFFFF" w:themeFill="background1"/>
            <w:noWrap/>
            <w:vAlign w:val="bottom"/>
            <w:hideMark/>
          </w:tcPr>
          <w:p w14:paraId="1381DCC5" w14:textId="77777777" w:rsidR="00C04811" w:rsidRPr="005170C9" w:rsidRDefault="00C04811" w:rsidP="009F779C">
            <w:pPr>
              <w:shd w:val="clear" w:color="auto" w:fill="FFFFFF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82" w:type="pct"/>
            <w:shd w:val="clear" w:color="auto" w:fill="FFFFFF" w:themeFill="background1"/>
            <w:vAlign w:val="center"/>
            <w:hideMark/>
          </w:tcPr>
          <w:p w14:paraId="77FF208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362" w:type="pct"/>
            <w:shd w:val="clear" w:color="auto" w:fill="FFFFFF" w:themeFill="background1"/>
            <w:vAlign w:val="center"/>
            <w:hideMark/>
          </w:tcPr>
          <w:p w14:paraId="119070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90.000</w:t>
            </w:r>
          </w:p>
        </w:tc>
        <w:tc>
          <w:tcPr>
            <w:tcW w:w="333" w:type="pct"/>
            <w:shd w:val="clear" w:color="auto" w:fill="FFFFFF" w:themeFill="background1"/>
            <w:vAlign w:val="center"/>
            <w:hideMark/>
          </w:tcPr>
          <w:p w14:paraId="6D35F03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99.000</w:t>
            </w:r>
          </w:p>
        </w:tc>
        <w:tc>
          <w:tcPr>
            <w:tcW w:w="393" w:type="pct"/>
            <w:shd w:val="clear" w:color="auto" w:fill="FFFFFF" w:themeFill="background1"/>
            <w:vAlign w:val="center"/>
            <w:hideMark/>
          </w:tcPr>
          <w:p w14:paraId="494D806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90.000</w:t>
            </w:r>
          </w:p>
        </w:tc>
      </w:tr>
    </w:tbl>
    <w:p w14:paraId="712BE6EB" w14:textId="77777777" w:rsidR="00CF6F6A" w:rsidRDefault="00CF6F6A" w:rsidP="00C04811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  <w:bookmarkStart w:id="7" w:name="THANHHOA"/>
    </w:p>
    <w:p w14:paraId="303AAB85" w14:textId="3C46B564" w:rsidR="00C04811" w:rsidRPr="005170C9" w:rsidRDefault="00C04811" w:rsidP="00C04811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  <w:r w:rsidRPr="005170C9">
        <w:rPr>
          <w:b/>
          <w:sz w:val="28"/>
          <w:szCs w:val="28"/>
          <w:lang w:val="nl-NL"/>
        </w:rPr>
        <w:t>6. HUYỆN THẠNH HÓA</w:t>
      </w:r>
      <w:bookmarkEnd w:id="7"/>
      <w:r w:rsidRPr="005170C9">
        <w:rPr>
          <w:b/>
          <w:sz w:val="28"/>
          <w:szCs w:val="28"/>
          <w:lang w:val="nl-NL"/>
        </w:rPr>
        <w:t>: Sửa đổi nội dung như sau:</w:t>
      </w:r>
    </w:p>
    <w:tbl>
      <w:tblPr>
        <w:tblW w:w="14616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2977"/>
        <w:gridCol w:w="2835"/>
        <w:gridCol w:w="992"/>
        <w:gridCol w:w="992"/>
        <w:gridCol w:w="992"/>
        <w:gridCol w:w="993"/>
        <w:gridCol w:w="992"/>
        <w:gridCol w:w="992"/>
        <w:gridCol w:w="992"/>
        <w:gridCol w:w="993"/>
      </w:tblGrid>
      <w:tr w:rsidR="00C04811" w:rsidRPr="005170C9" w14:paraId="6F592E8E" w14:textId="77777777" w:rsidTr="009F779C">
        <w:trPr>
          <w:trHeight w:val="325"/>
          <w:tblHeader/>
        </w:trPr>
        <w:tc>
          <w:tcPr>
            <w:tcW w:w="866" w:type="dxa"/>
            <w:vMerge w:val="restart"/>
            <w:shd w:val="clear" w:color="000000" w:fill="FFFFFF"/>
            <w:noWrap/>
            <w:vAlign w:val="center"/>
          </w:tcPr>
          <w:p w14:paraId="55D2E62E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STT</w:t>
            </w:r>
          </w:p>
        </w:tc>
        <w:tc>
          <w:tcPr>
            <w:tcW w:w="2977" w:type="dxa"/>
            <w:vMerge w:val="restart"/>
            <w:shd w:val="clear" w:color="000000" w:fill="FFFFFF"/>
            <w:vAlign w:val="center"/>
          </w:tcPr>
          <w:p w14:paraId="16D55CE3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TÊN ĐƯỜNG</w:t>
            </w:r>
          </w:p>
        </w:tc>
        <w:tc>
          <w:tcPr>
            <w:tcW w:w="2835" w:type="dxa"/>
            <w:vMerge w:val="restart"/>
            <w:shd w:val="clear" w:color="000000" w:fill="FFFFFF"/>
            <w:vAlign w:val="center"/>
          </w:tcPr>
          <w:p w14:paraId="125932B4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ĐOẠN TỪ  . . .  ĐẾN  HẾT</w:t>
            </w:r>
          </w:p>
        </w:tc>
        <w:tc>
          <w:tcPr>
            <w:tcW w:w="7938" w:type="dxa"/>
            <w:gridSpan w:val="8"/>
            <w:shd w:val="clear" w:color="000000" w:fill="FFFFFF"/>
            <w:vAlign w:val="center"/>
          </w:tcPr>
          <w:p w14:paraId="02FAECC0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ĐƠN GIÁ (đồng/m2)</w:t>
            </w:r>
          </w:p>
        </w:tc>
      </w:tr>
      <w:tr w:rsidR="00C04811" w:rsidRPr="005170C9" w14:paraId="0E95D373" w14:textId="77777777" w:rsidTr="009F779C">
        <w:trPr>
          <w:trHeight w:val="274"/>
          <w:tblHeader/>
        </w:trPr>
        <w:tc>
          <w:tcPr>
            <w:tcW w:w="866" w:type="dxa"/>
            <w:vMerge/>
            <w:shd w:val="clear" w:color="000000" w:fill="FFFFFF"/>
            <w:noWrap/>
            <w:vAlign w:val="center"/>
          </w:tcPr>
          <w:p w14:paraId="4B5BEF41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2977" w:type="dxa"/>
            <w:vMerge/>
            <w:shd w:val="clear" w:color="000000" w:fill="FFFFFF"/>
            <w:vAlign w:val="center"/>
          </w:tcPr>
          <w:p w14:paraId="20F67026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2835" w:type="dxa"/>
            <w:vMerge/>
            <w:shd w:val="clear" w:color="000000" w:fill="FFFFFF"/>
            <w:vAlign w:val="center"/>
          </w:tcPr>
          <w:p w14:paraId="29392BF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4961" w:type="dxa"/>
            <w:gridSpan w:val="5"/>
            <w:shd w:val="clear" w:color="000000" w:fill="FFFFFF"/>
            <w:vAlign w:val="center"/>
          </w:tcPr>
          <w:p w14:paraId="115935A5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  <w:r w:rsidRPr="005170C9">
              <w:rPr>
                <w:b/>
                <w:bCs/>
              </w:rPr>
              <w:t>THỊ TRẤN</w:t>
            </w:r>
          </w:p>
        </w:tc>
        <w:tc>
          <w:tcPr>
            <w:tcW w:w="2977" w:type="dxa"/>
            <w:gridSpan w:val="3"/>
            <w:shd w:val="clear" w:color="000000" w:fill="FFFFFF"/>
            <w:vAlign w:val="center"/>
          </w:tcPr>
          <w:p w14:paraId="266BBF47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  <w:r w:rsidRPr="005170C9">
              <w:rPr>
                <w:b/>
                <w:bCs/>
              </w:rPr>
              <w:t>XÃ</w:t>
            </w:r>
          </w:p>
        </w:tc>
      </w:tr>
      <w:tr w:rsidR="00C04811" w:rsidRPr="005170C9" w14:paraId="575EC625" w14:textId="77777777" w:rsidTr="009F779C">
        <w:trPr>
          <w:trHeight w:val="406"/>
          <w:tblHeader/>
        </w:trPr>
        <w:tc>
          <w:tcPr>
            <w:tcW w:w="866" w:type="dxa"/>
            <w:vMerge/>
            <w:shd w:val="clear" w:color="000000" w:fill="FFFFFF"/>
            <w:noWrap/>
            <w:vAlign w:val="center"/>
          </w:tcPr>
          <w:p w14:paraId="24DD8F49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2977" w:type="dxa"/>
            <w:vMerge/>
            <w:shd w:val="clear" w:color="000000" w:fill="FFFFFF"/>
            <w:vAlign w:val="center"/>
          </w:tcPr>
          <w:p w14:paraId="62CEB950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2835" w:type="dxa"/>
            <w:vMerge/>
            <w:shd w:val="clear" w:color="000000" w:fill="FFFFFF"/>
            <w:vAlign w:val="center"/>
          </w:tcPr>
          <w:p w14:paraId="2FA80B14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5CBDD003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CHN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78E1E372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CLN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CDF7CE3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NTS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74C6B64D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RSX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64C9DC4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CHN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444D09FF" w14:textId="77777777" w:rsidR="00C04811" w:rsidRPr="005170C9" w:rsidRDefault="00C04811" w:rsidP="009F779C">
            <w:pPr>
              <w:jc w:val="center"/>
              <w:rPr>
                <w:b/>
              </w:rPr>
            </w:pPr>
            <w:r w:rsidRPr="005170C9">
              <w:rPr>
                <w:b/>
              </w:rPr>
              <w:t>CLN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5A855267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NTS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47B7204B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RSX</w:t>
            </w:r>
          </w:p>
        </w:tc>
      </w:tr>
      <w:tr w:rsidR="00C04811" w:rsidRPr="005170C9" w14:paraId="4E6FE2C7" w14:textId="77777777" w:rsidTr="009F779C">
        <w:trPr>
          <w:trHeight w:val="307"/>
        </w:trPr>
        <w:tc>
          <w:tcPr>
            <w:tcW w:w="866" w:type="dxa"/>
            <w:shd w:val="clear" w:color="000000" w:fill="FFFFFF"/>
            <w:vAlign w:val="center"/>
          </w:tcPr>
          <w:p w14:paraId="69E45EAB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</w:rPr>
            </w:pPr>
            <w:r w:rsidRPr="005170C9">
              <w:rPr>
                <w:b/>
              </w:rPr>
              <w:t>B</w:t>
            </w:r>
          </w:p>
        </w:tc>
        <w:tc>
          <w:tcPr>
            <w:tcW w:w="2977" w:type="dxa"/>
            <w:shd w:val="clear" w:color="000000" w:fill="FFFFFF"/>
            <w:vAlign w:val="center"/>
          </w:tcPr>
          <w:p w14:paraId="7910AF2B" w14:textId="77777777" w:rsidR="00C04811" w:rsidRPr="005170C9" w:rsidRDefault="00C04811" w:rsidP="009F779C">
            <w:pPr>
              <w:shd w:val="clear" w:color="auto" w:fill="FFFFFF"/>
              <w:jc w:val="both"/>
              <w:rPr>
                <w:b/>
              </w:rPr>
            </w:pPr>
            <w:r w:rsidRPr="005170C9">
              <w:rPr>
                <w:b/>
              </w:rPr>
              <w:t xml:space="preserve">ĐƯỜNG TỈNH (ĐT) </w:t>
            </w:r>
          </w:p>
        </w:tc>
        <w:tc>
          <w:tcPr>
            <w:tcW w:w="2835" w:type="dxa"/>
            <w:shd w:val="clear" w:color="000000" w:fill="FFFFFF"/>
            <w:vAlign w:val="center"/>
          </w:tcPr>
          <w:p w14:paraId="101CF7CA" w14:textId="77777777" w:rsidR="00C04811" w:rsidRPr="005170C9" w:rsidRDefault="00C04811" w:rsidP="009F779C">
            <w:pPr>
              <w:shd w:val="clear" w:color="auto" w:fill="FFFFFF"/>
              <w:jc w:val="both"/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425ABAE7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2DC10470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60D41254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42D011F5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434DBDFE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187E98E2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4BBBE740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02A3513A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</w:tr>
      <w:tr w:rsidR="00C04811" w:rsidRPr="005170C9" w14:paraId="6C8145DD" w14:textId="77777777" w:rsidTr="009F779C">
        <w:trPr>
          <w:trHeight w:val="200"/>
        </w:trPr>
        <w:tc>
          <w:tcPr>
            <w:tcW w:w="866" w:type="dxa"/>
            <w:vMerge w:val="restart"/>
            <w:shd w:val="clear" w:color="000000" w:fill="FFFFFF"/>
            <w:vAlign w:val="center"/>
            <w:hideMark/>
          </w:tcPr>
          <w:p w14:paraId="355BDBC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1</w:t>
            </w:r>
          </w:p>
        </w:tc>
        <w:tc>
          <w:tcPr>
            <w:tcW w:w="2977" w:type="dxa"/>
            <w:vMerge w:val="restart"/>
            <w:shd w:val="clear" w:color="000000" w:fill="FFFFFF"/>
            <w:vAlign w:val="center"/>
            <w:hideMark/>
          </w:tcPr>
          <w:p w14:paraId="200BA9A7" w14:textId="77777777" w:rsidR="00C04811" w:rsidRPr="005170C9" w:rsidRDefault="00C04811" w:rsidP="009F779C">
            <w:pPr>
              <w:jc w:val="both"/>
            </w:pPr>
            <w:r w:rsidRPr="005170C9">
              <w:t>Dương Văn Dương (ĐT 836)</w:t>
            </w:r>
          </w:p>
        </w:tc>
        <w:tc>
          <w:tcPr>
            <w:tcW w:w="2835" w:type="dxa"/>
            <w:shd w:val="clear" w:color="000000" w:fill="FFFFFF"/>
            <w:vAlign w:val="center"/>
            <w:hideMark/>
          </w:tcPr>
          <w:p w14:paraId="7A783A44" w14:textId="77777777" w:rsidR="00C04811" w:rsidRPr="00170131" w:rsidRDefault="00C04811" w:rsidP="009F779C">
            <w:pPr>
              <w:jc w:val="both"/>
            </w:pPr>
            <w:r w:rsidRPr="00170131">
              <w:t>QL N2 - Cầu sân bay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7160314B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210.000 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12500E5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230.000 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244328C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210.000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3F810A5A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142.000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5476FC48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73B92AF9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21B283FA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587DC87D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</w:tr>
      <w:tr w:rsidR="00C04811" w:rsidRPr="005170C9" w14:paraId="031C4232" w14:textId="77777777" w:rsidTr="009F779C">
        <w:trPr>
          <w:trHeight w:val="438"/>
        </w:trPr>
        <w:tc>
          <w:tcPr>
            <w:tcW w:w="866" w:type="dxa"/>
            <w:vMerge/>
            <w:shd w:val="clear" w:color="000000" w:fill="FFFFFF"/>
            <w:vAlign w:val="center"/>
            <w:hideMark/>
          </w:tcPr>
          <w:p w14:paraId="3662230D" w14:textId="77777777" w:rsidR="00C04811" w:rsidRPr="005170C9" w:rsidRDefault="00C04811" w:rsidP="009F779C">
            <w:pPr>
              <w:shd w:val="clear" w:color="auto" w:fill="FFFFFF"/>
              <w:jc w:val="center"/>
            </w:pPr>
          </w:p>
        </w:tc>
        <w:tc>
          <w:tcPr>
            <w:tcW w:w="2977" w:type="dxa"/>
            <w:vMerge/>
            <w:shd w:val="clear" w:color="000000" w:fill="FFFFFF"/>
            <w:vAlign w:val="center"/>
            <w:hideMark/>
          </w:tcPr>
          <w:p w14:paraId="6DE7759F" w14:textId="77777777" w:rsidR="00C04811" w:rsidRPr="005170C9" w:rsidRDefault="00C04811" w:rsidP="009F779C">
            <w:pPr>
              <w:jc w:val="both"/>
            </w:pPr>
          </w:p>
        </w:tc>
        <w:tc>
          <w:tcPr>
            <w:tcW w:w="2835" w:type="dxa"/>
            <w:shd w:val="clear" w:color="000000" w:fill="FFFFFF"/>
            <w:vAlign w:val="center"/>
            <w:hideMark/>
          </w:tcPr>
          <w:p w14:paraId="63985509" w14:textId="77777777" w:rsidR="00C04811" w:rsidRPr="00170131" w:rsidRDefault="00C04811" w:rsidP="009F779C">
            <w:pPr>
              <w:jc w:val="both"/>
            </w:pPr>
            <w:r w:rsidRPr="00170131">
              <w:t>Cầu sân bay – đường Trần Văn Trà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6603394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210.000 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24B907B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230.000 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69692CA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 210.000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02E1E4B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142.000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2F104495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1E23C487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5D372298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2736F9DC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</w:tr>
      <w:tr w:rsidR="00C04811" w:rsidRPr="005170C9" w14:paraId="506550FF" w14:textId="77777777" w:rsidTr="009F779C">
        <w:trPr>
          <w:trHeight w:val="356"/>
        </w:trPr>
        <w:tc>
          <w:tcPr>
            <w:tcW w:w="866" w:type="dxa"/>
            <w:shd w:val="clear" w:color="000000" w:fill="FFFFFF"/>
            <w:vAlign w:val="center"/>
            <w:hideMark/>
          </w:tcPr>
          <w:p w14:paraId="6E242066" w14:textId="77777777" w:rsidR="00C04811" w:rsidRPr="005170C9" w:rsidRDefault="00C04811" w:rsidP="009F779C">
            <w:pPr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C</w:t>
            </w:r>
          </w:p>
        </w:tc>
        <w:tc>
          <w:tcPr>
            <w:tcW w:w="2977" w:type="dxa"/>
            <w:shd w:val="clear" w:color="000000" w:fill="FFFFFF"/>
            <w:vAlign w:val="center"/>
            <w:hideMark/>
          </w:tcPr>
          <w:p w14:paraId="7AFBD7A6" w14:textId="77777777" w:rsidR="00C04811" w:rsidRPr="005170C9" w:rsidRDefault="00C04811" w:rsidP="009F779C">
            <w:pPr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 xml:space="preserve">ĐƯỜNG HUYỆN </w:t>
            </w:r>
          </w:p>
        </w:tc>
        <w:tc>
          <w:tcPr>
            <w:tcW w:w="2835" w:type="dxa"/>
            <w:shd w:val="clear" w:color="000000" w:fill="FFFFFF"/>
            <w:hideMark/>
          </w:tcPr>
          <w:p w14:paraId="2A8CF01F" w14:textId="77777777" w:rsidR="00C04811" w:rsidRPr="005170C9" w:rsidRDefault="00C04811" w:rsidP="009F779C">
            <w:pPr>
              <w:jc w:val="both"/>
            </w:pP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7BE48FA1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0A670070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2C88805C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0BB121B1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256635BB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5D2803C6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6325AFA6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37D062A6" w14:textId="77777777" w:rsidR="00C04811" w:rsidRPr="005170C9" w:rsidRDefault="00C04811" w:rsidP="009F779C">
            <w:pPr>
              <w:shd w:val="clear" w:color="auto" w:fill="FFFFFF"/>
              <w:jc w:val="right"/>
            </w:pPr>
          </w:p>
        </w:tc>
      </w:tr>
      <w:tr w:rsidR="00C04811" w:rsidRPr="005170C9" w14:paraId="7872EA71" w14:textId="77777777" w:rsidTr="009F779C">
        <w:trPr>
          <w:trHeight w:val="403"/>
        </w:trPr>
        <w:tc>
          <w:tcPr>
            <w:tcW w:w="866" w:type="dxa"/>
            <w:shd w:val="clear" w:color="000000" w:fill="FFFFFF"/>
            <w:vAlign w:val="center"/>
            <w:hideMark/>
          </w:tcPr>
          <w:p w14:paraId="59E1268B" w14:textId="77777777" w:rsidR="00C04811" w:rsidRPr="005170C9" w:rsidRDefault="00C04811" w:rsidP="009F779C">
            <w:pPr>
              <w:jc w:val="center"/>
            </w:pPr>
            <w:r w:rsidRPr="005170C9">
              <w:t>6</w:t>
            </w:r>
          </w:p>
        </w:tc>
        <w:tc>
          <w:tcPr>
            <w:tcW w:w="2977" w:type="dxa"/>
            <w:shd w:val="clear" w:color="000000" w:fill="FFFFFF"/>
            <w:vAlign w:val="center"/>
            <w:hideMark/>
          </w:tcPr>
          <w:p w14:paraId="2D908F85" w14:textId="77777777" w:rsidR="00C04811" w:rsidRPr="005170C9" w:rsidRDefault="00C04811" w:rsidP="009F779C">
            <w:pPr>
              <w:jc w:val="both"/>
            </w:pPr>
            <w:r w:rsidRPr="005170C9">
              <w:t>Đường Cái Tôm</w:t>
            </w:r>
          </w:p>
        </w:tc>
        <w:tc>
          <w:tcPr>
            <w:tcW w:w="2835" w:type="dxa"/>
            <w:shd w:val="clear" w:color="000000" w:fill="FFFFFF"/>
            <w:vAlign w:val="center"/>
            <w:hideMark/>
          </w:tcPr>
          <w:p w14:paraId="1DDE9FCF" w14:textId="77777777" w:rsidR="00C04811" w:rsidRPr="005601B0" w:rsidRDefault="00C04811" w:rsidP="009F779C">
            <w:pPr>
              <w:jc w:val="both"/>
              <w:rPr>
                <w:bCs/>
                <w:iCs/>
              </w:rPr>
            </w:pPr>
            <w:r w:rsidRPr="005601B0">
              <w:rPr>
                <w:bCs/>
                <w:iCs/>
              </w:rPr>
              <w:t>QL N2 – Kênh Bắc Đông mới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00A58E6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6A550D3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5BE7C95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000000" w:fill="FFFFFF"/>
            <w:vAlign w:val="center"/>
          </w:tcPr>
          <w:p w14:paraId="66252C2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3B1B006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135.000 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15EB200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 xml:space="preserve">150.000 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783941C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135.000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479D4BD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135.000</w:t>
            </w:r>
          </w:p>
        </w:tc>
      </w:tr>
    </w:tbl>
    <w:p w14:paraId="6B98D680" w14:textId="77777777" w:rsidR="00C04811" w:rsidRPr="005170C9" w:rsidRDefault="00C04811" w:rsidP="00C04811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  <w:bookmarkStart w:id="8" w:name="TANTHANH"/>
      <w:r w:rsidRPr="005170C9">
        <w:rPr>
          <w:b/>
          <w:sz w:val="28"/>
          <w:szCs w:val="28"/>
          <w:lang w:val="nl-NL"/>
        </w:rPr>
        <w:t>7. HUYỆN TÂN THẠNH</w:t>
      </w:r>
      <w:bookmarkEnd w:id="8"/>
      <w:r w:rsidRPr="005170C9">
        <w:rPr>
          <w:b/>
          <w:sz w:val="28"/>
          <w:szCs w:val="28"/>
          <w:lang w:val="nl-NL"/>
        </w:rPr>
        <w:t>: Sửa đổi nội dung như sau:</w:t>
      </w:r>
    </w:p>
    <w:tbl>
      <w:tblPr>
        <w:tblW w:w="14606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856"/>
        <w:gridCol w:w="2835"/>
        <w:gridCol w:w="3118"/>
        <w:gridCol w:w="993"/>
        <w:gridCol w:w="992"/>
        <w:gridCol w:w="992"/>
        <w:gridCol w:w="851"/>
        <w:gridCol w:w="992"/>
        <w:gridCol w:w="992"/>
        <w:gridCol w:w="992"/>
        <w:gridCol w:w="993"/>
      </w:tblGrid>
      <w:tr w:rsidR="00C04811" w:rsidRPr="005170C9" w14:paraId="603FBB85" w14:textId="77777777" w:rsidTr="009F779C">
        <w:trPr>
          <w:trHeight w:val="390"/>
          <w:tblHeader/>
        </w:trPr>
        <w:tc>
          <w:tcPr>
            <w:tcW w:w="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69EA9A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STT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A0AC2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TÊN ĐƯỜNG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5B9523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ĐOẠN TỪ  . . .  ĐẾN  HẾT</w:t>
            </w:r>
          </w:p>
        </w:tc>
        <w:tc>
          <w:tcPr>
            <w:tcW w:w="77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751F55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ĐƠN GIÁ (đồng/m</w:t>
            </w:r>
            <w:r w:rsidRPr="005170C9">
              <w:rPr>
                <w:b/>
                <w:bCs/>
                <w:sz w:val="22"/>
                <w:szCs w:val="22"/>
                <w:vertAlign w:val="superscript"/>
              </w:rPr>
              <w:t>2</w:t>
            </w:r>
            <w:r w:rsidRPr="005170C9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C04811" w:rsidRPr="005170C9" w14:paraId="5C2B96BA" w14:textId="77777777" w:rsidTr="009F779C">
        <w:trPr>
          <w:trHeight w:val="390"/>
          <w:tblHeader/>
        </w:trPr>
        <w:tc>
          <w:tcPr>
            <w:tcW w:w="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9CDA3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2A467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311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9FA7A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DB0C49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THỊ TRẤN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33100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XÃ</w:t>
            </w:r>
          </w:p>
        </w:tc>
      </w:tr>
      <w:tr w:rsidR="00C04811" w:rsidRPr="005170C9" w14:paraId="1DE5A89A" w14:textId="77777777" w:rsidTr="009F779C">
        <w:trPr>
          <w:trHeight w:val="390"/>
          <w:tblHeader/>
        </w:trPr>
        <w:tc>
          <w:tcPr>
            <w:tcW w:w="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25396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8D5830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311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D1A35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6324F7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CHN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DFD08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CLN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10BED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34BDB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RSX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A1D258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CHN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F663D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CLN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21E0E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7EE81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RSX</w:t>
            </w:r>
          </w:p>
        </w:tc>
      </w:tr>
      <w:tr w:rsidR="00C04811" w:rsidRPr="005170C9" w14:paraId="664F727F" w14:textId="77777777" w:rsidTr="009F779C">
        <w:trPr>
          <w:trHeight w:val="39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81D857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</w:rPr>
            </w:pPr>
            <w:r w:rsidRPr="005170C9">
              <w:rPr>
                <w:b/>
                <w:sz w:val="28"/>
                <w:szCs w:val="28"/>
                <w:lang w:val="nl-NL"/>
              </w:rPr>
              <w:t>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554485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  <w:r w:rsidRPr="005170C9">
              <w:rPr>
                <w:b/>
                <w:sz w:val="28"/>
                <w:szCs w:val="28"/>
                <w:lang w:val="nl-NL"/>
              </w:rPr>
              <w:t>CÁC KHU DÂN CƯ TẬP TRUNG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325DA9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3FF0D7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0736C9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CD65DB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C95C2D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E1E71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6C294A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78C923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C9019C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C04811" w:rsidRPr="005170C9" w14:paraId="08ADCC36" w14:textId="77777777" w:rsidTr="009F779C">
        <w:trPr>
          <w:trHeight w:val="39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84E27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34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AE3B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Cụm DCVL Hai Vụ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FC4FE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51D5D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45181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777BC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9582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725D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34489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8DB7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837B5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C04811" w:rsidRPr="005170C9" w14:paraId="126E7E40" w14:textId="77777777" w:rsidTr="009F779C">
        <w:trPr>
          <w:trHeight w:val="39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7FE29A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24DD26" w14:textId="77777777" w:rsidR="00C04811" w:rsidRPr="005170C9" w:rsidRDefault="00C04811" w:rsidP="009F779C">
            <w:pPr>
              <w:shd w:val="clear" w:color="auto" w:fill="FFFFFF"/>
            </w:pPr>
            <w:r w:rsidRPr="005170C9">
              <w:t>Các lô nền loại 1, 2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44E547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1CB2E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08272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D2D7D6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AF1052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1202FD" w14:textId="77777777" w:rsidR="00C04811" w:rsidRPr="005601B0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601B0">
              <w:rPr>
                <w:bCs/>
                <w:sz w:val="22"/>
                <w:szCs w:val="22"/>
              </w:rPr>
              <w:t>180.000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097EA7" w14:textId="77777777" w:rsidR="00C04811" w:rsidRPr="005601B0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601B0">
              <w:rPr>
                <w:bCs/>
                <w:sz w:val="22"/>
                <w:szCs w:val="22"/>
              </w:rPr>
              <w:t>198.000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4C7EDE" w14:textId="77777777" w:rsidR="00C04811" w:rsidRPr="005601B0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601B0">
              <w:rPr>
                <w:bCs/>
                <w:sz w:val="22"/>
                <w:szCs w:val="22"/>
              </w:rPr>
              <w:t>180.000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ABFF50" w14:textId="77777777" w:rsidR="00C04811" w:rsidRPr="005601B0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601B0">
              <w:rPr>
                <w:bCs/>
                <w:sz w:val="22"/>
                <w:szCs w:val="22"/>
              </w:rPr>
              <w:t>142.000</w:t>
            </w:r>
          </w:p>
        </w:tc>
      </w:tr>
      <w:tr w:rsidR="00C04811" w:rsidRPr="005170C9" w14:paraId="2B9E587E" w14:textId="77777777" w:rsidTr="009F779C">
        <w:trPr>
          <w:trHeight w:val="39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EE1D17" w14:textId="77777777" w:rsidR="00C04811" w:rsidRPr="005170C9" w:rsidRDefault="00C04811" w:rsidP="009F779C">
            <w:pPr>
              <w:shd w:val="clear" w:color="auto" w:fill="FFFFFF"/>
              <w:jc w:val="center"/>
            </w:pPr>
            <w:r w:rsidRPr="005170C9">
              <w:t>b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DECBE7" w14:textId="77777777" w:rsidR="00C04811" w:rsidRPr="005170C9" w:rsidRDefault="00C04811" w:rsidP="009F779C">
            <w:pPr>
              <w:shd w:val="clear" w:color="auto" w:fill="FFFFFF"/>
            </w:pPr>
            <w:r w:rsidRPr="005170C9">
              <w:t xml:space="preserve">Các lô nền loại 3 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4140E0" w14:textId="77777777" w:rsidR="00C04811" w:rsidRPr="005170C9" w:rsidRDefault="00C04811" w:rsidP="009F779C">
            <w:pPr>
              <w:shd w:val="clear" w:color="auto" w:fill="FFFFFF"/>
              <w:jc w:val="both"/>
            </w:pPr>
            <w:r w:rsidRPr="005170C9"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6290B0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559C6E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5F28C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ABA3F8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BE46D9" w14:textId="77777777" w:rsidR="00C04811" w:rsidRPr="005601B0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601B0">
              <w:rPr>
                <w:bCs/>
                <w:sz w:val="22"/>
                <w:szCs w:val="22"/>
              </w:rPr>
              <w:t>124.000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B0BFEE" w14:textId="77777777" w:rsidR="00C04811" w:rsidRPr="005601B0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601B0">
              <w:rPr>
                <w:bCs/>
                <w:sz w:val="22"/>
                <w:szCs w:val="22"/>
              </w:rPr>
              <w:t>136.000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00A25" w14:textId="77777777" w:rsidR="00C04811" w:rsidRPr="005601B0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601B0">
              <w:rPr>
                <w:bCs/>
                <w:sz w:val="22"/>
                <w:szCs w:val="22"/>
              </w:rPr>
              <w:t>124.000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51EA82" w14:textId="77777777" w:rsidR="00C04811" w:rsidRPr="005601B0" w:rsidRDefault="00C04811" w:rsidP="009F779C">
            <w:pPr>
              <w:shd w:val="clear" w:color="auto" w:fill="FFFFFF"/>
              <w:jc w:val="right"/>
              <w:rPr>
                <w:bCs/>
                <w:sz w:val="22"/>
                <w:szCs w:val="22"/>
              </w:rPr>
            </w:pPr>
            <w:r w:rsidRPr="005601B0">
              <w:rPr>
                <w:bCs/>
                <w:sz w:val="22"/>
                <w:szCs w:val="22"/>
              </w:rPr>
              <w:t>124.000</w:t>
            </w:r>
          </w:p>
        </w:tc>
      </w:tr>
    </w:tbl>
    <w:p w14:paraId="7349E64B" w14:textId="77777777" w:rsidR="005D2C70" w:rsidRDefault="005D2C70" w:rsidP="00C04811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  <w:bookmarkStart w:id="9" w:name="KIENTUONG"/>
    </w:p>
    <w:p w14:paraId="7514CDFE" w14:textId="77777777" w:rsidR="005D2C70" w:rsidRDefault="005D2C70" w:rsidP="00C04811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14:paraId="3A2F8821" w14:textId="77777777" w:rsidR="005D2C70" w:rsidRDefault="005D2C70" w:rsidP="00C04811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14:paraId="4C862165" w14:textId="77777777" w:rsidR="005D2C70" w:rsidRDefault="005D2C70" w:rsidP="00C04811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14:paraId="6DAD05E1" w14:textId="77777777" w:rsidR="00C04811" w:rsidRPr="005170C9" w:rsidRDefault="00C04811" w:rsidP="00C04811">
      <w:pPr>
        <w:spacing w:before="120" w:after="120"/>
        <w:ind w:firstLine="720"/>
        <w:jc w:val="both"/>
        <w:rPr>
          <w:sz w:val="28"/>
          <w:szCs w:val="28"/>
          <w:lang w:val="nl-NL"/>
        </w:rPr>
      </w:pPr>
      <w:r w:rsidRPr="005170C9">
        <w:rPr>
          <w:b/>
          <w:sz w:val="28"/>
          <w:szCs w:val="28"/>
          <w:lang w:val="nl-NL"/>
        </w:rPr>
        <w:t>8. THỊ XÃ KIẾN TƯỜNG</w:t>
      </w:r>
      <w:bookmarkEnd w:id="9"/>
      <w:r w:rsidRPr="005170C9">
        <w:rPr>
          <w:b/>
          <w:sz w:val="28"/>
          <w:szCs w:val="28"/>
          <w:lang w:val="nl-NL"/>
        </w:rPr>
        <w:t>: Sửa đổi, bổ sung nội dung như sau:</w:t>
      </w:r>
    </w:p>
    <w:tbl>
      <w:tblPr>
        <w:tblW w:w="14606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855"/>
        <w:gridCol w:w="2833"/>
        <w:gridCol w:w="3115"/>
        <w:gridCol w:w="6"/>
        <w:gridCol w:w="987"/>
        <w:gridCol w:w="6"/>
        <w:gridCol w:w="986"/>
        <w:gridCol w:w="6"/>
        <w:gridCol w:w="986"/>
        <w:gridCol w:w="6"/>
        <w:gridCol w:w="986"/>
        <w:gridCol w:w="6"/>
        <w:gridCol w:w="845"/>
        <w:gridCol w:w="6"/>
        <w:gridCol w:w="992"/>
        <w:gridCol w:w="992"/>
        <w:gridCol w:w="15"/>
        <w:gridCol w:w="978"/>
      </w:tblGrid>
      <w:tr w:rsidR="00C04811" w:rsidRPr="005170C9" w14:paraId="3F20F7B8" w14:textId="77777777" w:rsidTr="006F2D84">
        <w:trPr>
          <w:trHeight w:val="390"/>
          <w:tblHeader/>
        </w:trPr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C77649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119792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TÊN ĐƯỜNG</w:t>
            </w:r>
          </w:p>
        </w:tc>
        <w:tc>
          <w:tcPr>
            <w:tcW w:w="311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F0C010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ĐOẠN TỪ  . . .  ĐẾN  HẾT</w:t>
            </w:r>
          </w:p>
        </w:tc>
        <w:tc>
          <w:tcPr>
            <w:tcW w:w="7803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0501C0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ĐƠN GIÁ (đồng/m</w:t>
            </w:r>
            <w:r w:rsidRPr="005170C9">
              <w:rPr>
                <w:b/>
                <w:bCs/>
                <w:sz w:val="22"/>
                <w:szCs w:val="22"/>
                <w:vertAlign w:val="superscript"/>
              </w:rPr>
              <w:t>2</w:t>
            </w:r>
            <w:r w:rsidRPr="005170C9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C04811" w:rsidRPr="005170C9" w14:paraId="717498F3" w14:textId="77777777" w:rsidTr="006F2D84">
        <w:trPr>
          <w:trHeight w:val="390"/>
          <w:tblHeader/>
        </w:trPr>
        <w:tc>
          <w:tcPr>
            <w:tcW w:w="8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CC26EE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E778B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1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3CC55F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6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C97FE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PHƯỜNG</w:t>
            </w:r>
          </w:p>
        </w:tc>
        <w:tc>
          <w:tcPr>
            <w:tcW w:w="383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FB3E1" w14:textId="77777777" w:rsidR="00C04811" w:rsidRPr="005170C9" w:rsidRDefault="00C04811" w:rsidP="009F779C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XÃ</w:t>
            </w:r>
          </w:p>
        </w:tc>
      </w:tr>
      <w:tr w:rsidR="00C04811" w:rsidRPr="005170C9" w14:paraId="2A3A8BA4" w14:textId="77777777" w:rsidTr="006F2D84">
        <w:trPr>
          <w:trHeight w:val="390"/>
          <w:tblHeader/>
        </w:trPr>
        <w:tc>
          <w:tcPr>
            <w:tcW w:w="8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C96CB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1AE9B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1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44760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D30A42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CHN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D84C1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CLN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AC6D8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B0111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RSX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4D6A6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CHN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B603E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CLN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7FE5E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63FCE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170C9">
              <w:rPr>
                <w:b/>
                <w:bCs/>
                <w:sz w:val="22"/>
                <w:szCs w:val="22"/>
              </w:rPr>
              <w:t>RSX</w:t>
            </w:r>
          </w:p>
        </w:tc>
      </w:tr>
      <w:tr w:rsidR="00C04811" w:rsidRPr="005170C9" w14:paraId="1F27D72D" w14:textId="77777777" w:rsidTr="001F6E49">
        <w:trPr>
          <w:trHeight w:val="390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0BE933" w14:textId="77777777" w:rsidR="00C04811" w:rsidRPr="005170C9" w:rsidRDefault="00C04811" w:rsidP="009F779C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jc w:val="center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2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FDFC1B" w14:textId="77777777" w:rsidR="00C04811" w:rsidRPr="005170C9" w:rsidRDefault="00C04811" w:rsidP="009F779C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jc w:val="both"/>
              <w:rPr>
                <w:rFonts w:eastAsia="Calibri"/>
                <w:sz w:val="22"/>
                <w:szCs w:val="22"/>
              </w:rPr>
            </w:pPr>
            <w:r w:rsidRPr="005170C9">
              <w:rPr>
                <w:rFonts w:eastAsia="Calibri"/>
                <w:b/>
                <w:bCs/>
                <w:sz w:val="22"/>
                <w:szCs w:val="22"/>
              </w:rPr>
              <w:t>Các đường có tên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BD6297" w14:textId="77777777" w:rsidR="00C04811" w:rsidRPr="005170C9" w:rsidRDefault="00C04811" w:rsidP="009F779C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7BF8F9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0B3230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912B16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2EC80E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BD8B7E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9D226A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3DF47B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D8E075" w14:textId="77777777" w:rsidR="00C04811" w:rsidRPr="005170C9" w:rsidRDefault="00C04811" w:rsidP="009F779C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C04811" w:rsidRPr="005170C9" w14:paraId="4777D92A" w14:textId="77777777" w:rsidTr="001F6E49">
        <w:trPr>
          <w:trHeight w:val="390"/>
        </w:trPr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7697B0" w14:textId="77777777" w:rsidR="00C04811" w:rsidRPr="005170C9" w:rsidRDefault="00C04811" w:rsidP="009F779C">
            <w:pPr>
              <w:pStyle w:val="NormalWeb"/>
              <w:tabs>
                <w:tab w:val="left" w:pos="720"/>
              </w:tabs>
              <w:spacing w:before="0" w:after="0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5170C9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A61993" w14:textId="77777777" w:rsidR="00C04811" w:rsidRPr="005170C9" w:rsidRDefault="00C04811" w:rsidP="009F779C">
            <w:pPr>
              <w:pStyle w:val="NormalWeb"/>
              <w:tabs>
                <w:tab w:val="left" w:pos="720"/>
              </w:tabs>
              <w:spacing w:before="0" w:after="0"/>
              <w:jc w:val="both"/>
              <w:rPr>
                <w:rFonts w:eastAsia="Calibri"/>
                <w:bCs/>
                <w:sz w:val="22"/>
                <w:szCs w:val="22"/>
              </w:rPr>
            </w:pPr>
            <w:r w:rsidRPr="005170C9">
              <w:rPr>
                <w:rFonts w:eastAsia="Calibri"/>
                <w:sz w:val="22"/>
                <w:szCs w:val="22"/>
              </w:rPr>
              <w:t>Lý Thường Kiệt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2FDFB0" w14:textId="77777777" w:rsidR="00C04811" w:rsidRPr="005170C9" w:rsidRDefault="00C04811" w:rsidP="009F779C">
            <w:pPr>
              <w:shd w:val="clear" w:color="auto" w:fill="FFFFFF" w:themeFill="background1"/>
              <w:jc w:val="both"/>
            </w:pPr>
            <w:r w:rsidRPr="005170C9">
              <w:t>Bạch Đằng - Hùng Vương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A5411F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C0287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143.000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DD2DC7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320F5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82A96F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AAEFDA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C0409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7A6B6B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5A08D196" w14:textId="77777777" w:rsidTr="001F6E49">
        <w:trPr>
          <w:trHeight w:val="390"/>
        </w:trPr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14:paraId="5BD2EC4F" w14:textId="77777777" w:rsidR="00C04811" w:rsidRPr="005170C9" w:rsidRDefault="00C04811" w:rsidP="009F779C">
            <w:pPr>
              <w:pStyle w:val="NormalWeb"/>
              <w:tabs>
                <w:tab w:val="left" w:pos="720"/>
              </w:tabs>
              <w:spacing w:before="0" w:after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283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</w:tcPr>
          <w:p w14:paraId="45C07A8D" w14:textId="77777777" w:rsidR="00C04811" w:rsidRPr="005170C9" w:rsidRDefault="00C04811" w:rsidP="009F779C">
            <w:pPr>
              <w:pStyle w:val="NormalWeb"/>
              <w:tabs>
                <w:tab w:val="left" w:pos="720"/>
              </w:tabs>
              <w:spacing w:before="0" w:after="0"/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2A43A0" w14:textId="77777777" w:rsidR="00C04811" w:rsidRPr="005170C9" w:rsidRDefault="00C04811" w:rsidP="009F779C">
            <w:pPr>
              <w:shd w:val="clear" w:color="auto" w:fill="FFFFFF" w:themeFill="background1"/>
              <w:jc w:val="both"/>
            </w:pPr>
            <w:r w:rsidRPr="005170C9">
              <w:t>Hùng Vương - Phan Chu Trinh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7100C7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37C03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143.000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D5C35E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B4A84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A81E9C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AAFB59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795368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81A0F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6386F249" w14:textId="77777777" w:rsidTr="001F6E49">
        <w:trPr>
          <w:trHeight w:val="390"/>
        </w:trPr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14:paraId="1F5D47A1" w14:textId="77777777" w:rsidR="00C04811" w:rsidRPr="005170C9" w:rsidRDefault="00C04811" w:rsidP="009F779C">
            <w:pPr>
              <w:pStyle w:val="NormalWeb"/>
              <w:tabs>
                <w:tab w:val="left" w:pos="720"/>
              </w:tabs>
              <w:spacing w:before="0" w:after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3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</w:tcPr>
          <w:p w14:paraId="5891A0B0" w14:textId="77777777" w:rsidR="00C04811" w:rsidRPr="005170C9" w:rsidRDefault="00C04811" w:rsidP="009F779C">
            <w:pPr>
              <w:pStyle w:val="NormalWeb"/>
              <w:tabs>
                <w:tab w:val="left" w:pos="720"/>
              </w:tabs>
              <w:spacing w:before="0" w:after="0"/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CE586D" w14:textId="77777777" w:rsidR="00C04811" w:rsidRPr="005170C9" w:rsidRDefault="00C04811" w:rsidP="009F779C">
            <w:pPr>
              <w:shd w:val="clear" w:color="auto" w:fill="FFFFFF" w:themeFill="background1"/>
              <w:jc w:val="both"/>
            </w:pPr>
            <w:r w:rsidRPr="005170C9">
              <w:t xml:space="preserve"> Phan Chu Trinh – QL 62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233B4B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A68317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143.000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FFD0D7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FB868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481EC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D8F9E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F7CB1D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37FA38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0F71CB7D" w14:textId="77777777" w:rsidTr="001F6E49">
        <w:trPr>
          <w:trHeight w:val="390"/>
        </w:trPr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09C059" w14:textId="77777777" w:rsidR="00C04811" w:rsidRPr="005170C9" w:rsidRDefault="00C04811" w:rsidP="009F779C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jc w:val="center"/>
              <w:rPr>
                <w:rFonts w:eastAsia="Calibri"/>
                <w:b/>
                <w:i/>
                <w:sz w:val="22"/>
                <w:szCs w:val="22"/>
              </w:rPr>
            </w:pPr>
          </w:p>
        </w:tc>
        <w:tc>
          <w:tcPr>
            <w:tcW w:w="283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24EA67" w14:textId="77777777" w:rsidR="00C04811" w:rsidRPr="005170C9" w:rsidRDefault="00C04811" w:rsidP="009F779C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jc w:val="both"/>
              <w:rPr>
                <w:rFonts w:eastAsia="Calibri"/>
                <w:b/>
                <w:i/>
                <w:sz w:val="22"/>
                <w:szCs w:val="22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41439E" w14:textId="77777777" w:rsidR="00C04811" w:rsidRPr="005601B0" w:rsidRDefault="00C04811" w:rsidP="009F779C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rPr>
                <w:rFonts w:eastAsia="Calibri"/>
                <w:bCs/>
                <w:iCs/>
                <w:sz w:val="22"/>
                <w:szCs w:val="22"/>
              </w:rPr>
            </w:pPr>
            <w:r w:rsidRPr="005601B0">
              <w:rPr>
                <w:rFonts w:eastAsia="Calibri"/>
                <w:bCs/>
                <w:iCs/>
                <w:sz w:val="22"/>
                <w:szCs w:val="22"/>
              </w:rPr>
              <w:t>Quốc lộ 62 - hết ranh đô thị sân bay giai đoạn 1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CBC1D6" w14:textId="77777777" w:rsidR="00C04811" w:rsidRPr="005601B0" w:rsidRDefault="00C04811" w:rsidP="009F779C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  <w:r w:rsidRPr="005601B0">
              <w:rPr>
                <w:rFonts w:eastAsia="Calibri"/>
                <w:bCs/>
                <w:iCs/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D82CD9" w14:textId="77777777" w:rsidR="00C04811" w:rsidRPr="005601B0" w:rsidRDefault="00C04811" w:rsidP="009F779C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  <w:r w:rsidRPr="005601B0">
              <w:rPr>
                <w:rFonts w:eastAsia="Calibri"/>
                <w:bCs/>
                <w:iCs/>
                <w:sz w:val="22"/>
                <w:szCs w:val="22"/>
              </w:rPr>
              <w:t>143.000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3D4F35" w14:textId="77777777" w:rsidR="00C04811" w:rsidRPr="005601B0" w:rsidRDefault="00C04811" w:rsidP="009F779C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  <w:r w:rsidRPr="005601B0">
              <w:rPr>
                <w:rFonts w:eastAsia="Calibri"/>
                <w:bCs/>
                <w:iCs/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147DF1" w14:textId="77777777" w:rsidR="00C04811" w:rsidRPr="005601B0" w:rsidRDefault="00C04811" w:rsidP="009F779C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  <w:r w:rsidRPr="005601B0">
              <w:rPr>
                <w:rFonts w:eastAsia="Calibri"/>
                <w:bCs/>
                <w:iCs/>
                <w:sz w:val="22"/>
                <w:szCs w:val="22"/>
              </w:rPr>
              <w:t>130.000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3070A6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5E71EF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45D1A9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89398E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i/>
                <w:sz w:val="22"/>
                <w:szCs w:val="22"/>
              </w:rPr>
            </w:pPr>
          </w:p>
        </w:tc>
      </w:tr>
      <w:tr w:rsidR="00C04811" w:rsidRPr="005170C9" w14:paraId="516BE2A0" w14:textId="77777777" w:rsidTr="001F6E49">
        <w:trPr>
          <w:trHeight w:val="390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983827" w14:textId="77777777" w:rsidR="00C04811" w:rsidRPr="005170C9" w:rsidRDefault="00C04811" w:rsidP="009F779C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5170C9">
              <w:rPr>
                <w:rFonts w:eastAsia="Calibri"/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2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AEFD6B" w14:textId="77777777" w:rsidR="00C04811" w:rsidRPr="005170C9" w:rsidRDefault="00C04811" w:rsidP="009F779C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 w:rsidRPr="005170C9">
              <w:rPr>
                <w:rFonts w:eastAsia="Calibri"/>
                <w:b/>
                <w:bCs/>
                <w:sz w:val="22"/>
                <w:szCs w:val="22"/>
              </w:rPr>
              <w:t>Các đường chưa có tên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3CD621" w14:textId="77777777" w:rsidR="00C04811" w:rsidRPr="005170C9" w:rsidRDefault="00C04811" w:rsidP="009F779C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EF64CF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FB5B93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F4F257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01C894" w14:textId="77777777" w:rsidR="00C04811" w:rsidRPr="005170C9" w:rsidRDefault="00C04811" w:rsidP="009F779C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8887F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19227D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4CF1A6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DF37C9" w14:textId="77777777" w:rsidR="00C04811" w:rsidRPr="005170C9" w:rsidRDefault="00C04811" w:rsidP="009F779C">
            <w:pPr>
              <w:shd w:val="clear" w:color="auto" w:fill="FFFFFF"/>
              <w:jc w:val="right"/>
              <w:rPr>
                <w:b/>
                <w:sz w:val="22"/>
                <w:szCs w:val="22"/>
              </w:rPr>
            </w:pPr>
          </w:p>
        </w:tc>
      </w:tr>
      <w:tr w:rsidR="00C04811" w:rsidRPr="005170C9" w14:paraId="2FFDF3A3" w14:textId="77777777" w:rsidTr="001F6E49">
        <w:trPr>
          <w:trHeight w:val="390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E1EE57" w14:textId="77777777" w:rsidR="00C04811" w:rsidRPr="005170C9" w:rsidRDefault="00C04811" w:rsidP="009F779C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11</w:t>
            </w:r>
          </w:p>
        </w:tc>
        <w:tc>
          <w:tcPr>
            <w:tcW w:w="2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814DC2" w14:textId="77777777" w:rsidR="00C04811" w:rsidRPr="005170C9" w:rsidRDefault="00C04811" w:rsidP="009F779C">
            <w:pPr>
              <w:shd w:val="clear" w:color="auto" w:fill="FFFFFF" w:themeFill="background1"/>
              <w:jc w:val="both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Đường Tuần tra biên giới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90D043" w14:textId="77777777" w:rsidR="00C04811" w:rsidRPr="005170C9" w:rsidRDefault="00C04811" w:rsidP="009F779C">
            <w:pPr>
              <w:shd w:val="clear" w:color="auto" w:fill="FFFFFF" w:themeFill="background1"/>
              <w:jc w:val="both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Quốc lộ 62 - Vĩnh Hưng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926A71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0A2B33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27F53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F6B62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B64C49" w14:textId="77777777" w:rsidR="00C04811" w:rsidRPr="005601B0" w:rsidRDefault="00C04811" w:rsidP="009F779C">
            <w:pPr>
              <w:shd w:val="clear" w:color="auto" w:fill="FFFFFF" w:themeFill="background1"/>
              <w:jc w:val="right"/>
              <w:rPr>
                <w:bCs/>
                <w:iCs/>
                <w:sz w:val="22"/>
                <w:szCs w:val="22"/>
              </w:rPr>
            </w:pPr>
            <w:r w:rsidRPr="005601B0">
              <w:rPr>
                <w:bCs/>
                <w:iCs/>
                <w:sz w:val="22"/>
                <w:szCs w:val="22"/>
              </w:rPr>
              <w:t>83.000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9951C1" w14:textId="77777777" w:rsidR="00C04811" w:rsidRPr="005601B0" w:rsidRDefault="00C04811" w:rsidP="009F779C">
            <w:pPr>
              <w:shd w:val="clear" w:color="auto" w:fill="FFFFFF" w:themeFill="background1"/>
              <w:jc w:val="right"/>
              <w:rPr>
                <w:bCs/>
                <w:iCs/>
                <w:sz w:val="22"/>
                <w:szCs w:val="22"/>
              </w:rPr>
            </w:pPr>
            <w:r w:rsidRPr="005601B0">
              <w:rPr>
                <w:bCs/>
                <w:iCs/>
                <w:sz w:val="22"/>
                <w:szCs w:val="22"/>
              </w:rPr>
              <w:t>91.000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E22CA9" w14:textId="77777777" w:rsidR="00C04811" w:rsidRPr="005601B0" w:rsidRDefault="00C04811" w:rsidP="009F779C">
            <w:pPr>
              <w:shd w:val="clear" w:color="auto" w:fill="FFFFFF" w:themeFill="background1"/>
              <w:jc w:val="right"/>
              <w:rPr>
                <w:bCs/>
                <w:iCs/>
                <w:sz w:val="22"/>
                <w:szCs w:val="22"/>
              </w:rPr>
            </w:pPr>
            <w:r w:rsidRPr="005601B0">
              <w:rPr>
                <w:bCs/>
                <w:iCs/>
                <w:sz w:val="22"/>
                <w:szCs w:val="22"/>
              </w:rPr>
              <w:t>83.000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D8172D" w14:textId="77777777" w:rsidR="00C04811" w:rsidRPr="005601B0" w:rsidRDefault="00C04811" w:rsidP="009F779C">
            <w:pPr>
              <w:shd w:val="clear" w:color="auto" w:fill="FFFFFF" w:themeFill="background1"/>
              <w:jc w:val="right"/>
              <w:rPr>
                <w:bCs/>
                <w:iCs/>
                <w:sz w:val="22"/>
                <w:szCs w:val="22"/>
              </w:rPr>
            </w:pPr>
            <w:r w:rsidRPr="005601B0">
              <w:rPr>
                <w:bCs/>
                <w:iCs/>
                <w:sz w:val="22"/>
                <w:szCs w:val="22"/>
              </w:rPr>
              <w:t>83.000</w:t>
            </w:r>
          </w:p>
        </w:tc>
      </w:tr>
      <w:tr w:rsidR="00C04811" w:rsidRPr="005170C9" w14:paraId="6C0FB9EE" w14:textId="77777777" w:rsidTr="001F6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4"/>
        </w:trPr>
        <w:tc>
          <w:tcPr>
            <w:tcW w:w="855" w:type="dxa"/>
            <w:shd w:val="clear" w:color="auto" w:fill="auto"/>
            <w:vAlign w:val="center"/>
            <w:hideMark/>
          </w:tcPr>
          <w:p w14:paraId="3C788955" w14:textId="77777777" w:rsidR="00C04811" w:rsidRPr="005170C9" w:rsidRDefault="00C04811" w:rsidP="009F779C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5170C9">
              <w:rPr>
                <w:b/>
                <w:bCs/>
              </w:rPr>
              <w:t>E</w:t>
            </w:r>
          </w:p>
        </w:tc>
        <w:tc>
          <w:tcPr>
            <w:tcW w:w="5954" w:type="dxa"/>
            <w:gridSpan w:val="3"/>
            <w:shd w:val="clear" w:color="auto" w:fill="auto"/>
            <w:vAlign w:val="center"/>
            <w:hideMark/>
          </w:tcPr>
          <w:p w14:paraId="773968E7" w14:textId="77777777" w:rsidR="00C04811" w:rsidRPr="005170C9" w:rsidRDefault="00C04811" w:rsidP="009F779C">
            <w:pPr>
              <w:shd w:val="clear" w:color="auto" w:fill="FFFFFF" w:themeFill="background1"/>
              <w:jc w:val="both"/>
              <w:rPr>
                <w:b/>
                <w:bCs/>
              </w:rPr>
            </w:pPr>
            <w:r w:rsidRPr="005170C9">
              <w:rPr>
                <w:b/>
                <w:bCs/>
              </w:rPr>
              <w:t xml:space="preserve"> CÁC KHU DÂN CƯ TẬP TRUNG </w:t>
            </w:r>
          </w:p>
        </w:tc>
        <w:tc>
          <w:tcPr>
            <w:tcW w:w="993" w:type="dxa"/>
            <w:gridSpan w:val="2"/>
            <w:shd w:val="clear" w:color="000000" w:fill="FFFFFF"/>
            <w:vAlign w:val="center"/>
            <w:hideMark/>
          </w:tcPr>
          <w:p w14:paraId="707A5CC0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21453540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7718A9B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0832FC8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851" w:type="dxa"/>
            <w:gridSpan w:val="2"/>
            <w:shd w:val="clear" w:color="000000" w:fill="FFFFFF"/>
            <w:vAlign w:val="center"/>
            <w:hideMark/>
          </w:tcPr>
          <w:p w14:paraId="270E085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6062571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1007" w:type="dxa"/>
            <w:gridSpan w:val="2"/>
            <w:shd w:val="clear" w:color="000000" w:fill="FFFFFF"/>
            <w:vAlign w:val="center"/>
            <w:hideMark/>
          </w:tcPr>
          <w:p w14:paraId="37B38EEE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78" w:type="dxa"/>
            <w:shd w:val="clear" w:color="000000" w:fill="FFFFFF"/>
            <w:vAlign w:val="center"/>
            <w:hideMark/>
          </w:tcPr>
          <w:p w14:paraId="7E7F132E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53A3EF6B" w14:textId="77777777" w:rsidTr="001F6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8"/>
        </w:trPr>
        <w:tc>
          <w:tcPr>
            <w:tcW w:w="855" w:type="dxa"/>
            <w:vMerge w:val="restart"/>
            <w:shd w:val="clear" w:color="auto" w:fill="auto"/>
            <w:vAlign w:val="center"/>
            <w:hideMark/>
          </w:tcPr>
          <w:p w14:paraId="325CC0CB" w14:textId="77777777" w:rsidR="00C04811" w:rsidRPr="005170C9" w:rsidRDefault="00C04811" w:rsidP="009F779C">
            <w:pPr>
              <w:shd w:val="clear" w:color="auto" w:fill="FFFFFF" w:themeFill="background1"/>
              <w:jc w:val="center"/>
            </w:pPr>
            <w:r w:rsidRPr="005170C9">
              <w:t>1</w:t>
            </w:r>
          </w:p>
        </w:tc>
        <w:tc>
          <w:tcPr>
            <w:tcW w:w="2833" w:type="dxa"/>
            <w:vMerge w:val="restart"/>
            <w:shd w:val="clear" w:color="auto" w:fill="auto"/>
            <w:vAlign w:val="center"/>
            <w:hideMark/>
          </w:tcPr>
          <w:p w14:paraId="2B5D03CA" w14:textId="77777777" w:rsidR="00C04811" w:rsidRPr="005601B0" w:rsidRDefault="00C04811" w:rsidP="009F779C">
            <w:pPr>
              <w:shd w:val="clear" w:color="auto" w:fill="FFFFFF" w:themeFill="background1"/>
              <w:jc w:val="both"/>
            </w:pPr>
            <w:r w:rsidRPr="005601B0">
              <w:t>Cụm dân cư khu phố 5 Phường 2</w:t>
            </w:r>
          </w:p>
        </w:tc>
        <w:tc>
          <w:tcPr>
            <w:tcW w:w="3121" w:type="dxa"/>
            <w:gridSpan w:val="2"/>
            <w:shd w:val="clear" w:color="auto" w:fill="auto"/>
            <w:vAlign w:val="center"/>
            <w:hideMark/>
          </w:tcPr>
          <w:p w14:paraId="2A672045" w14:textId="77777777" w:rsidR="00C04811" w:rsidRPr="005170C9" w:rsidRDefault="00C04811" w:rsidP="009F779C">
            <w:pPr>
              <w:shd w:val="clear" w:color="auto" w:fill="FFFFFF" w:themeFill="background1"/>
              <w:jc w:val="both"/>
            </w:pPr>
            <w:r w:rsidRPr="005170C9">
              <w:t>Đường Tôn Đức Thắng</w:t>
            </w:r>
          </w:p>
        </w:tc>
        <w:tc>
          <w:tcPr>
            <w:tcW w:w="993" w:type="dxa"/>
            <w:gridSpan w:val="2"/>
            <w:shd w:val="clear" w:color="000000" w:fill="FFFFFF"/>
            <w:vAlign w:val="center"/>
            <w:hideMark/>
          </w:tcPr>
          <w:p w14:paraId="514DC04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2ED602AA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143.000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6331074D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6AF2031D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851" w:type="dxa"/>
            <w:gridSpan w:val="2"/>
            <w:shd w:val="clear" w:color="000000" w:fill="FFFFFF"/>
            <w:vAlign w:val="center"/>
            <w:hideMark/>
          </w:tcPr>
          <w:p w14:paraId="616E702F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64D2B6A1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1007" w:type="dxa"/>
            <w:gridSpan w:val="2"/>
            <w:shd w:val="clear" w:color="000000" w:fill="FFFFFF"/>
            <w:vAlign w:val="center"/>
            <w:hideMark/>
          </w:tcPr>
          <w:p w14:paraId="02B52C7D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78" w:type="dxa"/>
            <w:shd w:val="clear" w:color="000000" w:fill="FFFFFF"/>
            <w:vAlign w:val="center"/>
            <w:hideMark/>
          </w:tcPr>
          <w:p w14:paraId="7B785D6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5F2D0394" w14:textId="77777777" w:rsidTr="001F6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8"/>
        </w:trPr>
        <w:tc>
          <w:tcPr>
            <w:tcW w:w="855" w:type="dxa"/>
            <w:vMerge/>
            <w:shd w:val="clear" w:color="auto" w:fill="auto"/>
            <w:vAlign w:val="center"/>
            <w:hideMark/>
          </w:tcPr>
          <w:p w14:paraId="5324B2DD" w14:textId="77777777" w:rsidR="00C04811" w:rsidRPr="005170C9" w:rsidRDefault="00C04811" w:rsidP="009F779C">
            <w:pPr>
              <w:shd w:val="clear" w:color="auto" w:fill="FFFFFF" w:themeFill="background1"/>
              <w:jc w:val="center"/>
            </w:pPr>
          </w:p>
        </w:tc>
        <w:tc>
          <w:tcPr>
            <w:tcW w:w="2833" w:type="dxa"/>
            <w:vMerge/>
            <w:shd w:val="clear" w:color="auto" w:fill="auto"/>
            <w:vAlign w:val="center"/>
            <w:hideMark/>
          </w:tcPr>
          <w:p w14:paraId="41EE9DB4" w14:textId="77777777" w:rsidR="00C04811" w:rsidRPr="005601B0" w:rsidRDefault="00C04811" w:rsidP="009F779C">
            <w:pPr>
              <w:shd w:val="clear" w:color="auto" w:fill="FFFFFF" w:themeFill="background1"/>
              <w:jc w:val="both"/>
            </w:pPr>
          </w:p>
        </w:tc>
        <w:tc>
          <w:tcPr>
            <w:tcW w:w="3121" w:type="dxa"/>
            <w:gridSpan w:val="2"/>
            <w:shd w:val="clear" w:color="auto" w:fill="auto"/>
            <w:vAlign w:val="center"/>
            <w:hideMark/>
          </w:tcPr>
          <w:p w14:paraId="7A24DEED" w14:textId="77777777" w:rsidR="00C04811" w:rsidRPr="005170C9" w:rsidRDefault="00C04811" w:rsidP="009F779C">
            <w:pPr>
              <w:shd w:val="clear" w:color="auto" w:fill="FFFFFF" w:themeFill="background1"/>
              <w:jc w:val="both"/>
            </w:pPr>
            <w:r w:rsidRPr="005170C9">
              <w:t xml:space="preserve">Đường Lê Anh Xuân </w:t>
            </w:r>
          </w:p>
        </w:tc>
        <w:tc>
          <w:tcPr>
            <w:tcW w:w="993" w:type="dxa"/>
            <w:gridSpan w:val="2"/>
            <w:shd w:val="clear" w:color="000000" w:fill="FFFFFF"/>
            <w:vAlign w:val="center"/>
            <w:hideMark/>
          </w:tcPr>
          <w:p w14:paraId="7389107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6C48EA69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143.000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4455A7DE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2515D4E1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851" w:type="dxa"/>
            <w:gridSpan w:val="2"/>
            <w:shd w:val="clear" w:color="000000" w:fill="FFFFFF"/>
            <w:vAlign w:val="center"/>
            <w:hideMark/>
          </w:tcPr>
          <w:p w14:paraId="51947E6C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48C2E86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1007" w:type="dxa"/>
            <w:gridSpan w:val="2"/>
            <w:shd w:val="clear" w:color="000000" w:fill="FFFFFF"/>
            <w:vAlign w:val="center"/>
            <w:hideMark/>
          </w:tcPr>
          <w:p w14:paraId="785A71DC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78" w:type="dxa"/>
            <w:shd w:val="clear" w:color="000000" w:fill="FFFFFF"/>
            <w:vAlign w:val="center"/>
            <w:hideMark/>
          </w:tcPr>
          <w:p w14:paraId="40CEF8D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75F7D39C" w14:textId="77777777" w:rsidTr="001F6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</w:trPr>
        <w:tc>
          <w:tcPr>
            <w:tcW w:w="855" w:type="dxa"/>
            <w:vMerge/>
            <w:shd w:val="clear" w:color="auto" w:fill="auto"/>
            <w:vAlign w:val="center"/>
            <w:hideMark/>
          </w:tcPr>
          <w:p w14:paraId="5CEF3CCD" w14:textId="77777777" w:rsidR="00C04811" w:rsidRPr="005170C9" w:rsidRDefault="00C04811" w:rsidP="009F779C">
            <w:pPr>
              <w:shd w:val="clear" w:color="auto" w:fill="FFFFFF" w:themeFill="background1"/>
              <w:jc w:val="center"/>
            </w:pPr>
          </w:p>
        </w:tc>
        <w:tc>
          <w:tcPr>
            <w:tcW w:w="2833" w:type="dxa"/>
            <w:vMerge/>
            <w:shd w:val="clear" w:color="auto" w:fill="auto"/>
            <w:vAlign w:val="center"/>
            <w:hideMark/>
          </w:tcPr>
          <w:p w14:paraId="60FC5DDC" w14:textId="77777777" w:rsidR="00C04811" w:rsidRPr="005601B0" w:rsidRDefault="00C04811" w:rsidP="009F779C">
            <w:pPr>
              <w:shd w:val="clear" w:color="auto" w:fill="FFFFFF" w:themeFill="background1"/>
              <w:jc w:val="both"/>
            </w:pPr>
          </w:p>
        </w:tc>
        <w:tc>
          <w:tcPr>
            <w:tcW w:w="3121" w:type="dxa"/>
            <w:gridSpan w:val="2"/>
            <w:shd w:val="clear" w:color="auto" w:fill="auto"/>
            <w:vAlign w:val="center"/>
            <w:hideMark/>
          </w:tcPr>
          <w:p w14:paraId="4CA9B583" w14:textId="77777777" w:rsidR="00C04811" w:rsidRPr="005170C9" w:rsidRDefault="00C04811" w:rsidP="009F779C">
            <w:pPr>
              <w:shd w:val="clear" w:color="auto" w:fill="FFFFFF" w:themeFill="background1"/>
              <w:jc w:val="both"/>
            </w:pPr>
            <w:r w:rsidRPr="005170C9">
              <w:t xml:space="preserve">Đường Trần Văn Trà </w:t>
            </w:r>
          </w:p>
        </w:tc>
        <w:tc>
          <w:tcPr>
            <w:tcW w:w="993" w:type="dxa"/>
            <w:gridSpan w:val="2"/>
            <w:shd w:val="clear" w:color="000000" w:fill="FFFFFF"/>
            <w:vAlign w:val="center"/>
            <w:hideMark/>
          </w:tcPr>
          <w:p w14:paraId="25A52E58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4CEFB1F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143.000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228A71CC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343C73A1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851" w:type="dxa"/>
            <w:gridSpan w:val="2"/>
            <w:shd w:val="clear" w:color="000000" w:fill="FFFFFF"/>
            <w:vAlign w:val="center"/>
            <w:hideMark/>
          </w:tcPr>
          <w:p w14:paraId="0E2CBD2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65608C6E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1007" w:type="dxa"/>
            <w:gridSpan w:val="2"/>
            <w:shd w:val="clear" w:color="000000" w:fill="FFFFFF"/>
            <w:vAlign w:val="center"/>
            <w:hideMark/>
          </w:tcPr>
          <w:p w14:paraId="43F831F3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78" w:type="dxa"/>
            <w:shd w:val="clear" w:color="000000" w:fill="FFFFFF"/>
            <w:vAlign w:val="center"/>
            <w:hideMark/>
          </w:tcPr>
          <w:p w14:paraId="23A116E3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22B2A879" w14:textId="77777777" w:rsidTr="001F6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2"/>
        </w:trPr>
        <w:tc>
          <w:tcPr>
            <w:tcW w:w="855" w:type="dxa"/>
            <w:vMerge/>
            <w:shd w:val="clear" w:color="auto" w:fill="auto"/>
            <w:vAlign w:val="center"/>
            <w:hideMark/>
          </w:tcPr>
          <w:p w14:paraId="3F7DFD03" w14:textId="77777777" w:rsidR="00C04811" w:rsidRPr="005170C9" w:rsidRDefault="00C04811" w:rsidP="009F779C">
            <w:pPr>
              <w:shd w:val="clear" w:color="auto" w:fill="FFFFFF" w:themeFill="background1"/>
              <w:jc w:val="center"/>
            </w:pPr>
          </w:p>
        </w:tc>
        <w:tc>
          <w:tcPr>
            <w:tcW w:w="2833" w:type="dxa"/>
            <w:vMerge/>
            <w:shd w:val="clear" w:color="auto" w:fill="auto"/>
            <w:vAlign w:val="center"/>
            <w:hideMark/>
          </w:tcPr>
          <w:p w14:paraId="5F6020F3" w14:textId="77777777" w:rsidR="00C04811" w:rsidRPr="005601B0" w:rsidRDefault="00C04811" w:rsidP="009F779C">
            <w:pPr>
              <w:shd w:val="clear" w:color="auto" w:fill="FFFFFF" w:themeFill="background1"/>
              <w:jc w:val="both"/>
            </w:pPr>
          </w:p>
        </w:tc>
        <w:tc>
          <w:tcPr>
            <w:tcW w:w="3121" w:type="dxa"/>
            <w:gridSpan w:val="2"/>
            <w:shd w:val="clear" w:color="auto" w:fill="auto"/>
            <w:vAlign w:val="center"/>
            <w:hideMark/>
          </w:tcPr>
          <w:p w14:paraId="05DCE159" w14:textId="77777777" w:rsidR="00C04811" w:rsidRPr="005170C9" w:rsidRDefault="00C04811" w:rsidP="009F779C">
            <w:pPr>
              <w:shd w:val="clear" w:color="auto" w:fill="FFFFFF" w:themeFill="background1"/>
              <w:jc w:val="both"/>
            </w:pPr>
            <w:r w:rsidRPr="005170C9">
              <w:t xml:space="preserve">Đường Dương Văn Dương </w:t>
            </w:r>
          </w:p>
        </w:tc>
        <w:tc>
          <w:tcPr>
            <w:tcW w:w="993" w:type="dxa"/>
            <w:gridSpan w:val="2"/>
            <w:shd w:val="clear" w:color="000000" w:fill="FFFFFF"/>
            <w:vAlign w:val="center"/>
            <w:hideMark/>
          </w:tcPr>
          <w:p w14:paraId="05BDC95C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5CE28079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143.000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786788AE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36F37C8A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851" w:type="dxa"/>
            <w:gridSpan w:val="2"/>
            <w:shd w:val="clear" w:color="000000" w:fill="FFFFFF"/>
            <w:vAlign w:val="center"/>
            <w:hideMark/>
          </w:tcPr>
          <w:p w14:paraId="35FD816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5959A933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1007" w:type="dxa"/>
            <w:gridSpan w:val="2"/>
            <w:shd w:val="clear" w:color="000000" w:fill="FFFFFF"/>
            <w:vAlign w:val="center"/>
            <w:hideMark/>
          </w:tcPr>
          <w:p w14:paraId="5FBCFB7E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78" w:type="dxa"/>
            <w:shd w:val="clear" w:color="000000" w:fill="FFFFFF"/>
            <w:vAlign w:val="center"/>
            <w:hideMark/>
          </w:tcPr>
          <w:p w14:paraId="7008F52D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4DB51A32" w14:textId="77777777" w:rsidTr="001F6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5"/>
        </w:trPr>
        <w:tc>
          <w:tcPr>
            <w:tcW w:w="855" w:type="dxa"/>
            <w:vMerge/>
            <w:shd w:val="clear" w:color="auto" w:fill="auto"/>
            <w:vAlign w:val="center"/>
            <w:hideMark/>
          </w:tcPr>
          <w:p w14:paraId="3AF5FDCD" w14:textId="77777777" w:rsidR="00C04811" w:rsidRPr="005170C9" w:rsidRDefault="00C04811" w:rsidP="009F779C">
            <w:pPr>
              <w:shd w:val="clear" w:color="auto" w:fill="FFFFFF" w:themeFill="background1"/>
              <w:jc w:val="center"/>
            </w:pPr>
          </w:p>
        </w:tc>
        <w:tc>
          <w:tcPr>
            <w:tcW w:w="2833" w:type="dxa"/>
            <w:vMerge/>
            <w:shd w:val="clear" w:color="auto" w:fill="auto"/>
            <w:vAlign w:val="center"/>
            <w:hideMark/>
          </w:tcPr>
          <w:p w14:paraId="0A168522" w14:textId="77777777" w:rsidR="00C04811" w:rsidRPr="005601B0" w:rsidRDefault="00C04811" w:rsidP="009F779C">
            <w:pPr>
              <w:shd w:val="clear" w:color="auto" w:fill="FFFFFF" w:themeFill="background1"/>
              <w:jc w:val="both"/>
            </w:pPr>
          </w:p>
        </w:tc>
        <w:tc>
          <w:tcPr>
            <w:tcW w:w="3121" w:type="dxa"/>
            <w:gridSpan w:val="2"/>
            <w:shd w:val="clear" w:color="auto" w:fill="auto"/>
            <w:vAlign w:val="center"/>
            <w:hideMark/>
          </w:tcPr>
          <w:p w14:paraId="1CFE0CCC" w14:textId="77777777" w:rsidR="00C04811" w:rsidRPr="005170C9" w:rsidRDefault="00C04811" w:rsidP="009F779C">
            <w:pPr>
              <w:shd w:val="clear" w:color="auto" w:fill="FFFFFF" w:themeFill="background1"/>
              <w:jc w:val="both"/>
            </w:pPr>
            <w:r w:rsidRPr="005170C9">
              <w:t xml:space="preserve">Đường Hoàng Quốc Việt </w:t>
            </w:r>
          </w:p>
        </w:tc>
        <w:tc>
          <w:tcPr>
            <w:tcW w:w="993" w:type="dxa"/>
            <w:gridSpan w:val="2"/>
            <w:shd w:val="clear" w:color="000000" w:fill="FFFFFF"/>
            <w:vAlign w:val="center"/>
            <w:hideMark/>
          </w:tcPr>
          <w:p w14:paraId="593D9E5D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2BF12EBA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143.000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5E9A6059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636F1ACF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851" w:type="dxa"/>
            <w:gridSpan w:val="2"/>
            <w:shd w:val="clear" w:color="000000" w:fill="FFFFFF"/>
            <w:vAlign w:val="center"/>
            <w:hideMark/>
          </w:tcPr>
          <w:p w14:paraId="3864674B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7EDB77E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1007" w:type="dxa"/>
            <w:gridSpan w:val="2"/>
            <w:shd w:val="clear" w:color="000000" w:fill="FFFFFF"/>
            <w:vAlign w:val="center"/>
            <w:hideMark/>
          </w:tcPr>
          <w:p w14:paraId="44936941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78" w:type="dxa"/>
            <w:shd w:val="clear" w:color="000000" w:fill="FFFFFF"/>
            <w:vAlign w:val="center"/>
            <w:hideMark/>
          </w:tcPr>
          <w:p w14:paraId="6639AD2A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7543A6A1" w14:textId="77777777" w:rsidTr="001F6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5"/>
        </w:trPr>
        <w:tc>
          <w:tcPr>
            <w:tcW w:w="855" w:type="dxa"/>
            <w:vMerge/>
            <w:shd w:val="clear" w:color="auto" w:fill="auto"/>
            <w:vAlign w:val="center"/>
            <w:hideMark/>
          </w:tcPr>
          <w:p w14:paraId="37BAC642" w14:textId="77777777" w:rsidR="00C04811" w:rsidRPr="005170C9" w:rsidRDefault="00C04811" w:rsidP="009F779C">
            <w:pPr>
              <w:shd w:val="clear" w:color="auto" w:fill="FFFFFF" w:themeFill="background1"/>
              <w:jc w:val="center"/>
            </w:pPr>
          </w:p>
        </w:tc>
        <w:tc>
          <w:tcPr>
            <w:tcW w:w="2833" w:type="dxa"/>
            <w:vMerge/>
            <w:shd w:val="clear" w:color="auto" w:fill="auto"/>
            <w:vAlign w:val="center"/>
            <w:hideMark/>
          </w:tcPr>
          <w:p w14:paraId="1354A081" w14:textId="77777777" w:rsidR="00C04811" w:rsidRPr="005601B0" w:rsidRDefault="00C04811" w:rsidP="009F779C">
            <w:pPr>
              <w:shd w:val="clear" w:color="auto" w:fill="FFFFFF" w:themeFill="background1"/>
              <w:jc w:val="both"/>
            </w:pPr>
          </w:p>
        </w:tc>
        <w:tc>
          <w:tcPr>
            <w:tcW w:w="3121" w:type="dxa"/>
            <w:gridSpan w:val="2"/>
            <w:shd w:val="clear" w:color="auto" w:fill="auto"/>
            <w:vAlign w:val="center"/>
            <w:hideMark/>
          </w:tcPr>
          <w:p w14:paraId="309E3621" w14:textId="77777777" w:rsidR="00C04811" w:rsidRPr="005170C9" w:rsidRDefault="00C04811" w:rsidP="009F779C">
            <w:pPr>
              <w:shd w:val="clear" w:color="auto" w:fill="FFFFFF" w:themeFill="background1"/>
              <w:jc w:val="both"/>
            </w:pPr>
            <w:r w:rsidRPr="005170C9">
              <w:t xml:space="preserve">Đường Nguyễn Minh Đường </w:t>
            </w:r>
          </w:p>
        </w:tc>
        <w:tc>
          <w:tcPr>
            <w:tcW w:w="993" w:type="dxa"/>
            <w:gridSpan w:val="2"/>
            <w:shd w:val="clear" w:color="000000" w:fill="FFFFFF"/>
            <w:vAlign w:val="center"/>
            <w:hideMark/>
          </w:tcPr>
          <w:p w14:paraId="408F4B7B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544F9010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143.000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0B56A29D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15A90AA0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851" w:type="dxa"/>
            <w:gridSpan w:val="2"/>
            <w:shd w:val="clear" w:color="000000" w:fill="FFFFFF"/>
            <w:vAlign w:val="center"/>
            <w:hideMark/>
          </w:tcPr>
          <w:p w14:paraId="1109485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2C28C52A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1007" w:type="dxa"/>
            <w:gridSpan w:val="2"/>
            <w:shd w:val="clear" w:color="000000" w:fill="FFFFFF"/>
            <w:vAlign w:val="center"/>
            <w:hideMark/>
          </w:tcPr>
          <w:p w14:paraId="33209F6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78" w:type="dxa"/>
            <w:shd w:val="clear" w:color="000000" w:fill="FFFFFF"/>
            <w:vAlign w:val="center"/>
            <w:hideMark/>
          </w:tcPr>
          <w:p w14:paraId="058FB5F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21FB0236" w14:textId="77777777" w:rsidTr="001F6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5"/>
        </w:trPr>
        <w:tc>
          <w:tcPr>
            <w:tcW w:w="855" w:type="dxa"/>
            <w:vMerge/>
            <w:shd w:val="clear" w:color="auto" w:fill="auto"/>
            <w:vAlign w:val="center"/>
            <w:hideMark/>
          </w:tcPr>
          <w:p w14:paraId="3F5C64A7" w14:textId="77777777" w:rsidR="00C04811" w:rsidRPr="005170C9" w:rsidRDefault="00C04811" w:rsidP="009F779C">
            <w:pPr>
              <w:shd w:val="clear" w:color="auto" w:fill="FFFFFF" w:themeFill="background1"/>
              <w:jc w:val="center"/>
            </w:pPr>
          </w:p>
        </w:tc>
        <w:tc>
          <w:tcPr>
            <w:tcW w:w="2833" w:type="dxa"/>
            <w:vMerge/>
            <w:shd w:val="clear" w:color="auto" w:fill="auto"/>
            <w:vAlign w:val="center"/>
            <w:hideMark/>
          </w:tcPr>
          <w:p w14:paraId="568E1F60" w14:textId="77777777" w:rsidR="00C04811" w:rsidRPr="005601B0" w:rsidRDefault="00C04811" w:rsidP="009F779C">
            <w:pPr>
              <w:shd w:val="clear" w:color="auto" w:fill="FFFFFF" w:themeFill="background1"/>
              <w:jc w:val="both"/>
            </w:pPr>
          </w:p>
        </w:tc>
        <w:tc>
          <w:tcPr>
            <w:tcW w:w="3121" w:type="dxa"/>
            <w:gridSpan w:val="2"/>
            <w:shd w:val="clear" w:color="auto" w:fill="auto"/>
            <w:vAlign w:val="center"/>
            <w:hideMark/>
          </w:tcPr>
          <w:p w14:paraId="2556955F" w14:textId="77777777" w:rsidR="00C04811" w:rsidRPr="005170C9" w:rsidRDefault="00C04811" w:rsidP="009F779C">
            <w:pPr>
              <w:shd w:val="clear" w:color="auto" w:fill="FFFFFF" w:themeFill="background1"/>
              <w:jc w:val="both"/>
            </w:pPr>
            <w:r w:rsidRPr="005170C9">
              <w:t>Đường Huỳnh Văn Gấm</w:t>
            </w:r>
          </w:p>
        </w:tc>
        <w:tc>
          <w:tcPr>
            <w:tcW w:w="993" w:type="dxa"/>
            <w:gridSpan w:val="2"/>
            <w:shd w:val="clear" w:color="000000" w:fill="FFFFFF"/>
            <w:vAlign w:val="center"/>
            <w:hideMark/>
          </w:tcPr>
          <w:p w14:paraId="05AD1BC8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5D0F78F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143.000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35A03CC6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992" w:type="dxa"/>
            <w:gridSpan w:val="2"/>
            <w:shd w:val="clear" w:color="000000" w:fill="FFFFFF"/>
            <w:vAlign w:val="center"/>
            <w:hideMark/>
          </w:tcPr>
          <w:p w14:paraId="5F4855BD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130.000</w:t>
            </w:r>
          </w:p>
        </w:tc>
        <w:tc>
          <w:tcPr>
            <w:tcW w:w="851" w:type="dxa"/>
            <w:gridSpan w:val="2"/>
            <w:shd w:val="clear" w:color="000000" w:fill="FFFFFF"/>
            <w:vAlign w:val="center"/>
            <w:hideMark/>
          </w:tcPr>
          <w:p w14:paraId="750E1D62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000000" w:fill="FFFFFF"/>
            <w:vAlign w:val="center"/>
            <w:hideMark/>
          </w:tcPr>
          <w:p w14:paraId="398A1DC1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1007" w:type="dxa"/>
            <w:gridSpan w:val="2"/>
            <w:shd w:val="clear" w:color="000000" w:fill="FFFFFF"/>
            <w:vAlign w:val="center"/>
            <w:hideMark/>
          </w:tcPr>
          <w:p w14:paraId="02A45759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78" w:type="dxa"/>
            <w:shd w:val="clear" w:color="000000" w:fill="FFFFFF"/>
            <w:vAlign w:val="center"/>
            <w:hideMark/>
          </w:tcPr>
          <w:p w14:paraId="75B7A9D3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  <w:tr w:rsidR="00C04811" w:rsidRPr="005170C9" w14:paraId="30994EB1" w14:textId="77777777" w:rsidTr="001F6E49">
        <w:trPr>
          <w:trHeight w:val="390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909414" w14:textId="77777777" w:rsidR="00C04811" w:rsidRPr="005170C9" w:rsidRDefault="00C04811" w:rsidP="009F779C">
            <w:pPr>
              <w:shd w:val="clear" w:color="auto" w:fill="FFFFFF" w:themeFill="background1"/>
              <w:jc w:val="center"/>
            </w:pPr>
            <w:r w:rsidRPr="005170C9">
              <w:t>10</w:t>
            </w:r>
          </w:p>
        </w:tc>
        <w:tc>
          <w:tcPr>
            <w:tcW w:w="2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8DA187" w14:textId="77777777" w:rsidR="00C04811" w:rsidRPr="005601B0" w:rsidRDefault="00C04811" w:rsidP="009F779C">
            <w:pPr>
              <w:shd w:val="clear" w:color="auto" w:fill="FFFFFF" w:themeFill="background1"/>
              <w:jc w:val="both"/>
            </w:pPr>
            <w:r w:rsidRPr="005601B0">
              <w:t>Cụm dân cư khu phố 5 Phường 1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7A7EDB" w14:textId="77777777" w:rsidR="00C04811" w:rsidRPr="005170C9" w:rsidRDefault="00C04811" w:rsidP="009F779C">
            <w:pPr>
              <w:shd w:val="clear" w:color="auto" w:fill="FFFFFF" w:themeFill="background1"/>
              <w:jc w:val="both"/>
            </w:pPr>
            <w:r w:rsidRPr="005170C9">
              <w:t> 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613DA0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83.000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85E118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91.000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192884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83.000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341EC7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83.000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8D956E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AA6E55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5796C1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3F6F30" w14:textId="77777777" w:rsidR="00C04811" w:rsidRPr="005170C9" w:rsidRDefault="00C04811" w:rsidP="009F779C">
            <w:pPr>
              <w:shd w:val="clear" w:color="auto" w:fill="FFFFFF" w:themeFill="background1"/>
              <w:jc w:val="right"/>
              <w:rPr>
                <w:sz w:val="22"/>
                <w:szCs w:val="22"/>
              </w:rPr>
            </w:pPr>
            <w:r w:rsidRPr="005170C9">
              <w:rPr>
                <w:sz w:val="22"/>
                <w:szCs w:val="22"/>
              </w:rPr>
              <w:t> </w:t>
            </w:r>
          </w:p>
        </w:tc>
      </w:tr>
    </w:tbl>
    <w:p w14:paraId="50BBFD80" w14:textId="77777777" w:rsidR="005D2C70" w:rsidRDefault="005D2C70" w:rsidP="00C04811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14:paraId="56F90139" w14:textId="77777777" w:rsidR="005D2C70" w:rsidRDefault="005D2C70" w:rsidP="00C04811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14:paraId="29B0CCDD" w14:textId="77777777" w:rsidR="005D2C70" w:rsidRDefault="005D2C70" w:rsidP="00C04811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14:paraId="3429DAEA" w14:textId="77777777" w:rsidR="00C04811" w:rsidRPr="005170C9" w:rsidRDefault="00C04811" w:rsidP="00C04811">
      <w:pPr>
        <w:spacing w:before="120" w:after="120"/>
        <w:ind w:firstLine="720"/>
        <w:jc w:val="both"/>
        <w:rPr>
          <w:b/>
          <w:bCs/>
          <w:kern w:val="36"/>
          <w:sz w:val="28"/>
          <w:szCs w:val="28"/>
          <w:lang w:val="nl-NL"/>
        </w:rPr>
      </w:pPr>
      <w:r w:rsidRPr="005170C9">
        <w:rPr>
          <w:b/>
          <w:sz w:val="28"/>
          <w:szCs w:val="28"/>
          <w:lang w:val="nl-NL"/>
        </w:rPr>
        <w:t xml:space="preserve">9. </w:t>
      </w:r>
      <w:bookmarkStart w:id="10" w:name="MOCHOA"/>
      <w:r w:rsidRPr="005170C9">
        <w:rPr>
          <w:b/>
          <w:sz w:val="28"/>
          <w:szCs w:val="28"/>
          <w:lang w:val="nl-NL"/>
        </w:rPr>
        <w:t>HUYỆN MỘC HÓA</w:t>
      </w:r>
      <w:bookmarkEnd w:id="10"/>
      <w:r w:rsidRPr="005170C9">
        <w:rPr>
          <w:b/>
          <w:sz w:val="28"/>
          <w:szCs w:val="28"/>
          <w:lang w:val="nl-NL"/>
        </w:rPr>
        <w:t>: Bổ sung đơn giá đất tại thị trấn Bình Phong Thạnh (do thay đổi từ xã thành thị trấn)</w:t>
      </w:r>
    </w:p>
    <w:tbl>
      <w:tblPr>
        <w:tblW w:w="145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3118"/>
        <w:gridCol w:w="5038"/>
        <w:gridCol w:w="1200"/>
        <w:gridCol w:w="1231"/>
        <w:gridCol w:w="1047"/>
        <w:gridCol w:w="1047"/>
        <w:gridCol w:w="1048"/>
      </w:tblGrid>
      <w:tr w:rsidR="005170C9" w:rsidRPr="005170C9" w14:paraId="6E5339D3" w14:textId="77777777" w:rsidTr="009F779C">
        <w:trPr>
          <w:trHeight w:val="416"/>
          <w:tblHeader/>
        </w:trPr>
        <w:tc>
          <w:tcPr>
            <w:tcW w:w="8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4C00445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STT</w:t>
            </w:r>
          </w:p>
        </w:tc>
        <w:tc>
          <w:tcPr>
            <w:tcW w:w="31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570ACED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TÊN ĐƯỜNG</w:t>
            </w:r>
          </w:p>
        </w:tc>
        <w:tc>
          <w:tcPr>
            <w:tcW w:w="6238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EA6BC1E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ĐOẠN TỪ . . . . . . ĐẾN HẾT</w:t>
            </w:r>
          </w:p>
        </w:tc>
        <w:tc>
          <w:tcPr>
            <w:tcW w:w="437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D8B9154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ĐƠN GIÁ (Đồng/m²)</w:t>
            </w:r>
          </w:p>
        </w:tc>
      </w:tr>
      <w:tr w:rsidR="005170C9" w:rsidRPr="005170C9" w14:paraId="1A6F6E46" w14:textId="77777777" w:rsidTr="009F779C">
        <w:trPr>
          <w:trHeight w:val="171"/>
          <w:tblHeader/>
        </w:trPr>
        <w:tc>
          <w:tcPr>
            <w:tcW w:w="8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9DE4CAA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02FD6B9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623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64D3D31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37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C314D4D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THỊ TRẤN</w:t>
            </w:r>
          </w:p>
        </w:tc>
      </w:tr>
      <w:tr w:rsidR="005170C9" w:rsidRPr="005170C9" w14:paraId="2BE1A180" w14:textId="77777777" w:rsidTr="009F779C">
        <w:trPr>
          <w:trHeight w:val="273"/>
          <w:tblHeader/>
        </w:trPr>
        <w:tc>
          <w:tcPr>
            <w:tcW w:w="8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FE62B1A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C105CB5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623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AC18AE9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DFAC991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CHN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91366A3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CLN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8556670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NTS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F47ADC0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RSX</w:t>
            </w:r>
          </w:p>
        </w:tc>
      </w:tr>
      <w:tr w:rsidR="005170C9" w:rsidRPr="005170C9" w14:paraId="6BED963B" w14:textId="77777777" w:rsidTr="009F779C">
        <w:trPr>
          <w:trHeight w:val="293"/>
        </w:trPr>
        <w:tc>
          <w:tcPr>
            <w:tcW w:w="1021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09FD83FE" w14:textId="77777777" w:rsidR="00C04811" w:rsidRPr="005170C9" w:rsidRDefault="00C04811" w:rsidP="00F329ED">
            <w:pPr>
              <w:ind w:left="150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PHẦN I: VỊ TRÍ TIẾP GIÁP ĐƯỜNG GIAO THÔNG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DBD6E9B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7490726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7A42AA6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0050715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170C9" w:rsidRPr="005170C9" w14:paraId="5309C84E" w14:textId="77777777" w:rsidTr="009F779C">
        <w:trPr>
          <w:trHeight w:val="357"/>
        </w:trPr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14A93AF7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A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B47CE01" w14:textId="77777777" w:rsidR="00C04811" w:rsidRPr="005170C9" w:rsidRDefault="00C04811" w:rsidP="009F779C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QUỐC LỘ (QL)</w:t>
            </w: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CB6BFA6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9E3217E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9889E9D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939BD95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72AE115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170C9" w:rsidRPr="005170C9" w14:paraId="753D5FF2" w14:textId="77777777" w:rsidTr="00E83BA1">
        <w:trPr>
          <w:trHeight w:val="463"/>
        </w:trPr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395644D5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B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D9B79D1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ĐƯỜNG TỈNH (ĐT)</w:t>
            </w: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09D29FC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86060F7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474DB51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20E885F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2926519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170C9" w:rsidRPr="005170C9" w14:paraId="0CECF368" w14:textId="77777777" w:rsidTr="009F779C">
        <w:trPr>
          <w:trHeight w:val="276"/>
        </w:trPr>
        <w:tc>
          <w:tcPr>
            <w:tcW w:w="8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4E96CE75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t>1</w:t>
            </w:r>
          </w:p>
        </w:tc>
        <w:tc>
          <w:tcPr>
            <w:tcW w:w="31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A7B4EFA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t>Đường tỉnh 817 (ĐT WB2)</w:t>
            </w:r>
          </w:p>
        </w:tc>
        <w:tc>
          <w:tcPr>
            <w:tcW w:w="50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7917296" w14:textId="77777777" w:rsidR="00C04811" w:rsidRPr="005601B0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  <w:r w:rsidRPr="005601B0">
              <w:t xml:space="preserve">Cụm dân cư ấp 3 Bình Hòa Đông - Trường </w:t>
            </w:r>
            <w:r w:rsidRPr="005601B0">
              <w:rPr>
                <w:sz w:val="22"/>
                <w:szCs w:val="22"/>
              </w:rPr>
              <w:t xml:space="preserve">THCS và THPT </w:t>
            </w:r>
            <w:r w:rsidRPr="005601B0">
              <w:t xml:space="preserve"> thị trấn Bình Phong Thạnh</w:t>
            </w:r>
          </w:p>
        </w:tc>
        <w:tc>
          <w:tcPr>
            <w:tcW w:w="12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1E5ACF2" w14:textId="77777777" w:rsidR="00C04811" w:rsidRPr="005170C9" w:rsidRDefault="00C04811" w:rsidP="009F779C">
            <w:pPr>
              <w:ind w:left="142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328B28E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B56C7FB" w14:textId="77777777" w:rsidR="00C04811" w:rsidRPr="005170C9" w:rsidRDefault="00C04811" w:rsidP="009F779C">
            <w:pPr>
              <w:jc w:val="center"/>
            </w:pPr>
            <w:r w:rsidRPr="005170C9">
              <w:t>143.000</w:t>
            </w:r>
          </w:p>
        </w:tc>
        <w:tc>
          <w:tcPr>
            <w:tcW w:w="104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B42AC39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7D5B77C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</w:tr>
      <w:tr w:rsidR="005170C9" w:rsidRPr="005170C9" w14:paraId="74B6C0E4" w14:textId="77777777" w:rsidTr="009F779C">
        <w:trPr>
          <w:trHeight w:val="318"/>
        </w:trPr>
        <w:tc>
          <w:tcPr>
            <w:tcW w:w="8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9428AB6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8D04F39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03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A7BEEC9" w14:textId="77777777" w:rsidR="00C04811" w:rsidRPr="005601B0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F846DE3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6786146" w14:textId="77777777" w:rsidR="00C04811" w:rsidRPr="005170C9" w:rsidRDefault="00C04811" w:rsidP="009F779C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338A307" w14:textId="77777777" w:rsidR="00C04811" w:rsidRPr="005170C9" w:rsidRDefault="00C04811" w:rsidP="009F779C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ED33344" w14:textId="77777777" w:rsidR="00C04811" w:rsidRPr="005170C9" w:rsidRDefault="00C04811" w:rsidP="009F779C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7626482" w14:textId="77777777" w:rsidR="00C04811" w:rsidRPr="005170C9" w:rsidRDefault="00C04811" w:rsidP="009F779C">
            <w:pPr>
              <w:jc w:val="center"/>
            </w:pPr>
          </w:p>
        </w:tc>
      </w:tr>
      <w:tr w:rsidR="005170C9" w:rsidRPr="005170C9" w14:paraId="0433F929" w14:textId="77777777" w:rsidTr="009F779C">
        <w:trPr>
          <w:trHeight w:val="499"/>
        </w:trPr>
        <w:tc>
          <w:tcPr>
            <w:tcW w:w="8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212D9B9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8376174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0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FA2716A" w14:textId="77777777" w:rsidR="00C04811" w:rsidRPr="005601B0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  <w:r w:rsidRPr="005601B0">
              <w:t xml:space="preserve">Trường </w:t>
            </w:r>
            <w:r w:rsidRPr="005601B0">
              <w:rPr>
                <w:sz w:val="22"/>
                <w:szCs w:val="22"/>
              </w:rPr>
              <w:t xml:space="preserve">THCS và THPT </w:t>
            </w:r>
            <w:r w:rsidRPr="005601B0">
              <w:t xml:space="preserve"> thị trấn Bình Phong Thạnh - Giáp ranh Thạnh Hóa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5E5B3EA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  <w:r w:rsidRPr="005170C9">
              <w:t>Giáp lộ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83411FE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0A30C06" w14:textId="77777777" w:rsidR="00C04811" w:rsidRPr="005170C9" w:rsidRDefault="00C04811" w:rsidP="009F779C">
            <w:pPr>
              <w:jc w:val="center"/>
            </w:pPr>
            <w:r w:rsidRPr="005170C9">
              <w:t>143.000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A111859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CDFE3D4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</w:tr>
      <w:tr w:rsidR="005170C9" w:rsidRPr="005170C9" w14:paraId="1A591E88" w14:textId="77777777" w:rsidTr="009F779C">
        <w:trPr>
          <w:trHeight w:val="65"/>
        </w:trPr>
        <w:tc>
          <w:tcPr>
            <w:tcW w:w="8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8EA55C3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0E8F8B3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03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499C337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9E30D2A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  <w:r w:rsidRPr="005170C9">
              <w:t>Giáp kênh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67CEB96" w14:textId="77777777" w:rsidR="00C04811" w:rsidRPr="005170C9" w:rsidRDefault="00C04811" w:rsidP="009F779C">
            <w:pPr>
              <w:jc w:val="center"/>
            </w:pPr>
            <w:r w:rsidRPr="005170C9">
              <w:t>104.000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1669F7A" w14:textId="77777777" w:rsidR="00C04811" w:rsidRPr="005170C9" w:rsidRDefault="00C04811" w:rsidP="009F779C">
            <w:pPr>
              <w:jc w:val="center"/>
            </w:pPr>
            <w:r w:rsidRPr="005170C9">
              <w:t>115.000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900D7D2" w14:textId="77777777" w:rsidR="00C04811" w:rsidRPr="005170C9" w:rsidRDefault="00C04811" w:rsidP="009F779C">
            <w:pPr>
              <w:jc w:val="center"/>
            </w:pPr>
            <w:r w:rsidRPr="005170C9">
              <w:t>104.000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0647E96" w14:textId="77777777" w:rsidR="00C04811" w:rsidRPr="005170C9" w:rsidRDefault="00C04811" w:rsidP="009F779C">
            <w:pPr>
              <w:jc w:val="center"/>
            </w:pPr>
            <w:r w:rsidRPr="005170C9">
              <w:t>104.000</w:t>
            </w:r>
          </w:p>
        </w:tc>
      </w:tr>
      <w:tr w:rsidR="005170C9" w:rsidRPr="005170C9" w14:paraId="752B67A2" w14:textId="77777777" w:rsidTr="00E83BA1">
        <w:trPr>
          <w:trHeight w:val="458"/>
        </w:trPr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67F4F94E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C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C0D247D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ĐƯỜNG HUYỆN (ĐH)</w:t>
            </w: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F3DB29D" w14:textId="77777777" w:rsidR="00C04811" w:rsidRPr="005170C9" w:rsidRDefault="00C04811" w:rsidP="009F779C">
            <w:pPr>
              <w:ind w:left="142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CFA1DC1" w14:textId="77777777" w:rsidR="00C04811" w:rsidRPr="005170C9" w:rsidRDefault="00C04811" w:rsidP="009F779C">
            <w:pPr>
              <w:jc w:val="center"/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2546476" w14:textId="77777777" w:rsidR="00C04811" w:rsidRPr="005170C9" w:rsidRDefault="00C04811" w:rsidP="009F779C">
            <w:pPr>
              <w:jc w:val="center"/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A9EB331" w14:textId="77777777" w:rsidR="00C04811" w:rsidRPr="005170C9" w:rsidRDefault="00C04811" w:rsidP="009F779C">
            <w:pPr>
              <w:jc w:val="center"/>
            </w:pP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54D6513" w14:textId="77777777" w:rsidR="00C04811" w:rsidRPr="005170C9" w:rsidRDefault="00C04811" w:rsidP="009F779C">
            <w:pPr>
              <w:jc w:val="center"/>
            </w:pPr>
          </w:p>
        </w:tc>
      </w:tr>
      <w:tr w:rsidR="005170C9" w:rsidRPr="005170C9" w14:paraId="5A3C250E" w14:textId="77777777" w:rsidTr="009F779C">
        <w:trPr>
          <w:trHeight w:val="271"/>
        </w:trPr>
        <w:tc>
          <w:tcPr>
            <w:tcW w:w="8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1D33BAF9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311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498A584" w14:textId="77777777" w:rsidR="00C04811" w:rsidRPr="005170C9" w:rsidRDefault="00C04811" w:rsidP="009F779C">
            <w:pPr>
              <w:ind w:left="130" w:right="141"/>
              <w:jc w:val="both"/>
              <w:rPr>
                <w:rFonts w:ascii="Calibri" w:hAnsi="Calibri"/>
                <w:sz w:val="22"/>
                <w:szCs w:val="22"/>
              </w:rPr>
            </w:pPr>
            <w:r w:rsidRPr="005170C9">
              <w:t>Đường liên huyện QL62 - Thạnh Hóa</w:t>
            </w:r>
          </w:p>
        </w:tc>
        <w:tc>
          <w:tcPr>
            <w:tcW w:w="50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F12A898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  <w:r w:rsidRPr="005170C9">
              <w:t>Rạch Cả Đá - Rạch Xẻo Sắn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9DAC1C9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  <w:r w:rsidRPr="005170C9">
              <w:t>Giáp lộ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8490B71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548DC92" w14:textId="77777777" w:rsidR="00C04811" w:rsidRPr="005170C9" w:rsidRDefault="00C04811" w:rsidP="009F779C">
            <w:pPr>
              <w:jc w:val="center"/>
            </w:pPr>
            <w:r w:rsidRPr="005170C9">
              <w:t>143.000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742A3E1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295DC95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</w:tr>
      <w:tr w:rsidR="005170C9" w:rsidRPr="005170C9" w14:paraId="7E3D507F" w14:textId="77777777" w:rsidTr="009F779C">
        <w:trPr>
          <w:trHeight w:val="313"/>
        </w:trPr>
        <w:tc>
          <w:tcPr>
            <w:tcW w:w="8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0667DA0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6EE406A" w14:textId="77777777" w:rsidR="00C04811" w:rsidRPr="005170C9" w:rsidRDefault="00C04811" w:rsidP="009F779C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03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D29DB73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9D4CCC7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  <w:r w:rsidRPr="005170C9">
              <w:t>Giáp kênh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3C0CDD5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6A50833" w14:textId="77777777" w:rsidR="00C04811" w:rsidRPr="005170C9" w:rsidRDefault="00C04811" w:rsidP="009F779C">
            <w:pPr>
              <w:jc w:val="center"/>
            </w:pPr>
            <w:r w:rsidRPr="005170C9">
              <w:t>143.000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4383942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BF983AE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</w:tr>
      <w:tr w:rsidR="005170C9" w:rsidRPr="005170C9" w14:paraId="31E93128" w14:textId="77777777" w:rsidTr="009F779C">
        <w:trPr>
          <w:trHeight w:val="417"/>
        </w:trPr>
        <w:tc>
          <w:tcPr>
            <w:tcW w:w="8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1461160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8153F74" w14:textId="77777777" w:rsidR="00C04811" w:rsidRPr="005170C9" w:rsidRDefault="00C04811" w:rsidP="009F779C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0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302C17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  <w:r w:rsidRPr="005170C9">
              <w:t>Rạch Xẻo Sắn - Thạnh Phước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185E39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  <w:r w:rsidRPr="005170C9">
              <w:t>Giáp lộ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AE391E3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760A1DC" w14:textId="77777777" w:rsidR="00C04811" w:rsidRPr="005170C9" w:rsidRDefault="00C04811" w:rsidP="009F779C">
            <w:pPr>
              <w:jc w:val="center"/>
            </w:pPr>
            <w:r w:rsidRPr="005170C9">
              <w:t>143.000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12E3A15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5770435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</w:tr>
      <w:tr w:rsidR="005170C9" w:rsidRPr="005170C9" w14:paraId="5CCDD2F7" w14:textId="77777777" w:rsidTr="009F779C">
        <w:trPr>
          <w:trHeight w:val="325"/>
        </w:trPr>
        <w:tc>
          <w:tcPr>
            <w:tcW w:w="8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A0FA572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54ADF0E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03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45BF15B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46FEA9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  <w:r w:rsidRPr="005170C9">
              <w:t>Giáp kênh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CA461A0" w14:textId="77777777" w:rsidR="00C04811" w:rsidRPr="005170C9" w:rsidRDefault="00C04811" w:rsidP="009F779C">
            <w:pPr>
              <w:jc w:val="center"/>
            </w:pPr>
            <w:r w:rsidRPr="005170C9">
              <w:t>104.000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94214DD" w14:textId="77777777" w:rsidR="00C04811" w:rsidRPr="005170C9" w:rsidRDefault="00C04811" w:rsidP="009F779C">
            <w:pPr>
              <w:jc w:val="center"/>
            </w:pPr>
            <w:r w:rsidRPr="005170C9">
              <w:t>115.000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7271EAD" w14:textId="77777777" w:rsidR="00C04811" w:rsidRPr="005170C9" w:rsidRDefault="00C04811" w:rsidP="009F779C">
            <w:pPr>
              <w:jc w:val="center"/>
            </w:pPr>
            <w:r w:rsidRPr="005170C9">
              <w:t>104.000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2D0BC1F" w14:textId="77777777" w:rsidR="00C04811" w:rsidRPr="005170C9" w:rsidRDefault="00C04811" w:rsidP="009F779C">
            <w:pPr>
              <w:jc w:val="center"/>
            </w:pPr>
            <w:r w:rsidRPr="005170C9">
              <w:t>104.000</w:t>
            </w:r>
          </w:p>
        </w:tc>
      </w:tr>
      <w:tr w:rsidR="005170C9" w:rsidRPr="005170C9" w14:paraId="2EF9B08D" w14:textId="77777777" w:rsidTr="009F779C">
        <w:trPr>
          <w:trHeight w:val="414"/>
        </w:trPr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5F234889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t>2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7A2A4CE" w14:textId="77777777" w:rsidR="00C04811" w:rsidRPr="005170C9" w:rsidRDefault="00C04811" w:rsidP="009F779C">
            <w:pPr>
              <w:ind w:left="130"/>
              <w:rPr>
                <w:rFonts w:ascii="Calibri" w:hAnsi="Calibri"/>
                <w:sz w:val="22"/>
                <w:szCs w:val="22"/>
              </w:rPr>
            </w:pPr>
            <w:r w:rsidRPr="005170C9">
              <w:t>Đường ra biên giới</w:t>
            </w: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5996865" w14:textId="77777777" w:rsidR="00C04811" w:rsidRPr="005170C9" w:rsidRDefault="00C04811" w:rsidP="009F779C">
            <w:pPr>
              <w:ind w:left="142"/>
              <w:rPr>
                <w:rFonts w:ascii="Calibri" w:hAnsi="Calibri"/>
                <w:sz w:val="22"/>
                <w:szCs w:val="22"/>
              </w:rPr>
            </w:pPr>
            <w:r w:rsidRPr="005170C9">
              <w:t>Bình Phong Thạnh - Bình Thạnh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946EAAB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0A58540" w14:textId="77777777" w:rsidR="00C04811" w:rsidRPr="005170C9" w:rsidRDefault="00C04811" w:rsidP="009F779C">
            <w:pPr>
              <w:jc w:val="center"/>
            </w:pPr>
            <w:r w:rsidRPr="005170C9">
              <w:t>143.000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8F5CE01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8ECC976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</w:tr>
      <w:tr w:rsidR="005170C9" w:rsidRPr="005170C9" w14:paraId="667E6D49" w14:textId="77777777" w:rsidTr="009F779C">
        <w:trPr>
          <w:trHeight w:val="346"/>
        </w:trPr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3BF6CE4A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D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654C826" w14:textId="77777777" w:rsidR="00C04811" w:rsidRPr="005170C9" w:rsidRDefault="00C04811" w:rsidP="009F779C">
            <w:pPr>
              <w:ind w:left="130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CÁC ĐƯỜNG KHÁC</w:t>
            </w: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D8F166B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55C050C" w14:textId="77777777" w:rsidR="00C04811" w:rsidRPr="005170C9" w:rsidRDefault="00C04811" w:rsidP="009F779C">
            <w:pPr>
              <w:jc w:val="center"/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63A9910" w14:textId="77777777" w:rsidR="00C04811" w:rsidRPr="005170C9" w:rsidRDefault="00C04811" w:rsidP="009F779C">
            <w:pPr>
              <w:jc w:val="center"/>
            </w:pPr>
            <w:r w:rsidRPr="005170C9">
              <w:t> 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10EF6D1" w14:textId="77777777" w:rsidR="00C04811" w:rsidRPr="005170C9" w:rsidRDefault="00C04811" w:rsidP="009F779C">
            <w:r w:rsidRPr="005170C9">
              <w:t> 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61FA15D" w14:textId="77777777" w:rsidR="00C04811" w:rsidRPr="005170C9" w:rsidRDefault="00C04811" w:rsidP="009F779C">
            <w:r w:rsidRPr="005170C9">
              <w:t> </w:t>
            </w:r>
          </w:p>
        </w:tc>
      </w:tr>
      <w:tr w:rsidR="005170C9" w:rsidRPr="005170C9" w14:paraId="77EB5EBA" w14:textId="77777777" w:rsidTr="009F779C">
        <w:trPr>
          <w:trHeight w:val="267"/>
        </w:trPr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1B337711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I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06B9015" w14:textId="77777777" w:rsidR="00C04811" w:rsidRPr="005170C9" w:rsidRDefault="00C04811" w:rsidP="009F779C">
            <w:pPr>
              <w:ind w:left="130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Các đường có tên</w:t>
            </w: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983455A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C0871BA" w14:textId="77777777" w:rsidR="00C04811" w:rsidRPr="005170C9" w:rsidRDefault="00C04811" w:rsidP="009F779C">
            <w:pPr>
              <w:jc w:val="center"/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AFFB2DB" w14:textId="77777777" w:rsidR="00C04811" w:rsidRPr="005170C9" w:rsidRDefault="00C04811" w:rsidP="009F779C">
            <w:pPr>
              <w:jc w:val="center"/>
            </w:pPr>
            <w:r w:rsidRPr="005170C9">
              <w:t> 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E7D3D93" w14:textId="77777777" w:rsidR="00C04811" w:rsidRPr="005170C9" w:rsidRDefault="00C04811" w:rsidP="009F779C">
            <w:r w:rsidRPr="005170C9">
              <w:t> 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5AFE4D9" w14:textId="77777777" w:rsidR="00C04811" w:rsidRPr="005170C9" w:rsidRDefault="00C04811" w:rsidP="009F779C">
            <w:r w:rsidRPr="005170C9">
              <w:t> </w:t>
            </w:r>
          </w:p>
        </w:tc>
      </w:tr>
      <w:tr w:rsidR="005170C9" w:rsidRPr="005170C9" w14:paraId="790700CB" w14:textId="77777777" w:rsidTr="009F779C">
        <w:trPr>
          <w:trHeight w:val="303"/>
        </w:trPr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1B9DF631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II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5FA6994" w14:textId="77777777" w:rsidR="00C04811" w:rsidRPr="005170C9" w:rsidRDefault="00C04811" w:rsidP="009F779C">
            <w:pPr>
              <w:ind w:left="130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Các đường chưa có tên</w:t>
            </w: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2B119F3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F3D482F" w14:textId="77777777" w:rsidR="00C04811" w:rsidRPr="005170C9" w:rsidRDefault="00C04811" w:rsidP="009F779C">
            <w:pPr>
              <w:jc w:val="center"/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D0702CD" w14:textId="77777777" w:rsidR="00C04811" w:rsidRPr="005170C9" w:rsidRDefault="00C04811" w:rsidP="009F779C">
            <w:pPr>
              <w:jc w:val="center"/>
            </w:pPr>
            <w:r w:rsidRPr="005170C9">
              <w:t> 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1033023" w14:textId="77777777" w:rsidR="00C04811" w:rsidRPr="005170C9" w:rsidRDefault="00C04811" w:rsidP="009F779C">
            <w:r w:rsidRPr="005170C9">
              <w:t> 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25A9B5C" w14:textId="77777777" w:rsidR="00C04811" w:rsidRPr="005170C9" w:rsidRDefault="00C04811" w:rsidP="009F779C">
            <w:r w:rsidRPr="005170C9">
              <w:t> </w:t>
            </w:r>
          </w:p>
        </w:tc>
      </w:tr>
      <w:tr w:rsidR="005170C9" w:rsidRPr="005170C9" w14:paraId="18EF0EBF" w14:textId="77777777" w:rsidTr="009F779C">
        <w:trPr>
          <w:trHeight w:val="381"/>
        </w:trPr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1CB66CED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III</w:t>
            </w:r>
          </w:p>
        </w:tc>
        <w:tc>
          <w:tcPr>
            <w:tcW w:w="935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D7D7945" w14:textId="77777777" w:rsidR="00C04811" w:rsidRPr="005170C9" w:rsidRDefault="00C04811" w:rsidP="009F779C">
            <w:pPr>
              <w:ind w:left="130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Đường giao thông khác nền đường ≥ 3m, có trải đá, sỏi đá, bê tông hoặc nhựa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1A2163E" w14:textId="77777777" w:rsidR="00C04811" w:rsidRPr="005170C9" w:rsidRDefault="00C04811" w:rsidP="009F779C">
            <w:pPr>
              <w:jc w:val="center"/>
            </w:pPr>
            <w:r w:rsidRPr="005170C9">
              <w:t>65.000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23C41FB" w14:textId="77777777" w:rsidR="00C04811" w:rsidRPr="005170C9" w:rsidRDefault="00C04811" w:rsidP="009F779C">
            <w:pPr>
              <w:jc w:val="center"/>
            </w:pPr>
            <w:r w:rsidRPr="005170C9">
              <w:t>72.000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CBC24F6" w14:textId="77777777" w:rsidR="00C04811" w:rsidRPr="005170C9" w:rsidRDefault="00C04811" w:rsidP="009F779C">
            <w:pPr>
              <w:jc w:val="center"/>
            </w:pPr>
            <w:r w:rsidRPr="005170C9">
              <w:t>65.000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8E29EB3" w14:textId="77777777" w:rsidR="00C04811" w:rsidRPr="005170C9" w:rsidRDefault="00C04811" w:rsidP="009F779C">
            <w:pPr>
              <w:jc w:val="center"/>
            </w:pPr>
            <w:r w:rsidRPr="005170C9">
              <w:t>65.000</w:t>
            </w:r>
          </w:p>
        </w:tc>
      </w:tr>
      <w:tr w:rsidR="005170C9" w:rsidRPr="005170C9" w14:paraId="0989932A" w14:textId="77777777" w:rsidTr="009F779C">
        <w:trPr>
          <w:trHeight w:val="276"/>
        </w:trPr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2615876F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2F98332" w14:textId="77777777" w:rsidR="00C04811" w:rsidRPr="005170C9" w:rsidRDefault="00C04811" w:rsidP="009F779C">
            <w:pPr>
              <w:ind w:left="130"/>
              <w:jc w:val="both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CÁC KHU DÂN CƯ TẬP TRUNG</w:t>
            </w: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92ACEC8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A4BC2A5" w14:textId="77777777" w:rsidR="00C04811" w:rsidRPr="005170C9" w:rsidRDefault="00C04811" w:rsidP="009F779C">
            <w:pPr>
              <w:jc w:val="center"/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77714AD" w14:textId="77777777" w:rsidR="00C04811" w:rsidRPr="005170C9" w:rsidRDefault="00C04811" w:rsidP="009F779C">
            <w:pPr>
              <w:jc w:val="center"/>
            </w:pPr>
            <w:r w:rsidRPr="005170C9">
              <w:t> 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E60F76F" w14:textId="77777777" w:rsidR="00C04811" w:rsidRPr="005170C9" w:rsidRDefault="00C04811" w:rsidP="009F779C">
            <w:r w:rsidRPr="005170C9">
              <w:t> 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90114DA" w14:textId="77777777" w:rsidR="00C04811" w:rsidRPr="005170C9" w:rsidRDefault="00C04811" w:rsidP="009F779C">
            <w:r w:rsidRPr="005170C9">
              <w:t> </w:t>
            </w:r>
          </w:p>
        </w:tc>
      </w:tr>
      <w:tr w:rsidR="005170C9" w:rsidRPr="005170C9" w14:paraId="54F6BFA0" w14:textId="77777777" w:rsidTr="009F779C">
        <w:trPr>
          <w:trHeight w:val="253"/>
        </w:trPr>
        <w:tc>
          <w:tcPr>
            <w:tcW w:w="8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7DDF6CEC" w14:textId="77777777" w:rsidR="00C04811" w:rsidRPr="005601B0" w:rsidRDefault="00C04811" w:rsidP="009F779C">
            <w:pPr>
              <w:jc w:val="center"/>
              <w:rPr>
                <w:bCs/>
                <w:iCs/>
                <w:sz w:val="22"/>
                <w:szCs w:val="22"/>
              </w:rPr>
            </w:pPr>
            <w:r w:rsidRPr="005601B0">
              <w:rPr>
                <w:bCs/>
                <w:iCs/>
                <w:sz w:val="22"/>
                <w:szCs w:val="22"/>
              </w:rPr>
              <w:t>5</w:t>
            </w:r>
          </w:p>
        </w:tc>
        <w:tc>
          <w:tcPr>
            <w:tcW w:w="31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F62A28D" w14:textId="77777777" w:rsidR="00C04811" w:rsidRPr="005601B0" w:rsidRDefault="00C04811" w:rsidP="009F779C">
            <w:pPr>
              <w:ind w:left="130"/>
              <w:rPr>
                <w:bCs/>
                <w:iCs/>
                <w:sz w:val="22"/>
                <w:szCs w:val="22"/>
              </w:rPr>
            </w:pPr>
            <w:r w:rsidRPr="005601B0">
              <w:rPr>
                <w:bCs/>
                <w:iCs/>
                <w:sz w:val="22"/>
                <w:szCs w:val="22"/>
              </w:rPr>
              <w:t>Thị trấn Bình Phong Thạnh</w:t>
            </w: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602EF24" w14:textId="77777777" w:rsidR="00C04811" w:rsidRPr="005601B0" w:rsidRDefault="00C04811" w:rsidP="009F779C">
            <w:pPr>
              <w:ind w:left="142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5601B0">
              <w:rPr>
                <w:bCs/>
                <w:iCs/>
              </w:rPr>
              <w:t xml:space="preserve">Cụm dân cư </w:t>
            </w:r>
            <w:r w:rsidRPr="005601B0">
              <w:rPr>
                <w:bCs/>
                <w:iCs/>
                <w:sz w:val="22"/>
                <w:szCs w:val="22"/>
              </w:rPr>
              <w:t xml:space="preserve">khu phố 2 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99CEB8E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4057842" w14:textId="77777777" w:rsidR="00C04811" w:rsidRPr="005170C9" w:rsidRDefault="00C04811" w:rsidP="009F779C">
            <w:r w:rsidRPr="005170C9">
              <w:t xml:space="preserve">  143.000 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E3555D" w14:textId="77777777" w:rsidR="00C04811" w:rsidRPr="005170C9" w:rsidRDefault="00C04811" w:rsidP="009F779C">
            <w:r w:rsidRPr="005170C9">
              <w:t xml:space="preserve">  130.000 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C4EC55F" w14:textId="77777777" w:rsidR="00C04811" w:rsidRPr="005170C9" w:rsidRDefault="00C04811" w:rsidP="009F779C">
            <w:r w:rsidRPr="005170C9">
              <w:t xml:space="preserve">  130.000 </w:t>
            </w:r>
          </w:p>
        </w:tc>
      </w:tr>
      <w:tr w:rsidR="005170C9" w:rsidRPr="005170C9" w14:paraId="643ACA85" w14:textId="77777777" w:rsidTr="009F779C">
        <w:trPr>
          <w:trHeight w:val="272"/>
        </w:trPr>
        <w:tc>
          <w:tcPr>
            <w:tcW w:w="8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9224F78" w14:textId="77777777" w:rsidR="00C04811" w:rsidRPr="005601B0" w:rsidRDefault="00C04811" w:rsidP="009F779C">
            <w:pPr>
              <w:rPr>
                <w:rFonts w:ascii="Calibri" w:hAnsi="Calibri"/>
                <w:bCs/>
                <w:iCs/>
                <w:sz w:val="22"/>
                <w:szCs w:val="22"/>
              </w:rPr>
            </w:pPr>
          </w:p>
        </w:tc>
        <w:tc>
          <w:tcPr>
            <w:tcW w:w="31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44F691D" w14:textId="77777777" w:rsidR="00C04811" w:rsidRPr="005601B0" w:rsidRDefault="00C04811" w:rsidP="009F779C">
            <w:pPr>
              <w:rPr>
                <w:rFonts w:ascii="Calibri" w:hAnsi="Calibri"/>
                <w:bCs/>
                <w:iCs/>
                <w:sz w:val="22"/>
                <w:szCs w:val="22"/>
              </w:rPr>
            </w:pP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580520F" w14:textId="77777777" w:rsidR="00C04811" w:rsidRPr="005601B0" w:rsidRDefault="00C04811" w:rsidP="009F779C">
            <w:pPr>
              <w:ind w:left="142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5601B0">
              <w:rPr>
                <w:bCs/>
                <w:iCs/>
              </w:rPr>
              <w:t>Cụm Khu vực Đa khoa (Kênh Huyện ủy)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6D8B8BB" w14:textId="0B49F769" w:rsidR="00C04811" w:rsidRPr="005170C9" w:rsidRDefault="00C04811" w:rsidP="009F779C">
            <w:pPr>
              <w:jc w:val="center"/>
            </w:pPr>
            <w:r w:rsidRPr="005170C9">
              <w:t>130</w:t>
            </w:r>
            <w:r w:rsidR="00C3673F">
              <w:t>.</w:t>
            </w:r>
            <w:r w:rsidRPr="005170C9">
              <w:t>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333A903" w14:textId="77777777" w:rsidR="00C04811" w:rsidRPr="005170C9" w:rsidRDefault="00C04811" w:rsidP="009F779C">
            <w:r w:rsidRPr="005170C9">
              <w:t xml:space="preserve">  143.000 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E7B214" w14:textId="77777777" w:rsidR="00C04811" w:rsidRPr="005170C9" w:rsidRDefault="00C04811" w:rsidP="009F779C">
            <w:r w:rsidRPr="005170C9">
              <w:t xml:space="preserve">  130.000 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6A788E1" w14:textId="77777777" w:rsidR="00C04811" w:rsidRPr="005170C9" w:rsidRDefault="00C04811" w:rsidP="009F779C">
            <w:r w:rsidRPr="005170C9">
              <w:t xml:space="preserve">  130.000 </w:t>
            </w:r>
          </w:p>
        </w:tc>
      </w:tr>
      <w:tr w:rsidR="005170C9" w:rsidRPr="005170C9" w14:paraId="299331AC" w14:textId="77777777" w:rsidTr="009F779C">
        <w:trPr>
          <w:trHeight w:val="366"/>
        </w:trPr>
        <w:tc>
          <w:tcPr>
            <w:tcW w:w="8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E7845A8" w14:textId="77777777" w:rsidR="00C04811" w:rsidRPr="005601B0" w:rsidRDefault="00C04811" w:rsidP="009F779C">
            <w:pPr>
              <w:rPr>
                <w:rFonts w:ascii="Calibri" w:hAnsi="Calibri"/>
                <w:bCs/>
                <w:iCs/>
                <w:sz w:val="22"/>
                <w:szCs w:val="22"/>
              </w:rPr>
            </w:pPr>
          </w:p>
        </w:tc>
        <w:tc>
          <w:tcPr>
            <w:tcW w:w="31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71502BE" w14:textId="77777777" w:rsidR="00C04811" w:rsidRPr="005601B0" w:rsidRDefault="00C04811" w:rsidP="009F779C">
            <w:pPr>
              <w:rPr>
                <w:rFonts w:ascii="Calibri" w:hAnsi="Calibri"/>
                <w:bCs/>
                <w:iCs/>
                <w:sz w:val="22"/>
                <w:szCs w:val="22"/>
              </w:rPr>
            </w:pP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C16FC27" w14:textId="77777777" w:rsidR="00C04811" w:rsidRPr="005601B0" w:rsidRDefault="00C04811" w:rsidP="009F779C">
            <w:pPr>
              <w:ind w:left="142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5601B0">
              <w:rPr>
                <w:bCs/>
                <w:iCs/>
              </w:rPr>
              <w:t>Khu tái định cư - Nhà ở cho cán bộ, công chức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8D448CC" w14:textId="77777777" w:rsidR="00C04811" w:rsidRPr="005170C9" w:rsidRDefault="00C04811" w:rsidP="009F779C">
            <w:pPr>
              <w:jc w:val="center"/>
            </w:pPr>
            <w:r w:rsidRPr="005170C9">
              <w:t>130.000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2F991DA" w14:textId="77777777" w:rsidR="00C04811" w:rsidRPr="005170C9" w:rsidRDefault="00C04811" w:rsidP="009F779C">
            <w:r w:rsidRPr="005170C9">
              <w:t xml:space="preserve">  143.000 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5D2693" w14:textId="77777777" w:rsidR="00C04811" w:rsidRPr="005170C9" w:rsidRDefault="00C04811" w:rsidP="009F779C">
            <w:r w:rsidRPr="005170C9">
              <w:t xml:space="preserve">  130.000 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F9D88BB" w14:textId="77777777" w:rsidR="00C04811" w:rsidRPr="005170C9" w:rsidRDefault="00C04811" w:rsidP="009F779C">
            <w:r w:rsidRPr="005170C9">
              <w:t xml:space="preserve">  130.000 </w:t>
            </w:r>
          </w:p>
        </w:tc>
      </w:tr>
      <w:tr w:rsidR="005170C9" w:rsidRPr="005170C9" w14:paraId="227A7D05" w14:textId="77777777" w:rsidTr="009F779C">
        <w:trPr>
          <w:trHeight w:val="416"/>
        </w:trPr>
        <w:tc>
          <w:tcPr>
            <w:tcW w:w="1021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0EE54EC2" w14:textId="77777777" w:rsidR="00C04811" w:rsidRPr="005170C9" w:rsidRDefault="00C04811" w:rsidP="009F779C">
            <w:pPr>
              <w:ind w:left="150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PHẦN II: VỊ TRÍ TIẾP GIÁP SÔNG, KÊNH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E0B0F98" w14:textId="77777777" w:rsidR="00C04811" w:rsidRPr="005170C9" w:rsidRDefault="00C04811" w:rsidP="009F779C">
            <w:pPr>
              <w:jc w:val="center"/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961E6A6" w14:textId="77777777" w:rsidR="00C04811" w:rsidRPr="005170C9" w:rsidRDefault="00C04811" w:rsidP="009F779C"/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BDA637F" w14:textId="77777777" w:rsidR="00C04811" w:rsidRPr="005170C9" w:rsidRDefault="00C04811" w:rsidP="009F779C"/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427B5E9" w14:textId="77777777" w:rsidR="00C04811" w:rsidRPr="005170C9" w:rsidRDefault="00C04811" w:rsidP="009F779C">
            <w:pPr>
              <w:jc w:val="center"/>
            </w:pPr>
            <w:r w:rsidRPr="005170C9">
              <w:t> </w:t>
            </w:r>
          </w:p>
        </w:tc>
      </w:tr>
      <w:tr w:rsidR="005170C9" w:rsidRPr="005170C9" w14:paraId="28D3E855" w14:textId="77777777" w:rsidTr="009F779C">
        <w:trPr>
          <w:trHeight w:val="358"/>
        </w:trPr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501AE655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t>1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3032997" w14:textId="77777777" w:rsidR="00C04811" w:rsidRPr="005170C9" w:rsidRDefault="00C04811" w:rsidP="009F779C">
            <w:pPr>
              <w:ind w:left="130"/>
              <w:rPr>
                <w:rFonts w:ascii="Calibri" w:hAnsi="Calibri"/>
                <w:sz w:val="22"/>
                <w:szCs w:val="22"/>
              </w:rPr>
            </w:pPr>
            <w:r w:rsidRPr="005170C9">
              <w:t>Ven sông Vàm Cỏ Tây</w:t>
            </w: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B5F501D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2911C3D" w14:textId="77777777" w:rsidR="00C04811" w:rsidRPr="005170C9" w:rsidRDefault="00C04811" w:rsidP="009F779C">
            <w:pPr>
              <w:jc w:val="center"/>
            </w:pPr>
            <w:r w:rsidRPr="005170C9">
              <w:t>65.000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3F51061" w14:textId="77777777" w:rsidR="00C04811" w:rsidRPr="005170C9" w:rsidRDefault="00C04811" w:rsidP="009F779C">
            <w:pPr>
              <w:jc w:val="center"/>
            </w:pPr>
            <w:r w:rsidRPr="005170C9">
              <w:t>72.000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B81FFE6" w14:textId="77777777" w:rsidR="00C04811" w:rsidRPr="005170C9" w:rsidRDefault="00C04811" w:rsidP="009F779C">
            <w:pPr>
              <w:jc w:val="center"/>
            </w:pPr>
            <w:r w:rsidRPr="005170C9">
              <w:t>65.000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5431044" w14:textId="77777777" w:rsidR="00C04811" w:rsidRPr="005170C9" w:rsidRDefault="00C04811" w:rsidP="009F779C">
            <w:pPr>
              <w:jc w:val="center"/>
            </w:pPr>
            <w:r w:rsidRPr="005170C9">
              <w:t>65.000</w:t>
            </w:r>
          </w:p>
        </w:tc>
      </w:tr>
      <w:tr w:rsidR="005170C9" w:rsidRPr="005170C9" w14:paraId="78D45590" w14:textId="77777777" w:rsidTr="009F779C">
        <w:trPr>
          <w:trHeight w:val="253"/>
        </w:trPr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6484C072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170C9">
              <w:t>3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3D7BEC3" w14:textId="77777777" w:rsidR="00C04811" w:rsidRPr="005170C9" w:rsidRDefault="00C04811" w:rsidP="009F779C">
            <w:pPr>
              <w:ind w:left="130"/>
              <w:rPr>
                <w:rFonts w:ascii="Calibri" w:hAnsi="Calibri"/>
                <w:sz w:val="22"/>
                <w:szCs w:val="22"/>
              </w:rPr>
            </w:pPr>
            <w:r w:rsidRPr="005170C9">
              <w:t>Kênh rạch còn lại</w:t>
            </w: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6BE2784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7FEC347" w14:textId="77777777" w:rsidR="00C04811" w:rsidRPr="005170C9" w:rsidRDefault="00C04811" w:rsidP="009F779C">
            <w:pPr>
              <w:jc w:val="center"/>
            </w:pPr>
            <w:r w:rsidRPr="005170C9">
              <w:t>50.000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39649D8" w14:textId="77777777" w:rsidR="00C04811" w:rsidRPr="005170C9" w:rsidRDefault="00C04811" w:rsidP="009F779C">
            <w:pPr>
              <w:jc w:val="center"/>
            </w:pPr>
            <w:r w:rsidRPr="005170C9">
              <w:t>55.000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9BAF25" w14:textId="77777777" w:rsidR="00C04811" w:rsidRPr="005170C9" w:rsidRDefault="00C04811" w:rsidP="009F779C">
            <w:pPr>
              <w:jc w:val="center"/>
            </w:pPr>
            <w:r w:rsidRPr="005170C9">
              <w:t>50.000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A9B09D1" w14:textId="77777777" w:rsidR="00C04811" w:rsidRPr="005170C9" w:rsidRDefault="00C04811" w:rsidP="009F779C">
            <w:pPr>
              <w:jc w:val="center"/>
            </w:pPr>
            <w:r w:rsidRPr="005170C9">
              <w:t>50.000</w:t>
            </w:r>
          </w:p>
        </w:tc>
      </w:tr>
      <w:tr w:rsidR="005170C9" w:rsidRPr="005170C9" w14:paraId="5A39AAB0" w14:textId="77777777" w:rsidTr="009F779C">
        <w:trPr>
          <w:trHeight w:val="418"/>
        </w:trPr>
        <w:tc>
          <w:tcPr>
            <w:tcW w:w="1021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04E36FD3" w14:textId="77777777" w:rsidR="00C04811" w:rsidRPr="005170C9" w:rsidRDefault="00C04811" w:rsidP="009F779C">
            <w:pPr>
              <w:ind w:left="130"/>
              <w:rPr>
                <w:rFonts w:ascii="Calibri" w:hAnsi="Calibri"/>
                <w:sz w:val="22"/>
                <w:szCs w:val="22"/>
              </w:rPr>
            </w:pPr>
            <w:r w:rsidRPr="005170C9">
              <w:rPr>
                <w:b/>
                <w:bCs/>
              </w:rPr>
              <w:t>PHẦN III: VỊ TRÍ KHÔNG THUỘC QUY ĐỊNH TẠI PHẦN I VÀ PHẦN II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445A488" w14:textId="77777777" w:rsidR="00C04811" w:rsidRPr="005170C9" w:rsidRDefault="00C04811" w:rsidP="009F779C">
            <w:pPr>
              <w:jc w:val="center"/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EC5B5B2" w14:textId="77777777" w:rsidR="00C04811" w:rsidRPr="005170C9" w:rsidRDefault="00C04811" w:rsidP="009F779C">
            <w:pPr>
              <w:jc w:val="center"/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D841A9" w14:textId="77777777" w:rsidR="00C04811" w:rsidRPr="005170C9" w:rsidRDefault="00C04811" w:rsidP="009F779C">
            <w:pPr>
              <w:jc w:val="center"/>
            </w:pP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05BBBA0" w14:textId="77777777" w:rsidR="00C04811" w:rsidRPr="005170C9" w:rsidRDefault="00C04811" w:rsidP="009F779C">
            <w:pPr>
              <w:jc w:val="center"/>
            </w:pPr>
          </w:p>
        </w:tc>
      </w:tr>
      <w:tr w:rsidR="005170C9" w:rsidRPr="005170C9" w14:paraId="5C2153D4" w14:textId="77777777" w:rsidTr="009F779C">
        <w:trPr>
          <w:trHeight w:val="248"/>
        </w:trPr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7155F94D" w14:textId="77777777" w:rsidR="00C04811" w:rsidRPr="005170C9" w:rsidRDefault="00C04811" w:rsidP="009F779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A4A059F" w14:textId="77777777" w:rsidR="00C04811" w:rsidRPr="005170C9" w:rsidRDefault="00C04811" w:rsidP="009F779C">
            <w:pPr>
              <w:ind w:left="130"/>
              <w:rPr>
                <w:rFonts w:ascii="Calibri" w:hAnsi="Calibri"/>
                <w:sz w:val="22"/>
                <w:szCs w:val="22"/>
              </w:rPr>
            </w:pPr>
            <w:r w:rsidRPr="005170C9">
              <w:t>Thị trấn</w:t>
            </w:r>
          </w:p>
        </w:tc>
        <w:tc>
          <w:tcPr>
            <w:tcW w:w="6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4C667F9" w14:textId="77777777" w:rsidR="00C04811" w:rsidRPr="005170C9" w:rsidRDefault="00C04811" w:rsidP="009F779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A8F92AC" w14:textId="77777777" w:rsidR="00C04811" w:rsidRPr="005170C9" w:rsidRDefault="00C04811" w:rsidP="009F779C">
            <w:pPr>
              <w:jc w:val="center"/>
            </w:pPr>
            <w:r w:rsidRPr="005170C9">
              <w:t>35.000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0FABACF" w14:textId="77777777" w:rsidR="00C04811" w:rsidRPr="005170C9" w:rsidRDefault="00C04811" w:rsidP="009F779C">
            <w:pPr>
              <w:jc w:val="center"/>
            </w:pPr>
            <w:r w:rsidRPr="005170C9">
              <w:t>40.000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DD675F" w14:textId="77777777" w:rsidR="00C04811" w:rsidRPr="005170C9" w:rsidRDefault="00C04811" w:rsidP="009F779C">
            <w:pPr>
              <w:jc w:val="center"/>
            </w:pPr>
            <w:r w:rsidRPr="005170C9">
              <w:t>30.000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1D38EFC" w14:textId="77777777" w:rsidR="00C04811" w:rsidRPr="005170C9" w:rsidRDefault="00C04811" w:rsidP="009F779C">
            <w:pPr>
              <w:jc w:val="center"/>
            </w:pPr>
            <w:r w:rsidRPr="005170C9">
              <w:t>30.000</w:t>
            </w:r>
          </w:p>
        </w:tc>
      </w:tr>
    </w:tbl>
    <w:p w14:paraId="3BED7458" w14:textId="77777777" w:rsidR="005349AD" w:rsidRDefault="005349AD" w:rsidP="000F6B17">
      <w:pPr>
        <w:tabs>
          <w:tab w:val="center" w:pos="11907"/>
        </w:tabs>
        <w:spacing w:before="240"/>
      </w:pPr>
    </w:p>
    <w:tbl>
      <w:tblPr>
        <w:tblW w:w="493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8963"/>
        <w:gridCol w:w="5639"/>
      </w:tblGrid>
      <w:tr w:rsidR="005349AD" w:rsidRPr="006C48A2" w14:paraId="19899C2D" w14:textId="77777777" w:rsidTr="005349AD">
        <w:tc>
          <w:tcPr>
            <w:tcW w:w="3069" w:type="pct"/>
          </w:tcPr>
          <w:p w14:paraId="561486FF" w14:textId="77777777" w:rsidR="005349AD" w:rsidRPr="006C48A2" w:rsidRDefault="005349AD" w:rsidP="00AC407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31" w:type="pct"/>
          </w:tcPr>
          <w:p w14:paraId="6C8BCF8F" w14:textId="77777777" w:rsidR="005349AD" w:rsidRPr="00296EF9" w:rsidRDefault="005349AD" w:rsidP="00AC4075">
            <w:pPr>
              <w:jc w:val="center"/>
              <w:rPr>
                <w:b/>
                <w:sz w:val="28"/>
                <w:szCs w:val="28"/>
              </w:rPr>
            </w:pPr>
            <w:r w:rsidRPr="00296EF9">
              <w:rPr>
                <w:b/>
                <w:sz w:val="28"/>
                <w:szCs w:val="28"/>
              </w:rPr>
              <w:t>TM. ỦY BAN NHÂN DÂN</w:t>
            </w:r>
            <w:r w:rsidRPr="00296EF9">
              <w:rPr>
                <w:b/>
                <w:sz w:val="28"/>
                <w:szCs w:val="28"/>
              </w:rPr>
              <w:br/>
              <w:t xml:space="preserve">CHỦ TỊCH </w:t>
            </w:r>
          </w:p>
          <w:p w14:paraId="4AA68281" w14:textId="77777777" w:rsidR="005349AD" w:rsidRPr="00296EF9" w:rsidRDefault="005349AD" w:rsidP="00AC4075">
            <w:pPr>
              <w:jc w:val="center"/>
              <w:rPr>
                <w:b/>
                <w:sz w:val="28"/>
                <w:szCs w:val="28"/>
              </w:rPr>
            </w:pPr>
          </w:p>
          <w:p w14:paraId="70E97BE2" w14:textId="77777777" w:rsidR="005349AD" w:rsidRPr="00296EF9" w:rsidRDefault="005349AD" w:rsidP="00AC4075">
            <w:pPr>
              <w:jc w:val="center"/>
              <w:rPr>
                <w:b/>
                <w:sz w:val="28"/>
                <w:szCs w:val="28"/>
              </w:rPr>
            </w:pPr>
          </w:p>
          <w:p w14:paraId="484271F4" w14:textId="77777777" w:rsidR="005349AD" w:rsidRDefault="005349AD" w:rsidP="00AC4075">
            <w:pPr>
              <w:jc w:val="center"/>
              <w:rPr>
                <w:b/>
                <w:sz w:val="28"/>
                <w:szCs w:val="28"/>
              </w:rPr>
            </w:pPr>
          </w:p>
          <w:p w14:paraId="381A8A5D" w14:textId="77777777" w:rsidR="005349AD" w:rsidRPr="00296EF9" w:rsidRDefault="005349AD" w:rsidP="00AC4075">
            <w:pPr>
              <w:jc w:val="center"/>
              <w:rPr>
                <w:b/>
                <w:sz w:val="28"/>
                <w:szCs w:val="28"/>
              </w:rPr>
            </w:pPr>
          </w:p>
          <w:p w14:paraId="6D3ADAC3" w14:textId="77777777" w:rsidR="005349AD" w:rsidRPr="00296EF9" w:rsidRDefault="005349AD" w:rsidP="00AC4075">
            <w:pPr>
              <w:jc w:val="center"/>
              <w:rPr>
                <w:b/>
                <w:sz w:val="28"/>
                <w:szCs w:val="28"/>
              </w:rPr>
            </w:pPr>
          </w:p>
          <w:p w14:paraId="05E767E6" w14:textId="3FB3EF24" w:rsidR="005349AD" w:rsidRPr="006C48A2" w:rsidRDefault="005349AD" w:rsidP="00441FA1">
            <w:pPr>
              <w:jc w:val="center"/>
              <w:rPr>
                <w:b/>
                <w:sz w:val="28"/>
                <w:szCs w:val="28"/>
              </w:rPr>
            </w:pPr>
            <w:r w:rsidRPr="00296EF9">
              <w:rPr>
                <w:b/>
                <w:sz w:val="28"/>
                <w:szCs w:val="28"/>
              </w:rPr>
              <w:t xml:space="preserve">Trần Văn </w:t>
            </w:r>
            <w:r w:rsidR="00441FA1">
              <w:rPr>
                <w:b/>
                <w:sz w:val="28"/>
                <w:szCs w:val="28"/>
              </w:rPr>
              <w:t>C</w:t>
            </w:r>
            <w:r w:rsidRPr="00296EF9">
              <w:rPr>
                <w:b/>
                <w:sz w:val="28"/>
                <w:szCs w:val="28"/>
              </w:rPr>
              <w:t>ần</w:t>
            </w:r>
          </w:p>
        </w:tc>
      </w:tr>
    </w:tbl>
    <w:p w14:paraId="113269E1" w14:textId="77777777" w:rsidR="005349AD" w:rsidRDefault="005349AD" w:rsidP="000F6B17">
      <w:pPr>
        <w:tabs>
          <w:tab w:val="center" w:pos="11907"/>
        </w:tabs>
        <w:spacing w:before="240"/>
      </w:pPr>
    </w:p>
    <w:p w14:paraId="1F95312F" w14:textId="77777777" w:rsidR="005349AD" w:rsidRDefault="005349AD" w:rsidP="000F6B17">
      <w:pPr>
        <w:tabs>
          <w:tab w:val="center" w:pos="11907"/>
        </w:tabs>
        <w:spacing w:before="240"/>
      </w:pPr>
    </w:p>
    <w:p w14:paraId="15B702FF" w14:textId="1F6CB185" w:rsidR="00A96CB1" w:rsidRPr="00A96CB1" w:rsidRDefault="00A96CB1" w:rsidP="000F6B17">
      <w:pPr>
        <w:tabs>
          <w:tab w:val="center" w:pos="11907"/>
        </w:tabs>
        <w:spacing w:before="240"/>
        <w:rPr>
          <w:b/>
          <w:bCs/>
          <w:sz w:val="28"/>
          <w:szCs w:val="28"/>
        </w:rPr>
      </w:pPr>
      <w:r>
        <w:tab/>
      </w:r>
    </w:p>
    <w:sectPr w:rsidR="00A96CB1" w:rsidRPr="00A96CB1" w:rsidSect="00CF6F6A">
      <w:headerReference w:type="default" r:id="rId9"/>
      <w:pgSz w:w="16840" w:h="11907" w:orient="landscape" w:code="9"/>
      <w:pgMar w:top="1134" w:right="1134" w:bottom="1134" w:left="1134" w:header="680" w:footer="17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C233FA" w14:textId="77777777" w:rsidR="0034655B" w:rsidRDefault="0034655B" w:rsidP="003C635A">
      <w:r>
        <w:separator/>
      </w:r>
    </w:p>
  </w:endnote>
  <w:endnote w:type="continuationSeparator" w:id="0">
    <w:p w14:paraId="4C6854D1" w14:textId="77777777" w:rsidR="0034655B" w:rsidRDefault="0034655B" w:rsidP="003C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F31CB9" w14:textId="77777777" w:rsidR="0034655B" w:rsidRDefault="0034655B" w:rsidP="003C635A">
      <w:r>
        <w:separator/>
      </w:r>
    </w:p>
  </w:footnote>
  <w:footnote w:type="continuationSeparator" w:id="0">
    <w:p w14:paraId="4F1FAD0F" w14:textId="77777777" w:rsidR="0034655B" w:rsidRDefault="0034655B" w:rsidP="003C63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73189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0E4EFCE" w14:textId="4248C979" w:rsidR="00AC4075" w:rsidRDefault="00AC407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64F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2403BC7" w14:textId="77777777" w:rsidR="00AC4075" w:rsidRDefault="00AC40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000000A"/>
    <w:multiLevelType w:val="multilevel"/>
    <w:tmpl w:val="0000000A"/>
    <w:lvl w:ilvl="0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3F750CB"/>
    <w:multiLevelType w:val="hybridMultilevel"/>
    <w:tmpl w:val="2522EA74"/>
    <w:lvl w:ilvl="0" w:tplc="83EEE20A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7C42CE5"/>
    <w:multiLevelType w:val="hybridMultilevel"/>
    <w:tmpl w:val="CD54A298"/>
    <w:lvl w:ilvl="0" w:tplc="28CC868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>
    <w:nsid w:val="09262781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112B44F0"/>
    <w:multiLevelType w:val="hybridMultilevel"/>
    <w:tmpl w:val="74EAA8A8"/>
    <w:lvl w:ilvl="0" w:tplc="17E409C0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7">
    <w:nsid w:val="147C127F"/>
    <w:multiLevelType w:val="hybridMultilevel"/>
    <w:tmpl w:val="1128A588"/>
    <w:lvl w:ilvl="0" w:tplc="28627A2A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8">
    <w:nsid w:val="19EB797D"/>
    <w:multiLevelType w:val="hybridMultilevel"/>
    <w:tmpl w:val="C1821988"/>
    <w:lvl w:ilvl="0" w:tplc="46A238FE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9">
    <w:nsid w:val="1C755ACA"/>
    <w:multiLevelType w:val="hybridMultilevel"/>
    <w:tmpl w:val="3A4A7A6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1FEA0621"/>
    <w:multiLevelType w:val="hybridMultilevel"/>
    <w:tmpl w:val="1310D000"/>
    <w:lvl w:ilvl="0" w:tplc="6B0069C4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220F4B22"/>
    <w:multiLevelType w:val="hybridMultilevel"/>
    <w:tmpl w:val="C82E4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46E58BA"/>
    <w:multiLevelType w:val="hybridMultilevel"/>
    <w:tmpl w:val="53F424EE"/>
    <w:lvl w:ilvl="0" w:tplc="F47C02B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5A029AA"/>
    <w:multiLevelType w:val="hybridMultilevel"/>
    <w:tmpl w:val="1EB8DD08"/>
    <w:lvl w:ilvl="0" w:tplc="B60EB95E">
      <w:start w:val="1"/>
      <w:numFmt w:val="bullet"/>
      <w:lvlText w:val="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AE541CD"/>
    <w:multiLevelType w:val="hybridMultilevel"/>
    <w:tmpl w:val="C34CE4A2"/>
    <w:lvl w:ilvl="0" w:tplc="4ABC6D1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>
    <w:nsid w:val="2D513917"/>
    <w:multiLevelType w:val="multilevel"/>
    <w:tmpl w:val="D76A987C"/>
    <w:lvl w:ilvl="0">
      <w:start w:val="50"/>
      <w:numFmt w:val="decimal"/>
      <w:lvlText w:val="%1.0"/>
      <w:lvlJc w:val="left"/>
      <w:pPr>
        <w:ind w:left="876" w:hanging="653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96" w:hanging="653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38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8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83" w:hanging="1800"/>
      </w:pPr>
      <w:rPr>
        <w:rFonts w:hint="default"/>
      </w:rPr>
    </w:lvl>
  </w:abstractNum>
  <w:abstractNum w:abstractNumId="16">
    <w:nsid w:val="32CF7A3C"/>
    <w:multiLevelType w:val="multilevel"/>
    <w:tmpl w:val="D6B2FB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632"/>
      <w:numFmt w:val="decimal"/>
      <w:lvlRestart w:val="0"/>
      <w:isLgl/>
      <w:suff w:val="nothing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7">
    <w:nsid w:val="348625CA"/>
    <w:multiLevelType w:val="multilevel"/>
    <w:tmpl w:val="296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E35844"/>
    <w:multiLevelType w:val="hybridMultilevel"/>
    <w:tmpl w:val="EAEE646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3CE26037"/>
    <w:multiLevelType w:val="hybridMultilevel"/>
    <w:tmpl w:val="98301280"/>
    <w:lvl w:ilvl="0" w:tplc="DBBC41CC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3E6C6814"/>
    <w:multiLevelType w:val="hybridMultilevel"/>
    <w:tmpl w:val="17E65A04"/>
    <w:lvl w:ilvl="0" w:tplc="06289080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6411D3"/>
    <w:multiLevelType w:val="hybridMultilevel"/>
    <w:tmpl w:val="A7D04ADC"/>
    <w:lvl w:ilvl="0" w:tplc="D36E9B2C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29B726E"/>
    <w:multiLevelType w:val="hybridMultilevel"/>
    <w:tmpl w:val="B8D675BE"/>
    <w:lvl w:ilvl="0" w:tplc="B51A5AC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>
    <w:nsid w:val="49785190"/>
    <w:multiLevelType w:val="hybridMultilevel"/>
    <w:tmpl w:val="ADF88114"/>
    <w:lvl w:ilvl="0" w:tplc="64D4798C">
      <w:start w:val="1"/>
      <w:numFmt w:val="bullet"/>
      <w:lvlText w:val="­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A3D3B3C"/>
    <w:multiLevelType w:val="multilevel"/>
    <w:tmpl w:val="C2F81C00"/>
    <w:lvl w:ilvl="0">
      <w:start w:val="220"/>
      <w:numFmt w:val="bullet"/>
      <w:lvlText w:val="-"/>
      <w:lvlJc w:val="left"/>
      <w:pPr>
        <w:tabs>
          <w:tab w:val="num" w:pos="465"/>
        </w:tabs>
        <w:ind w:left="465" w:hanging="465"/>
      </w:pPr>
      <w:rPr>
        <w:rFonts w:ascii="Times New Roman" w:eastAsia="Times New Roman" w:hAnsi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>
      <w:start w:val="2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5">
    <w:nsid w:val="511E2F2D"/>
    <w:multiLevelType w:val="hybridMultilevel"/>
    <w:tmpl w:val="806AD30C"/>
    <w:lvl w:ilvl="0" w:tplc="0409000F">
      <w:start w:val="1"/>
      <w:numFmt w:val="decimal"/>
      <w:lvlText w:val="%1."/>
      <w:lvlJc w:val="left"/>
      <w:pPr>
        <w:ind w:left="4047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476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548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620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692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764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836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908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9807" w:hanging="180"/>
      </w:pPr>
      <w:rPr>
        <w:rFonts w:cs="Times New Roman"/>
      </w:rPr>
    </w:lvl>
  </w:abstractNum>
  <w:abstractNum w:abstractNumId="26">
    <w:nsid w:val="51503FA4"/>
    <w:multiLevelType w:val="hybridMultilevel"/>
    <w:tmpl w:val="D1485A4A"/>
    <w:lvl w:ilvl="0" w:tplc="7A383CA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>
    <w:nsid w:val="5230308D"/>
    <w:multiLevelType w:val="hybridMultilevel"/>
    <w:tmpl w:val="BA6653AE"/>
    <w:lvl w:ilvl="0" w:tplc="69CC45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D300D2"/>
    <w:multiLevelType w:val="multilevel"/>
    <w:tmpl w:val="CEC4E02E"/>
    <w:lvl w:ilvl="0">
      <w:start w:val="1"/>
      <w:numFmt w:val="decimal"/>
      <w:pStyle w:val="Heading3"/>
      <w:lvlText w:val="%1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48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</w:abstractNum>
  <w:abstractNum w:abstractNumId="29">
    <w:nsid w:val="5E7D30CA"/>
    <w:multiLevelType w:val="hybridMultilevel"/>
    <w:tmpl w:val="F6C0BAC6"/>
    <w:lvl w:ilvl="0" w:tplc="B5226722">
      <w:start w:val="1"/>
      <w:numFmt w:val="lowerLetter"/>
      <w:lvlText w:val="%1)"/>
      <w:lvlJc w:val="left"/>
      <w:pPr>
        <w:ind w:left="102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>
    <w:nsid w:val="5E8560A4"/>
    <w:multiLevelType w:val="hybridMultilevel"/>
    <w:tmpl w:val="EDAEDC16"/>
    <w:lvl w:ilvl="0" w:tplc="3E1287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0C833A6"/>
    <w:multiLevelType w:val="hybridMultilevel"/>
    <w:tmpl w:val="683AD9E2"/>
    <w:lvl w:ilvl="0" w:tplc="EBB4FD32">
      <w:numFmt w:val="bullet"/>
      <w:lvlText w:val="-"/>
      <w:lvlJc w:val="left"/>
      <w:pPr>
        <w:tabs>
          <w:tab w:val="num" w:pos="1018"/>
        </w:tabs>
        <w:ind w:left="1018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738"/>
        </w:tabs>
        <w:ind w:left="173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58"/>
        </w:tabs>
        <w:ind w:left="24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78"/>
        </w:tabs>
        <w:ind w:left="31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98"/>
        </w:tabs>
        <w:ind w:left="3898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18"/>
        </w:tabs>
        <w:ind w:left="46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38"/>
        </w:tabs>
        <w:ind w:left="53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58"/>
        </w:tabs>
        <w:ind w:left="6058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78"/>
        </w:tabs>
        <w:ind w:left="6778" w:hanging="360"/>
      </w:pPr>
      <w:rPr>
        <w:rFonts w:ascii="Wingdings" w:hAnsi="Wingdings" w:hint="default"/>
      </w:rPr>
    </w:lvl>
  </w:abstractNum>
  <w:abstractNum w:abstractNumId="32">
    <w:nsid w:val="60D21220"/>
    <w:multiLevelType w:val="multilevel"/>
    <w:tmpl w:val="F9FCCD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33">
    <w:nsid w:val="6650501D"/>
    <w:multiLevelType w:val="hybridMultilevel"/>
    <w:tmpl w:val="58DC86B6"/>
    <w:lvl w:ilvl="0" w:tplc="A664EC2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11"/>
        </w:tabs>
        <w:ind w:left="2511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31"/>
        </w:tabs>
        <w:ind w:left="323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51"/>
        </w:tabs>
        <w:ind w:left="395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71"/>
        </w:tabs>
        <w:ind w:left="4671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391"/>
        </w:tabs>
        <w:ind w:left="539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11"/>
        </w:tabs>
        <w:ind w:left="611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31"/>
        </w:tabs>
        <w:ind w:left="6831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51"/>
        </w:tabs>
        <w:ind w:left="7551" w:hanging="360"/>
      </w:pPr>
      <w:rPr>
        <w:rFonts w:ascii="Wingdings" w:hAnsi="Wingdings" w:hint="default"/>
      </w:rPr>
    </w:lvl>
  </w:abstractNum>
  <w:abstractNum w:abstractNumId="34">
    <w:nsid w:val="77111B30"/>
    <w:multiLevelType w:val="hybridMultilevel"/>
    <w:tmpl w:val="9004565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77890E55"/>
    <w:multiLevelType w:val="hybridMultilevel"/>
    <w:tmpl w:val="E4F4EE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84A7A6A"/>
    <w:multiLevelType w:val="hybridMultilevel"/>
    <w:tmpl w:val="9E5223BE"/>
    <w:lvl w:ilvl="0" w:tplc="7384F11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C1D44B7"/>
    <w:multiLevelType w:val="hybridMultilevel"/>
    <w:tmpl w:val="84264D86"/>
    <w:lvl w:ilvl="0" w:tplc="5F2A66F6">
      <w:start w:val="1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8">
    <w:nsid w:val="7C8A1890"/>
    <w:multiLevelType w:val="hybridMultilevel"/>
    <w:tmpl w:val="A1E69E9C"/>
    <w:lvl w:ilvl="0" w:tplc="0FC66720">
      <w:start w:val="1"/>
      <w:numFmt w:val="decimal"/>
      <w:lvlText w:val="%1."/>
      <w:lvlJc w:val="left"/>
      <w:pPr>
        <w:tabs>
          <w:tab w:val="num" w:pos="1379"/>
        </w:tabs>
        <w:ind w:left="1379" w:hanging="84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39">
    <w:nsid w:val="7D144E39"/>
    <w:multiLevelType w:val="hybridMultilevel"/>
    <w:tmpl w:val="17124E62"/>
    <w:lvl w:ilvl="0" w:tplc="ECB8F26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E6119FB"/>
    <w:multiLevelType w:val="hybridMultilevel"/>
    <w:tmpl w:val="AA8425BA"/>
    <w:lvl w:ilvl="0" w:tplc="544EB0F2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E9A38B8"/>
    <w:multiLevelType w:val="hybridMultilevel"/>
    <w:tmpl w:val="3AF681CC"/>
    <w:lvl w:ilvl="0" w:tplc="777C705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8"/>
  </w:num>
  <w:num w:numId="2">
    <w:abstractNumId w:val="36"/>
  </w:num>
  <w:num w:numId="3">
    <w:abstractNumId w:val="30"/>
  </w:num>
  <w:num w:numId="4">
    <w:abstractNumId w:val="22"/>
  </w:num>
  <w:num w:numId="5">
    <w:abstractNumId w:val="12"/>
  </w:num>
  <w:num w:numId="6">
    <w:abstractNumId w:val="14"/>
  </w:num>
  <w:num w:numId="7">
    <w:abstractNumId w:val="20"/>
  </w:num>
  <w:num w:numId="8">
    <w:abstractNumId w:val="10"/>
  </w:num>
  <w:num w:numId="9">
    <w:abstractNumId w:val="3"/>
  </w:num>
  <w:num w:numId="10">
    <w:abstractNumId w:val="19"/>
  </w:num>
  <w:num w:numId="11">
    <w:abstractNumId w:val="29"/>
  </w:num>
  <w:num w:numId="12">
    <w:abstractNumId w:val="26"/>
  </w:num>
  <w:num w:numId="13">
    <w:abstractNumId w:val="27"/>
  </w:num>
  <w:num w:numId="14">
    <w:abstractNumId w:val="1"/>
  </w:num>
  <w:num w:numId="15">
    <w:abstractNumId w:val="16"/>
  </w:num>
  <w:num w:numId="16">
    <w:abstractNumId w:val="28"/>
  </w:num>
  <w:num w:numId="17">
    <w:abstractNumId w:val="40"/>
  </w:num>
  <w:num w:numId="18">
    <w:abstractNumId w:val="33"/>
  </w:num>
  <w:num w:numId="19">
    <w:abstractNumId w:val="23"/>
  </w:num>
  <w:num w:numId="20">
    <w:abstractNumId w:val="32"/>
  </w:num>
  <w:num w:numId="21">
    <w:abstractNumId w:val="31"/>
  </w:num>
  <w:num w:numId="22">
    <w:abstractNumId w:val="24"/>
  </w:num>
  <w:num w:numId="23">
    <w:abstractNumId w:val="13"/>
  </w:num>
  <w:num w:numId="24">
    <w:abstractNumId w:val="9"/>
  </w:num>
  <w:num w:numId="25">
    <w:abstractNumId w:val="25"/>
  </w:num>
  <w:num w:numId="26">
    <w:abstractNumId w:val="21"/>
  </w:num>
  <w:num w:numId="27">
    <w:abstractNumId w:val="0"/>
  </w:num>
  <w:num w:numId="28">
    <w:abstractNumId w:val="2"/>
  </w:num>
  <w:num w:numId="29">
    <w:abstractNumId w:val="5"/>
  </w:num>
  <w:num w:numId="30">
    <w:abstractNumId w:val="18"/>
  </w:num>
  <w:num w:numId="31">
    <w:abstractNumId w:val="34"/>
  </w:num>
  <w:num w:numId="32">
    <w:abstractNumId w:val="7"/>
  </w:num>
  <w:num w:numId="33">
    <w:abstractNumId w:val="41"/>
  </w:num>
  <w:num w:numId="34">
    <w:abstractNumId w:val="4"/>
  </w:num>
  <w:num w:numId="35">
    <w:abstractNumId w:val="8"/>
  </w:num>
  <w:num w:numId="36">
    <w:abstractNumId w:val="37"/>
  </w:num>
  <w:num w:numId="37">
    <w:abstractNumId w:val="39"/>
  </w:num>
  <w:num w:numId="38">
    <w:abstractNumId w:val="17"/>
  </w:num>
  <w:num w:numId="39">
    <w:abstractNumId w:val="6"/>
  </w:num>
  <w:num w:numId="40">
    <w:abstractNumId w:val="11"/>
  </w:num>
  <w:num w:numId="41">
    <w:abstractNumId w:val="35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30A"/>
    <w:rsid w:val="0001021D"/>
    <w:rsid w:val="0001168B"/>
    <w:rsid w:val="000146BB"/>
    <w:rsid w:val="000204B3"/>
    <w:rsid w:val="000214F2"/>
    <w:rsid w:val="00022F11"/>
    <w:rsid w:val="00035B7A"/>
    <w:rsid w:val="00052424"/>
    <w:rsid w:val="00052A88"/>
    <w:rsid w:val="00053840"/>
    <w:rsid w:val="00067443"/>
    <w:rsid w:val="00071581"/>
    <w:rsid w:val="000765B7"/>
    <w:rsid w:val="00077532"/>
    <w:rsid w:val="000865C4"/>
    <w:rsid w:val="000916F4"/>
    <w:rsid w:val="000A1517"/>
    <w:rsid w:val="000A4CDF"/>
    <w:rsid w:val="000A66C9"/>
    <w:rsid w:val="000B0C36"/>
    <w:rsid w:val="000B1696"/>
    <w:rsid w:val="000C2BD4"/>
    <w:rsid w:val="000C3986"/>
    <w:rsid w:val="000D1454"/>
    <w:rsid w:val="000D6B5D"/>
    <w:rsid w:val="000E0B25"/>
    <w:rsid w:val="000F28C8"/>
    <w:rsid w:val="000F6B17"/>
    <w:rsid w:val="000F7E61"/>
    <w:rsid w:val="0010602C"/>
    <w:rsid w:val="0011174F"/>
    <w:rsid w:val="00111CF0"/>
    <w:rsid w:val="00115AC6"/>
    <w:rsid w:val="00117713"/>
    <w:rsid w:val="00117E80"/>
    <w:rsid w:val="001205D2"/>
    <w:rsid w:val="001225F0"/>
    <w:rsid w:val="00140BB7"/>
    <w:rsid w:val="00141117"/>
    <w:rsid w:val="0015108D"/>
    <w:rsid w:val="001558A6"/>
    <w:rsid w:val="00163AB4"/>
    <w:rsid w:val="00167FD1"/>
    <w:rsid w:val="00170131"/>
    <w:rsid w:val="0017799A"/>
    <w:rsid w:val="00187C45"/>
    <w:rsid w:val="00191E6F"/>
    <w:rsid w:val="001928F2"/>
    <w:rsid w:val="00196A72"/>
    <w:rsid w:val="001A582D"/>
    <w:rsid w:val="001B4CCB"/>
    <w:rsid w:val="001B7150"/>
    <w:rsid w:val="001B72C3"/>
    <w:rsid w:val="001C0D36"/>
    <w:rsid w:val="001C4748"/>
    <w:rsid w:val="001C785A"/>
    <w:rsid w:val="001D62C3"/>
    <w:rsid w:val="001E10D7"/>
    <w:rsid w:val="001E15F3"/>
    <w:rsid w:val="001F5D66"/>
    <w:rsid w:val="001F6E49"/>
    <w:rsid w:val="001F7158"/>
    <w:rsid w:val="00235E65"/>
    <w:rsid w:val="00240C5A"/>
    <w:rsid w:val="00247A9E"/>
    <w:rsid w:val="0025412C"/>
    <w:rsid w:val="00255DB5"/>
    <w:rsid w:val="00256014"/>
    <w:rsid w:val="002567DA"/>
    <w:rsid w:val="002616AD"/>
    <w:rsid w:val="0026407F"/>
    <w:rsid w:val="00267C9F"/>
    <w:rsid w:val="00270F48"/>
    <w:rsid w:val="00274747"/>
    <w:rsid w:val="002870FF"/>
    <w:rsid w:val="002902C7"/>
    <w:rsid w:val="00296E6D"/>
    <w:rsid w:val="00297698"/>
    <w:rsid w:val="002A4DB3"/>
    <w:rsid w:val="002C0736"/>
    <w:rsid w:val="002C22C7"/>
    <w:rsid w:val="002C7DDC"/>
    <w:rsid w:val="002D001A"/>
    <w:rsid w:val="002D0AB1"/>
    <w:rsid w:val="002D72A6"/>
    <w:rsid w:val="002E2227"/>
    <w:rsid w:val="002E2303"/>
    <w:rsid w:val="002E26E1"/>
    <w:rsid w:val="002F1E6E"/>
    <w:rsid w:val="002F4C30"/>
    <w:rsid w:val="00303A6B"/>
    <w:rsid w:val="00304A5B"/>
    <w:rsid w:val="00305894"/>
    <w:rsid w:val="00320F57"/>
    <w:rsid w:val="003368E7"/>
    <w:rsid w:val="00337A8D"/>
    <w:rsid w:val="003427A7"/>
    <w:rsid w:val="00342D44"/>
    <w:rsid w:val="0034655B"/>
    <w:rsid w:val="003470DA"/>
    <w:rsid w:val="00362F1D"/>
    <w:rsid w:val="003751A8"/>
    <w:rsid w:val="00376674"/>
    <w:rsid w:val="00380923"/>
    <w:rsid w:val="00383A90"/>
    <w:rsid w:val="003840F0"/>
    <w:rsid w:val="003903C4"/>
    <w:rsid w:val="003911D7"/>
    <w:rsid w:val="00393728"/>
    <w:rsid w:val="00395C9D"/>
    <w:rsid w:val="003A2FA6"/>
    <w:rsid w:val="003A4319"/>
    <w:rsid w:val="003A5182"/>
    <w:rsid w:val="003B107F"/>
    <w:rsid w:val="003B179D"/>
    <w:rsid w:val="003C20EF"/>
    <w:rsid w:val="003C635A"/>
    <w:rsid w:val="003D7310"/>
    <w:rsid w:val="003E234E"/>
    <w:rsid w:val="003E30AE"/>
    <w:rsid w:val="003F2519"/>
    <w:rsid w:val="00400DCE"/>
    <w:rsid w:val="004079F0"/>
    <w:rsid w:val="004165AB"/>
    <w:rsid w:val="00420A12"/>
    <w:rsid w:val="00420F09"/>
    <w:rsid w:val="004324AE"/>
    <w:rsid w:val="00441FA1"/>
    <w:rsid w:val="004527DC"/>
    <w:rsid w:val="004652A4"/>
    <w:rsid w:val="00467FFC"/>
    <w:rsid w:val="004701F0"/>
    <w:rsid w:val="00470BB2"/>
    <w:rsid w:val="00475363"/>
    <w:rsid w:val="00476123"/>
    <w:rsid w:val="00481778"/>
    <w:rsid w:val="00483959"/>
    <w:rsid w:val="004A4B40"/>
    <w:rsid w:val="004A6267"/>
    <w:rsid w:val="004C5FB0"/>
    <w:rsid w:val="004D121D"/>
    <w:rsid w:val="004D468F"/>
    <w:rsid w:val="004F7F9A"/>
    <w:rsid w:val="0051051B"/>
    <w:rsid w:val="00513678"/>
    <w:rsid w:val="00514180"/>
    <w:rsid w:val="005170C9"/>
    <w:rsid w:val="005262F4"/>
    <w:rsid w:val="0052741A"/>
    <w:rsid w:val="005349AD"/>
    <w:rsid w:val="00536C1B"/>
    <w:rsid w:val="00541ABF"/>
    <w:rsid w:val="00542145"/>
    <w:rsid w:val="00543BC9"/>
    <w:rsid w:val="0054619C"/>
    <w:rsid w:val="00555070"/>
    <w:rsid w:val="005601B0"/>
    <w:rsid w:val="00570723"/>
    <w:rsid w:val="00572C64"/>
    <w:rsid w:val="0057699B"/>
    <w:rsid w:val="00577AA1"/>
    <w:rsid w:val="005848B5"/>
    <w:rsid w:val="00592FA6"/>
    <w:rsid w:val="00593B8D"/>
    <w:rsid w:val="00596F6F"/>
    <w:rsid w:val="005A5380"/>
    <w:rsid w:val="005A6F32"/>
    <w:rsid w:val="005B086E"/>
    <w:rsid w:val="005B230F"/>
    <w:rsid w:val="005B47FA"/>
    <w:rsid w:val="005C3E30"/>
    <w:rsid w:val="005C51D1"/>
    <w:rsid w:val="005C61A3"/>
    <w:rsid w:val="005D281E"/>
    <w:rsid w:val="005D2C70"/>
    <w:rsid w:val="005F0783"/>
    <w:rsid w:val="005F1E7D"/>
    <w:rsid w:val="00612207"/>
    <w:rsid w:val="00612BD6"/>
    <w:rsid w:val="0062264D"/>
    <w:rsid w:val="006252D4"/>
    <w:rsid w:val="0062555D"/>
    <w:rsid w:val="00630DA7"/>
    <w:rsid w:val="00632D73"/>
    <w:rsid w:val="006671FC"/>
    <w:rsid w:val="0067238E"/>
    <w:rsid w:val="006818ED"/>
    <w:rsid w:val="00684911"/>
    <w:rsid w:val="006A2C61"/>
    <w:rsid w:val="006B5C13"/>
    <w:rsid w:val="006E18EE"/>
    <w:rsid w:val="006E4E40"/>
    <w:rsid w:val="006E5E77"/>
    <w:rsid w:val="006F2D84"/>
    <w:rsid w:val="006F6B53"/>
    <w:rsid w:val="006F7AD1"/>
    <w:rsid w:val="00703A6E"/>
    <w:rsid w:val="00706363"/>
    <w:rsid w:val="0070638B"/>
    <w:rsid w:val="007104C3"/>
    <w:rsid w:val="00710F8F"/>
    <w:rsid w:val="00714274"/>
    <w:rsid w:val="007210D5"/>
    <w:rsid w:val="007229AF"/>
    <w:rsid w:val="00723728"/>
    <w:rsid w:val="00726188"/>
    <w:rsid w:val="00731E4B"/>
    <w:rsid w:val="007367A5"/>
    <w:rsid w:val="00746A85"/>
    <w:rsid w:val="00746C32"/>
    <w:rsid w:val="00747D5E"/>
    <w:rsid w:val="00754891"/>
    <w:rsid w:val="0076606E"/>
    <w:rsid w:val="00771C76"/>
    <w:rsid w:val="00783573"/>
    <w:rsid w:val="00790E7C"/>
    <w:rsid w:val="007929F1"/>
    <w:rsid w:val="00794BDA"/>
    <w:rsid w:val="0079646F"/>
    <w:rsid w:val="007A17EA"/>
    <w:rsid w:val="007A42D7"/>
    <w:rsid w:val="007C15AE"/>
    <w:rsid w:val="007C2FF4"/>
    <w:rsid w:val="007D2D3D"/>
    <w:rsid w:val="007D4832"/>
    <w:rsid w:val="007F3879"/>
    <w:rsid w:val="007F4F80"/>
    <w:rsid w:val="00810CC5"/>
    <w:rsid w:val="00814AFD"/>
    <w:rsid w:val="008265DD"/>
    <w:rsid w:val="00827669"/>
    <w:rsid w:val="008301EE"/>
    <w:rsid w:val="00835CDE"/>
    <w:rsid w:val="008360A8"/>
    <w:rsid w:val="00837F23"/>
    <w:rsid w:val="0084405B"/>
    <w:rsid w:val="00847021"/>
    <w:rsid w:val="008730C4"/>
    <w:rsid w:val="0087554C"/>
    <w:rsid w:val="0087698C"/>
    <w:rsid w:val="0089557C"/>
    <w:rsid w:val="008A0A8B"/>
    <w:rsid w:val="008C464C"/>
    <w:rsid w:val="008C4A6C"/>
    <w:rsid w:val="008D17D5"/>
    <w:rsid w:val="008D454C"/>
    <w:rsid w:val="008E2250"/>
    <w:rsid w:val="008E4D7A"/>
    <w:rsid w:val="008F3A24"/>
    <w:rsid w:val="008F7C6E"/>
    <w:rsid w:val="009111CA"/>
    <w:rsid w:val="00917DFF"/>
    <w:rsid w:val="009211DA"/>
    <w:rsid w:val="00921335"/>
    <w:rsid w:val="009218E7"/>
    <w:rsid w:val="00925F70"/>
    <w:rsid w:val="00941406"/>
    <w:rsid w:val="009462C2"/>
    <w:rsid w:val="00947418"/>
    <w:rsid w:val="009568CD"/>
    <w:rsid w:val="009677B5"/>
    <w:rsid w:val="00967F85"/>
    <w:rsid w:val="00974626"/>
    <w:rsid w:val="00974A06"/>
    <w:rsid w:val="009839B7"/>
    <w:rsid w:val="00991487"/>
    <w:rsid w:val="00991BFE"/>
    <w:rsid w:val="009A02C6"/>
    <w:rsid w:val="009A414B"/>
    <w:rsid w:val="009A647D"/>
    <w:rsid w:val="009B0254"/>
    <w:rsid w:val="009B0570"/>
    <w:rsid w:val="009B1250"/>
    <w:rsid w:val="009B130A"/>
    <w:rsid w:val="009B2367"/>
    <w:rsid w:val="009B2CDE"/>
    <w:rsid w:val="009C3687"/>
    <w:rsid w:val="009D4224"/>
    <w:rsid w:val="009E171D"/>
    <w:rsid w:val="009E1A29"/>
    <w:rsid w:val="009F779C"/>
    <w:rsid w:val="00A00A19"/>
    <w:rsid w:val="00A1223B"/>
    <w:rsid w:val="00A21EBB"/>
    <w:rsid w:val="00A22CCD"/>
    <w:rsid w:val="00A26A9F"/>
    <w:rsid w:val="00A270C0"/>
    <w:rsid w:val="00A3168E"/>
    <w:rsid w:val="00A33873"/>
    <w:rsid w:val="00A33FB7"/>
    <w:rsid w:val="00A45B21"/>
    <w:rsid w:val="00A464FE"/>
    <w:rsid w:val="00A545D1"/>
    <w:rsid w:val="00A61032"/>
    <w:rsid w:val="00A62313"/>
    <w:rsid w:val="00A62589"/>
    <w:rsid w:val="00A62D5B"/>
    <w:rsid w:val="00A656A5"/>
    <w:rsid w:val="00A711C6"/>
    <w:rsid w:val="00A765FE"/>
    <w:rsid w:val="00A800B0"/>
    <w:rsid w:val="00A822B4"/>
    <w:rsid w:val="00A9352F"/>
    <w:rsid w:val="00A94051"/>
    <w:rsid w:val="00A943A2"/>
    <w:rsid w:val="00A96301"/>
    <w:rsid w:val="00A96CB1"/>
    <w:rsid w:val="00AB3804"/>
    <w:rsid w:val="00AB72E1"/>
    <w:rsid w:val="00AC1B50"/>
    <w:rsid w:val="00AC4075"/>
    <w:rsid w:val="00AD1B5D"/>
    <w:rsid w:val="00AD3934"/>
    <w:rsid w:val="00AD513D"/>
    <w:rsid w:val="00AD7C7A"/>
    <w:rsid w:val="00AE1941"/>
    <w:rsid w:val="00AE1F30"/>
    <w:rsid w:val="00AE3906"/>
    <w:rsid w:val="00AE480A"/>
    <w:rsid w:val="00AF7DE5"/>
    <w:rsid w:val="00B02E96"/>
    <w:rsid w:val="00B036EF"/>
    <w:rsid w:val="00B0377E"/>
    <w:rsid w:val="00B0460C"/>
    <w:rsid w:val="00B10E47"/>
    <w:rsid w:val="00B13005"/>
    <w:rsid w:val="00B209B7"/>
    <w:rsid w:val="00B30875"/>
    <w:rsid w:val="00B30AA6"/>
    <w:rsid w:val="00B31877"/>
    <w:rsid w:val="00B32EBD"/>
    <w:rsid w:val="00B33A44"/>
    <w:rsid w:val="00B450DB"/>
    <w:rsid w:val="00B539F1"/>
    <w:rsid w:val="00B54515"/>
    <w:rsid w:val="00B57E58"/>
    <w:rsid w:val="00B64D5E"/>
    <w:rsid w:val="00B65DF2"/>
    <w:rsid w:val="00B711D2"/>
    <w:rsid w:val="00B739A8"/>
    <w:rsid w:val="00B8023F"/>
    <w:rsid w:val="00B85252"/>
    <w:rsid w:val="00B90611"/>
    <w:rsid w:val="00B92281"/>
    <w:rsid w:val="00BB1064"/>
    <w:rsid w:val="00BB71F3"/>
    <w:rsid w:val="00BC3ADA"/>
    <w:rsid w:val="00BC52D3"/>
    <w:rsid w:val="00BD4293"/>
    <w:rsid w:val="00BD6F48"/>
    <w:rsid w:val="00BE4932"/>
    <w:rsid w:val="00BF1A36"/>
    <w:rsid w:val="00C026DC"/>
    <w:rsid w:val="00C03154"/>
    <w:rsid w:val="00C04811"/>
    <w:rsid w:val="00C04DDE"/>
    <w:rsid w:val="00C050EE"/>
    <w:rsid w:val="00C10724"/>
    <w:rsid w:val="00C10D6C"/>
    <w:rsid w:val="00C14BD4"/>
    <w:rsid w:val="00C1587C"/>
    <w:rsid w:val="00C3673F"/>
    <w:rsid w:val="00C37A95"/>
    <w:rsid w:val="00C41DBD"/>
    <w:rsid w:val="00C6032B"/>
    <w:rsid w:val="00C635F1"/>
    <w:rsid w:val="00C65D8F"/>
    <w:rsid w:val="00C75CCE"/>
    <w:rsid w:val="00C85677"/>
    <w:rsid w:val="00C920FC"/>
    <w:rsid w:val="00C94895"/>
    <w:rsid w:val="00CB5A39"/>
    <w:rsid w:val="00CB7A7E"/>
    <w:rsid w:val="00CC0BD5"/>
    <w:rsid w:val="00CD437C"/>
    <w:rsid w:val="00CE130A"/>
    <w:rsid w:val="00CE53EC"/>
    <w:rsid w:val="00CF154E"/>
    <w:rsid w:val="00CF2224"/>
    <w:rsid w:val="00CF6F6A"/>
    <w:rsid w:val="00D01522"/>
    <w:rsid w:val="00D02B43"/>
    <w:rsid w:val="00D06A0E"/>
    <w:rsid w:val="00D155D5"/>
    <w:rsid w:val="00D16623"/>
    <w:rsid w:val="00D17428"/>
    <w:rsid w:val="00D17816"/>
    <w:rsid w:val="00D22EC5"/>
    <w:rsid w:val="00D27209"/>
    <w:rsid w:val="00D44AB1"/>
    <w:rsid w:val="00D45895"/>
    <w:rsid w:val="00D51484"/>
    <w:rsid w:val="00D518DD"/>
    <w:rsid w:val="00D6218A"/>
    <w:rsid w:val="00D744D8"/>
    <w:rsid w:val="00D75CD3"/>
    <w:rsid w:val="00D83051"/>
    <w:rsid w:val="00D90DF3"/>
    <w:rsid w:val="00D948DE"/>
    <w:rsid w:val="00DA6023"/>
    <w:rsid w:val="00DE7C45"/>
    <w:rsid w:val="00DF34E1"/>
    <w:rsid w:val="00DF4981"/>
    <w:rsid w:val="00DF7AFC"/>
    <w:rsid w:val="00E00889"/>
    <w:rsid w:val="00E10596"/>
    <w:rsid w:val="00E2163F"/>
    <w:rsid w:val="00E2192A"/>
    <w:rsid w:val="00E40894"/>
    <w:rsid w:val="00E454F5"/>
    <w:rsid w:val="00E46A08"/>
    <w:rsid w:val="00E51253"/>
    <w:rsid w:val="00E55EA0"/>
    <w:rsid w:val="00E64E32"/>
    <w:rsid w:val="00E652EA"/>
    <w:rsid w:val="00E76CE7"/>
    <w:rsid w:val="00E80E72"/>
    <w:rsid w:val="00E82AF1"/>
    <w:rsid w:val="00E8305E"/>
    <w:rsid w:val="00E83BA1"/>
    <w:rsid w:val="00E94A7E"/>
    <w:rsid w:val="00EA1205"/>
    <w:rsid w:val="00EA16EE"/>
    <w:rsid w:val="00EC233A"/>
    <w:rsid w:val="00ED072F"/>
    <w:rsid w:val="00EE2BE2"/>
    <w:rsid w:val="00EF079F"/>
    <w:rsid w:val="00F01C4E"/>
    <w:rsid w:val="00F023F4"/>
    <w:rsid w:val="00F03105"/>
    <w:rsid w:val="00F12B78"/>
    <w:rsid w:val="00F136EC"/>
    <w:rsid w:val="00F16C1F"/>
    <w:rsid w:val="00F215A6"/>
    <w:rsid w:val="00F2363A"/>
    <w:rsid w:val="00F26586"/>
    <w:rsid w:val="00F2668F"/>
    <w:rsid w:val="00F312A8"/>
    <w:rsid w:val="00F329ED"/>
    <w:rsid w:val="00F374B4"/>
    <w:rsid w:val="00F37F56"/>
    <w:rsid w:val="00F41A4E"/>
    <w:rsid w:val="00F46158"/>
    <w:rsid w:val="00F61704"/>
    <w:rsid w:val="00F633AE"/>
    <w:rsid w:val="00F63B4D"/>
    <w:rsid w:val="00F8126C"/>
    <w:rsid w:val="00F914F5"/>
    <w:rsid w:val="00F96315"/>
    <w:rsid w:val="00FB24C1"/>
    <w:rsid w:val="00FB2814"/>
    <w:rsid w:val="00FC3D74"/>
    <w:rsid w:val="00FC48E2"/>
    <w:rsid w:val="00FC4F5D"/>
    <w:rsid w:val="00FC5CD0"/>
    <w:rsid w:val="00FD1C15"/>
    <w:rsid w:val="00FD7C1A"/>
    <w:rsid w:val="00FE5F57"/>
    <w:rsid w:val="00FE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93C3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uiPriority="99" w:qFormat="1"/>
    <w:lsdException w:name="annotation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99" w:unhideWhenUsed="0" w:qFormat="1"/>
    <w:lsdException w:name="Body Text" w:uiPriority="99"/>
    <w:lsdException w:name="Body Text Indent" w:uiPriority="99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Body Text 2" w:uiPriority="99"/>
    <w:lsdException w:name="Body Text Indent 2" w:uiPriority="99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iPriority="9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30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B130A"/>
    <w:pPr>
      <w:keepNext/>
      <w:jc w:val="center"/>
      <w:outlineLvl w:val="0"/>
    </w:pPr>
    <w:rPr>
      <w:rFonts w:ascii="VNI-Times" w:hAnsi="VNI-Times"/>
      <w:b/>
      <w:color w:val="000000"/>
      <w:sz w:val="28"/>
      <w:szCs w:val="20"/>
    </w:rPr>
  </w:style>
  <w:style w:type="paragraph" w:styleId="Heading2">
    <w:name w:val="heading 2"/>
    <w:basedOn w:val="Normal"/>
    <w:link w:val="Heading2Char"/>
    <w:uiPriority w:val="99"/>
    <w:qFormat/>
    <w:rsid w:val="009B130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B130A"/>
    <w:pPr>
      <w:keepNext/>
      <w:numPr>
        <w:numId w:val="16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link w:val="Heading4Char"/>
    <w:uiPriority w:val="99"/>
    <w:qFormat/>
    <w:rsid w:val="009B130A"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9B130A"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B130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9B130A"/>
    <w:rPr>
      <w:rFonts w:ascii="VNI-Times" w:hAnsi="VNI-Times"/>
      <w:b/>
      <w:color w:val="000000"/>
      <w:sz w:val="28"/>
    </w:rPr>
  </w:style>
  <w:style w:type="character" w:customStyle="1" w:styleId="Heading2Char">
    <w:name w:val="Heading 2 Char"/>
    <w:link w:val="Heading2"/>
    <w:uiPriority w:val="99"/>
    <w:rsid w:val="009B130A"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9"/>
    <w:rsid w:val="009B130A"/>
    <w:rPr>
      <w:rFonts w:ascii="VNI-Times" w:hAnsi="VNI-Times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rsid w:val="009B130A"/>
    <w:rPr>
      <w:b/>
      <w:bCs/>
      <w:szCs w:val="24"/>
    </w:rPr>
  </w:style>
  <w:style w:type="character" w:customStyle="1" w:styleId="Heading5Char">
    <w:name w:val="Heading 5 Char"/>
    <w:link w:val="Heading5"/>
    <w:uiPriority w:val="99"/>
    <w:rsid w:val="009B130A"/>
    <w:rPr>
      <w:rFonts w:ascii="VNI-Times" w:hAnsi="VNI-Times"/>
    </w:rPr>
  </w:style>
  <w:style w:type="character" w:customStyle="1" w:styleId="Heading6Char">
    <w:name w:val="Heading 6 Char"/>
    <w:link w:val="Heading6"/>
    <w:uiPriority w:val="99"/>
    <w:rsid w:val="009B130A"/>
    <w:rPr>
      <w:b/>
      <w:bCs/>
      <w:sz w:val="22"/>
      <w:szCs w:val="22"/>
    </w:rPr>
  </w:style>
  <w:style w:type="numbering" w:customStyle="1" w:styleId="NoList1">
    <w:name w:val="No List1"/>
    <w:next w:val="NoList"/>
    <w:semiHidden/>
    <w:rsid w:val="009B130A"/>
  </w:style>
  <w:style w:type="paragraph" w:styleId="BodyTextIndent">
    <w:name w:val="Body Text Indent"/>
    <w:basedOn w:val="Normal"/>
    <w:link w:val="BodyTextIndentChar"/>
    <w:uiPriority w:val="99"/>
    <w:rsid w:val="009B130A"/>
    <w:pPr>
      <w:ind w:left="720" w:firstLine="720"/>
      <w:jc w:val="both"/>
    </w:pPr>
    <w:rPr>
      <w:rFonts w:ascii="VNI-Times" w:hAnsi="VNI-Times"/>
      <w:i/>
      <w:color w:val="000000"/>
      <w:sz w:val="26"/>
      <w:szCs w:val="20"/>
    </w:rPr>
  </w:style>
  <w:style w:type="character" w:customStyle="1" w:styleId="BodyTextIndentChar">
    <w:name w:val="Body Text Indent Char"/>
    <w:link w:val="BodyTextIndent"/>
    <w:uiPriority w:val="99"/>
    <w:rsid w:val="009B130A"/>
    <w:rPr>
      <w:rFonts w:ascii="VNI-Times" w:hAnsi="VNI-Times"/>
      <w:i/>
      <w:color w:val="000000"/>
      <w:sz w:val="26"/>
    </w:rPr>
  </w:style>
  <w:style w:type="paragraph" w:styleId="Footer">
    <w:name w:val="footer"/>
    <w:basedOn w:val="Normal"/>
    <w:link w:val="FooterChar"/>
    <w:uiPriority w:val="99"/>
    <w:rsid w:val="009B130A"/>
    <w:pPr>
      <w:tabs>
        <w:tab w:val="center" w:pos="4320"/>
        <w:tab w:val="right" w:pos="8640"/>
      </w:tabs>
    </w:pPr>
    <w:rPr>
      <w:rFonts w:ascii="VNI-Times" w:hAnsi="VNI-Times"/>
      <w:color w:val="000000"/>
      <w:sz w:val="26"/>
      <w:szCs w:val="20"/>
    </w:rPr>
  </w:style>
  <w:style w:type="character" w:customStyle="1" w:styleId="FooterChar">
    <w:name w:val="Footer Char"/>
    <w:link w:val="Footer"/>
    <w:uiPriority w:val="99"/>
    <w:rsid w:val="009B130A"/>
    <w:rPr>
      <w:rFonts w:ascii="VNI-Times" w:hAnsi="VNI-Times"/>
      <w:color w:val="000000"/>
      <w:sz w:val="26"/>
    </w:rPr>
  </w:style>
  <w:style w:type="character" w:styleId="PageNumber">
    <w:name w:val="page number"/>
    <w:rsid w:val="009B130A"/>
  </w:style>
  <w:style w:type="paragraph" w:styleId="NormalWeb">
    <w:name w:val="Normal (Web)"/>
    <w:basedOn w:val="Normal"/>
    <w:uiPriority w:val="99"/>
    <w:rsid w:val="009B130A"/>
    <w:pPr>
      <w:spacing w:before="100" w:beforeAutospacing="1" w:after="100" w:afterAutospacing="1"/>
    </w:pPr>
  </w:style>
  <w:style w:type="paragraph" w:customStyle="1" w:styleId="CharCharCharChar">
    <w:name w:val="Char Char Char Char"/>
    <w:next w:val="Normal"/>
    <w:autoRedefine/>
    <w:semiHidden/>
    <w:rsid w:val="009B130A"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alloonText">
    <w:name w:val="Balloon Text"/>
    <w:basedOn w:val="Normal"/>
    <w:link w:val="BalloonTextChar"/>
    <w:rsid w:val="009B130A"/>
    <w:rPr>
      <w:rFonts w:ascii="Tahoma" w:hAnsi="Tahoma"/>
      <w:color w:val="000000"/>
      <w:sz w:val="16"/>
      <w:szCs w:val="16"/>
    </w:rPr>
  </w:style>
  <w:style w:type="character" w:customStyle="1" w:styleId="BalloonTextChar">
    <w:name w:val="Balloon Text Char"/>
    <w:link w:val="BalloonText"/>
    <w:rsid w:val="009B130A"/>
    <w:rPr>
      <w:rFonts w:ascii="Tahoma" w:hAnsi="Tahoma"/>
      <w:color w:val="000000"/>
      <w:sz w:val="16"/>
      <w:szCs w:val="16"/>
    </w:rPr>
  </w:style>
  <w:style w:type="table" w:styleId="TableGrid">
    <w:name w:val="Table Grid"/>
    <w:basedOn w:val="TableNormal"/>
    <w:uiPriority w:val="99"/>
    <w:rsid w:val="009B130A"/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9B130A"/>
    <w:pPr>
      <w:tabs>
        <w:tab w:val="center" w:pos="4680"/>
        <w:tab w:val="right" w:pos="9360"/>
      </w:tabs>
    </w:pPr>
    <w:rPr>
      <w:rFonts w:ascii="VNI-Times" w:hAnsi="VNI-Times"/>
      <w:color w:val="000000"/>
      <w:sz w:val="26"/>
      <w:szCs w:val="20"/>
    </w:rPr>
  </w:style>
  <w:style w:type="character" w:customStyle="1" w:styleId="HeaderChar">
    <w:name w:val="Header Char"/>
    <w:link w:val="Header"/>
    <w:uiPriority w:val="99"/>
    <w:rsid w:val="009B130A"/>
    <w:rPr>
      <w:rFonts w:ascii="VNI-Times" w:hAnsi="VNI-Times"/>
      <w:color w:val="000000"/>
      <w:sz w:val="26"/>
    </w:rPr>
  </w:style>
  <w:style w:type="paragraph" w:styleId="BodyTextIndent3">
    <w:name w:val="Body Text Indent 3"/>
    <w:basedOn w:val="Normal"/>
    <w:link w:val="BodyTextIndent3Char"/>
    <w:rsid w:val="009B130A"/>
    <w:pPr>
      <w:spacing w:after="120"/>
      <w:ind w:left="360"/>
    </w:pPr>
    <w:rPr>
      <w:rFonts w:ascii="VNI-Times" w:hAnsi="VNI-Times"/>
      <w:color w:val="000000"/>
      <w:sz w:val="16"/>
      <w:szCs w:val="16"/>
    </w:rPr>
  </w:style>
  <w:style w:type="character" w:customStyle="1" w:styleId="BodyTextIndent3Char">
    <w:name w:val="Body Text Indent 3 Char"/>
    <w:link w:val="BodyTextIndent3"/>
    <w:rsid w:val="009B130A"/>
    <w:rPr>
      <w:rFonts w:ascii="VNI-Times" w:hAnsi="VNI-Times"/>
      <w:color w:val="000000"/>
      <w:sz w:val="16"/>
      <w:szCs w:val="16"/>
    </w:rPr>
  </w:style>
  <w:style w:type="paragraph" w:styleId="BodyTextIndent2">
    <w:name w:val="Body Text Indent 2"/>
    <w:aliases w:val="Body Text Indent 2 Char Char Char Char Char Char Char,Body Text Indent 2 Char Char Char Char Char Char,Body Text Indent 22,Body Text Indent 2 Char Char Char Char Char Char1,Body Text Indent 2 Char Char"/>
    <w:basedOn w:val="Normal"/>
    <w:link w:val="BodyTextIndent2Char"/>
    <w:uiPriority w:val="99"/>
    <w:rsid w:val="009B130A"/>
    <w:pPr>
      <w:spacing w:before="100" w:beforeAutospacing="1" w:after="100" w:afterAutospacing="1"/>
    </w:pPr>
    <w:rPr>
      <w:sz w:val="20"/>
    </w:rPr>
  </w:style>
  <w:style w:type="character" w:customStyle="1" w:styleId="BodyTextIndent2Char">
    <w:name w:val="Body Text Indent 2 Char"/>
    <w:aliases w:val="Body Text Indent 2 Char Char Char Char Char Char Char Char1,Body Text Indent 2 Char Char Char Char Char Char Char2,Body Text Indent 22 Char1,Body Text Indent 2 Char Char Char Char Char Char1 Char1"/>
    <w:link w:val="BodyTextIndent2"/>
    <w:uiPriority w:val="99"/>
    <w:rsid w:val="009B130A"/>
    <w:rPr>
      <w:szCs w:val="24"/>
    </w:rPr>
  </w:style>
  <w:style w:type="character" w:customStyle="1" w:styleId="FooterChar1">
    <w:name w:val="Footer Char1"/>
    <w:uiPriority w:val="99"/>
    <w:rsid w:val="009B130A"/>
    <w:rPr>
      <w:rFonts w:eastAsia="Times New Roman" w:cs="Times New Roman"/>
      <w:szCs w:val="24"/>
    </w:rPr>
  </w:style>
  <w:style w:type="paragraph" w:customStyle="1" w:styleId="DefaultParagraphFontParaCharCharCharCharChar">
    <w:name w:val="Default Paragraph Font Para Char Char Char Char Char"/>
    <w:rsid w:val="009B13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9B130A"/>
    <w:pPr>
      <w:spacing w:after="120"/>
    </w:pPr>
    <w:rPr>
      <w:sz w:val="20"/>
    </w:rPr>
  </w:style>
  <w:style w:type="character" w:customStyle="1" w:styleId="BodyTextChar">
    <w:name w:val="Body Text Char"/>
    <w:link w:val="BodyText"/>
    <w:uiPriority w:val="99"/>
    <w:rsid w:val="009B130A"/>
    <w:rPr>
      <w:szCs w:val="24"/>
    </w:rPr>
  </w:style>
  <w:style w:type="character" w:customStyle="1" w:styleId="apple-converted-space">
    <w:name w:val="apple-converted-space"/>
    <w:rsid w:val="009B130A"/>
  </w:style>
  <w:style w:type="paragraph" w:customStyle="1" w:styleId="Char">
    <w:name w:val="Char"/>
    <w:autoRedefine/>
    <w:rsid w:val="009B13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uiPriority w:val="99"/>
    <w:rsid w:val="009B130A"/>
    <w:pPr>
      <w:spacing w:after="120" w:line="480" w:lineRule="auto"/>
    </w:pPr>
    <w:rPr>
      <w:sz w:val="20"/>
    </w:rPr>
  </w:style>
  <w:style w:type="character" w:customStyle="1" w:styleId="BodyText2Char">
    <w:name w:val="Body Text 2 Char"/>
    <w:link w:val="BodyText2"/>
    <w:uiPriority w:val="99"/>
    <w:rsid w:val="009B130A"/>
    <w:rPr>
      <w:szCs w:val="24"/>
    </w:rPr>
  </w:style>
  <w:style w:type="numbering" w:customStyle="1" w:styleId="NoList11">
    <w:name w:val="No List11"/>
    <w:next w:val="NoList"/>
    <w:uiPriority w:val="99"/>
    <w:semiHidden/>
    <w:unhideWhenUsed/>
    <w:rsid w:val="009B130A"/>
  </w:style>
  <w:style w:type="paragraph" w:customStyle="1" w:styleId="Char0">
    <w:name w:val="Char"/>
    <w:autoRedefine/>
    <w:uiPriority w:val="99"/>
    <w:rsid w:val="009B13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CommentReference">
    <w:name w:val="annotation reference"/>
    <w:uiPriority w:val="99"/>
    <w:rsid w:val="009B130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9B130A"/>
    <w:rPr>
      <w:rFonts w:ascii="VNI-Times" w:hAnsi="VNI-Times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9B130A"/>
    <w:rPr>
      <w:rFonts w:ascii="VNI-Times" w:hAnsi="VNI-Times" w:cs="VNI-Times"/>
    </w:rPr>
  </w:style>
  <w:style w:type="character" w:customStyle="1" w:styleId="BodyTextIndent2Char1">
    <w:name w:val="Body Text Indent 2 Char1"/>
    <w:aliases w:val="Body Text Indent 2 Char Char Char Char Char Char Char Char,Body Text Indent 2 Char Char Char Char Char Char Char1,Body Text Indent 22 Char,Body Text Indent 2 Char Char Char Char Char Char1 Char,Body Text Indent 2 Char Char1"/>
    <w:uiPriority w:val="99"/>
    <w:locked/>
    <w:rsid w:val="009B130A"/>
    <w:rPr>
      <w:sz w:val="24"/>
      <w:szCs w:val="24"/>
    </w:rPr>
  </w:style>
  <w:style w:type="paragraph" w:styleId="BlockText">
    <w:name w:val="Block Text"/>
    <w:basedOn w:val="Normal"/>
    <w:rsid w:val="009B130A"/>
    <w:pPr>
      <w:ind w:left="810" w:right="270"/>
    </w:pPr>
    <w:rPr>
      <w:rFonts w:ascii="VNI-Times" w:hAnsi="VNI-Times"/>
      <w:szCs w:val="20"/>
    </w:rPr>
  </w:style>
  <w:style w:type="paragraph" w:styleId="Title">
    <w:name w:val="Title"/>
    <w:basedOn w:val="Normal"/>
    <w:link w:val="TitleChar"/>
    <w:uiPriority w:val="99"/>
    <w:qFormat/>
    <w:rsid w:val="009B130A"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TitleChar">
    <w:name w:val="Title Char"/>
    <w:link w:val="Title"/>
    <w:uiPriority w:val="99"/>
    <w:rsid w:val="009B130A"/>
    <w:rPr>
      <w:rFonts w:ascii="VNI-Times" w:hAnsi="VNI-Times"/>
      <w:b/>
      <w:bCs/>
      <w:sz w:val="34"/>
      <w:szCs w:val="34"/>
    </w:rPr>
  </w:style>
  <w:style w:type="paragraph" w:styleId="Caption">
    <w:name w:val="caption"/>
    <w:basedOn w:val="Normal"/>
    <w:next w:val="Normal"/>
    <w:uiPriority w:val="99"/>
    <w:qFormat/>
    <w:rsid w:val="009B130A"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Strong">
    <w:name w:val="Strong"/>
    <w:qFormat/>
    <w:rsid w:val="009B130A"/>
    <w:rPr>
      <w:rFonts w:cs="Times New Roman"/>
      <w:b/>
      <w:bCs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rsid w:val="009B130A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rsid w:val="009B130A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rsid w:val="009B130A"/>
    <w:rPr>
      <w:rFonts w:ascii="VNI-Times" w:hAnsi="VNI-Times"/>
      <w:sz w:val="28"/>
    </w:rPr>
  </w:style>
  <w:style w:type="character" w:customStyle="1" w:styleId="CharChar15">
    <w:name w:val="Char Char15"/>
    <w:uiPriority w:val="99"/>
    <w:rsid w:val="009B130A"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rsid w:val="009B130A"/>
    <w:rPr>
      <w:rFonts w:ascii="VNI-Times" w:hAnsi="VNI-Times"/>
      <w:sz w:val="28"/>
    </w:rPr>
  </w:style>
  <w:style w:type="paragraph" w:customStyle="1" w:styleId="xl68">
    <w:name w:val="xl6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paragraph" w:styleId="CommentSubject">
    <w:name w:val="annotation subject"/>
    <w:basedOn w:val="CommentText"/>
    <w:next w:val="CommentText"/>
    <w:link w:val="CommentSubjectChar"/>
    <w:rsid w:val="009B130A"/>
    <w:rPr>
      <w:b/>
      <w:bCs/>
    </w:rPr>
  </w:style>
  <w:style w:type="character" w:customStyle="1" w:styleId="CommentSubjectChar">
    <w:name w:val="Comment Subject Char"/>
    <w:link w:val="CommentSubject"/>
    <w:rsid w:val="009B130A"/>
    <w:rPr>
      <w:rFonts w:ascii="VNI-Times" w:hAnsi="VNI-Times" w:cs="VNI-Times"/>
      <w:b/>
      <w:bCs/>
    </w:rPr>
  </w:style>
  <w:style w:type="character" w:styleId="Hyperlink">
    <w:name w:val="Hyperlink"/>
    <w:uiPriority w:val="99"/>
    <w:unhideWhenUsed/>
    <w:rsid w:val="009B130A"/>
    <w:rPr>
      <w:color w:val="0000FF"/>
      <w:u w:val="single"/>
    </w:rPr>
  </w:style>
  <w:style w:type="character" w:styleId="FollowedHyperlink">
    <w:name w:val="FollowedHyperlink"/>
    <w:uiPriority w:val="99"/>
    <w:unhideWhenUsed/>
    <w:rsid w:val="009B130A"/>
    <w:rPr>
      <w:color w:val="800080"/>
      <w:u w:val="single"/>
    </w:rPr>
  </w:style>
  <w:style w:type="paragraph" w:customStyle="1" w:styleId="font5">
    <w:name w:val="font5"/>
    <w:basedOn w:val="Normal"/>
    <w:rsid w:val="009B130A"/>
    <w:pPr>
      <w:spacing w:before="100" w:beforeAutospacing="1" w:after="100" w:afterAutospacing="1"/>
    </w:pPr>
  </w:style>
  <w:style w:type="paragraph" w:customStyle="1" w:styleId="font6">
    <w:name w:val="font6"/>
    <w:basedOn w:val="Normal"/>
    <w:rsid w:val="009B130A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rsid w:val="009B130A"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rsid w:val="009B130A"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rsid w:val="009B130A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rsid w:val="009B130A"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rsid w:val="009B130A"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66">
    <w:name w:val="xl6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color w:val="FF0000"/>
    </w:rPr>
  </w:style>
  <w:style w:type="paragraph" w:customStyle="1" w:styleId="xl103">
    <w:name w:val="xl10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4">
    <w:name w:val="xl10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5">
    <w:name w:val="xl10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6">
    <w:name w:val="xl10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i/>
      <w:iCs/>
    </w:rPr>
  </w:style>
  <w:style w:type="paragraph" w:customStyle="1" w:styleId="xl107">
    <w:name w:val="xl10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08">
    <w:name w:val="xl10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i/>
      <w:iCs/>
    </w:rPr>
  </w:style>
  <w:style w:type="paragraph" w:customStyle="1" w:styleId="xl109">
    <w:name w:val="xl10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1">
    <w:name w:val="xl11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2">
    <w:name w:val="xl11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13">
    <w:name w:val="xl11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5">
    <w:name w:val="xl11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16">
    <w:name w:val="xl11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center"/>
      <w:textAlignment w:val="center"/>
    </w:pPr>
  </w:style>
  <w:style w:type="paragraph" w:customStyle="1" w:styleId="xl117">
    <w:name w:val="xl117"/>
    <w:basedOn w:val="Normal"/>
    <w:rsid w:val="009B130A"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FF"/>
    </w:rPr>
  </w:style>
  <w:style w:type="paragraph" w:customStyle="1" w:styleId="xl119">
    <w:name w:val="xl11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0">
    <w:name w:val="xl12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1">
    <w:name w:val="xl12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2">
    <w:name w:val="xl12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4">
    <w:name w:val="xl12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5">
    <w:name w:val="xl125"/>
    <w:basedOn w:val="Normal"/>
    <w:rsid w:val="009B130A"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7">
    <w:name w:val="xl12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8">
    <w:name w:val="xl12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9">
    <w:name w:val="xl12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0">
    <w:name w:val="xl13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1">
    <w:name w:val="xl13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33">
    <w:name w:val="xl13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4">
    <w:name w:val="xl13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5">
    <w:name w:val="xl13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FF0000"/>
    </w:rPr>
  </w:style>
  <w:style w:type="paragraph" w:customStyle="1" w:styleId="xl136">
    <w:name w:val="xl13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7">
    <w:name w:val="xl13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FF"/>
    </w:rPr>
  </w:style>
  <w:style w:type="paragraph" w:customStyle="1" w:styleId="xl139">
    <w:name w:val="xl13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0">
    <w:name w:val="xl14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1">
    <w:name w:val="xl14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FF0000"/>
    </w:rPr>
  </w:style>
  <w:style w:type="paragraph" w:customStyle="1" w:styleId="xl142">
    <w:name w:val="xl14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3">
    <w:name w:val="xl14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44">
    <w:name w:val="xl14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45">
    <w:name w:val="xl14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6">
    <w:name w:val="xl14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7">
    <w:name w:val="xl14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8">
    <w:name w:val="xl14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9">
    <w:name w:val="xl14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0">
    <w:name w:val="xl15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1">
    <w:name w:val="xl15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2">
    <w:name w:val="xl15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3">
    <w:name w:val="xl15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4">
    <w:name w:val="xl15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5">
    <w:name w:val="xl15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56">
    <w:name w:val="xl15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57">
    <w:name w:val="xl15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8">
    <w:name w:val="xl15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9">
    <w:name w:val="xl15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60">
    <w:name w:val="xl16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1">
    <w:name w:val="xl16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2">
    <w:name w:val="xl16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9B130A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6">
    <w:name w:val="xl16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</w:rPr>
  </w:style>
  <w:style w:type="paragraph" w:customStyle="1" w:styleId="xl167">
    <w:name w:val="xl16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70C0"/>
      <w:sz w:val="20"/>
      <w:szCs w:val="20"/>
    </w:rPr>
  </w:style>
  <w:style w:type="paragraph" w:customStyle="1" w:styleId="xl168">
    <w:name w:val="xl16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9">
    <w:name w:val="xl16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0">
    <w:name w:val="xl170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4">
    <w:name w:val="xl17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5">
    <w:name w:val="xl17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6">
    <w:name w:val="xl17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7">
    <w:name w:val="xl17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8">
    <w:name w:val="xl17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179">
    <w:name w:val="xl17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0">
    <w:name w:val="xl18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2">
    <w:name w:val="xl18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3">
    <w:name w:val="xl18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4">
    <w:name w:val="xl184"/>
    <w:basedOn w:val="Normal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5">
    <w:name w:val="xl18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7">
    <w:name w:val="xl18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0">
    <w:name w:val="xl19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1">
    <w:name w:val="xl19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2">
    <w:name w:val="xl19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3">
    <w:name w:val="xl19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4">
    <w:name w:val="xl19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5">
    <w:name w:val="xl19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6">
    <w:name w:val="xl19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8">
    <w:name w:val="xl19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9">
    <w:name w:val="xl19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200">
    <w:name w:val="xl20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00000"/>
      <w:sz w:val="20"/>
      <w:szCs w:val="20"/>
    </w:rPr>
  </w:style>
  <w:style w:type="paragraph" w:customStyle="1" w:styleId="xl201">
    <w:name w:val="xl20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2">
    <w:name w:val="xl20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3">
    <w:name w:val="xl20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4">
    <w:name w:val="xl20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6">
    <w:name w:val="xl20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07">
    <w:name w:val="xl207"/>
    <w:basedOn w:val="Normal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08">
    <w:name w:val="xl208"/>
    <w:basedOn w:val="Normal"/>
    <w:rsid w:val="009B130A"/>
    <w:pPr>
      <w:spacing w:before="100" w:beforeAutospacing="1" w:after="100" w:afterAutospacing="1"/>
      <w:textAlignment w:val="center"/>
    </w:pPr>
    <w:rPr>
      <w:b/>
      <w:bCs/>
    </w:rPr>
  </w:style>
  <w:style w:type="paragraph" w:customStyle="1" w:styleId="xl209">
    <w:name w:val="xl20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0">
    <w:name w:val="xl21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1">
    <w:name w:val="xl21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2">
    <w:name w:val="xl21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3">
    <w:name w:val="xl21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14">
    <w:name w:val="xl21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5">
    <w:name w:val="xl21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6">
    <w:name w:val="xl21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7">
    <w:name w:val="xl21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18">
    <w:name w:val="xl218"/>
    <w:basedOn w:val="Normal"/>
    <w:rsid w:val="009B130A"/>
    <w:pPr>
      <w:shd w:val="clear" w:color="000000" w:fill="FFFF00"/>
      <w:spacing w:before="100" w:beforeAutospacing="1" w:after="100" w:afterAutospacing="1"/>
      <w:textAlignment w:val="center"/>
    </w:pPr>
  </w:style>
  <w:style w:type="paragraph" w:customStyle="1" w:styleId="xl219">
    <w:name w:val="xl21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1">
    <w:name w:val="xl22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2">
    <w:name w:val="xl222"/>
    <w:basedOn w:val="Normal"/>
    <w:rsid w:val="009B130A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3">
    <w:name w:val="xl22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24">
    <w:name w:val="xl22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5">
    <w:name w:val="xl22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6">
    <w:name w:val="xl22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7">
    <w:name w:val="xl22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8">
    <w:name w:val="xl22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9">
    <w:name w:val="xl229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31">
    <w:name w:val="xl231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2">
    <w:name w:val="xl232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33">
    <w:name w:val="xl233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4">
    <w:name w:val="xl234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5">
    <w:name w:val="xl235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6">
    <w:name w:val="xl236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7">
    <w:name w:val="xl237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38">
    <w:name w:val="xl238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0">
    <w:name w:val="xl240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1">
    <w:name w:val="xl241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42">
    <w:name w:val="xl242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3">
    <w:name w:val="xl243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4">
    <w:name w:val="xl244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5">
    <w:name w:val="xl245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6">
    <w:name w:val="xl246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47">
    <w:name w:val="xl24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48">
    <w:name w:val="xl24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9">
    <w:name w:val="xl24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0">
    <w:name w:val="xl25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51">
    <w:name w:val="xl25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2">
    <w:name w:val="xl25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3">
    <w:name w:val="xl25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4">
    <w:name w:val="xl25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5">
    <w:name w:val="xl25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6">
    <w:name w:val="xl25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57">
    <w:name w:val="xl25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8">
    <w:name w:val="xl25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9">
    <w:name w:val="xl25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60">
    <w:name w:val="xl260"/>
    <w:basedOn w:val="Normal"/>
    <w:rsid w:val="009B130A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61">
    <w:name w:val="xl26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3">
    <w:name w:val="xl26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4">
    <w:name w:val="xl26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65">
    <w:name w:val="xl265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66">
    <w:name w:val="xl26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1">
    <w:name w:val="xl271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2">
    <w:name w:val="xl272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3">
    <w:name w:val="xl27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4">
    <w:name w:val="xl274"/>
    <w:basedOn w:val="Normal"/>
    <w:rsid w:val="009B130A"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5">
    <w:name w:val="xl27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rsid w:val="009B130A"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7">
    <w:name w:val="xl277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8">
    <w:name w:val="xl278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9">
    <w:name w:val="xl27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82">
    <w:name w:val="xl28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3">
    <w:name w:val="xl283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6">
    <w:name w:val="xl286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7">
    <w:name w:val="xl287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3">
    <w:name w:val="xl293"/>
    <w:basedOn w:val="Normal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4">
    <w:name w:val="xl29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7">
    <w:name w:val="xl297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8">
    <w:name w:val="xl298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9">
    <w:name w:val="xl299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0">
    <w:name w:val="xl300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1">
    <w:name w:val="xl301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2">
    <w:name w:val="xl30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4">
    <w:name w:val="xl304"/>
    <w:basedOn w:val="Normal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5">
    <w:name w:val="xl305"/>
    <w:basedOn w:val="Normal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6">
    <w:name w:val="xl306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7">
    <w:name w:val="xl307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8">
    <w:name w:val="xl308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rsid w:val="009B130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11">
    <w:name w:val="xl311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C00FF"/>
      <w:sz w:val="20"/>
      <w:szCs w:val="20"/>
    </w:rPr>
  </w:style>
  <w:style w:type="paragraph" w:customStyle="1" w:styleId="xl315">
    <w:name w:val="xl31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6">
    <w:name w:val="xl31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7">
    <w:name w:val="xl31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9">
    <w:name w:val="xl31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0">
    <w:name w:val="xl32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1">
    <w:name w:val="xl32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2">
    <w:name w:val="xl322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3">
    <w:name w:val="xl323"/>
    <w:basedOn w:val="Normal"/>
    <w:rsid w:val="009B130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4">
    <w:name w:val="xl324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5">
    <w:name w:val="xl325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0">
    <w:name w:val="xl330"/>
    <w:basedOn w:val="Normal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1">
    <w:name w:val="xl331"/>
    <w:basedOn w:val="Normal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2">
    <w:name w:val="xl332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3">
    <w:name w:val="xl333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4">
    <w:name w:val="xl334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7">
    <w:name w:val="xl337"/>
    <w:basedOn w:val="Normal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8">
    <w:name w:val="xl338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9">
    <w:name w:val="xl339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0">
    <w:name w:val="xl340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1">
    <w:name w:val="xl341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2">
    <w:name w:val="xl342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3">
    <w:name w:val="xl34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70C0"/>
      <w:sz w:val="20"/>
      <w:szCs w:val="20"/>
    </w:rPr>
  </w:style>
  <w:style w:type="paragraph" w:customStyle="1" w:styleId="xl344">
    <w:name w:val="xl344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7">
    <w:name w:val="xl347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8">
    <w:name w:val="xl348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9">
    <w:name w:val="xl34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9B130A"/>
  </w:style>
  <w:style w:type="paragraph" w:customStyle="1" w:styleId="xl63">
    <w:name w:val="xl63"/>
    <w:basedOn w:val="Normal"/>
    <w:rsid w:val="00C04811"/>
    <w:pPr>
      <w:spacing w:before="100" w:beforeAutospacing="1" w:after="100" w:afterAutospacing="1"/>
    </w:pPr>
  </w:style>
  <w:style w:type="paragraph" w:customStyle="1" w:styleId="xl64">
    <w:name w:val="xl64"/>
    <w:basedOn w:val="Normal"/>
    <w:rsid w:val="00C04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uiPriority="99" w:qFormat="1"/>
    <w:lsdException w:name="annotation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99" w:unhideWhenUsed="0" w:qFormat="1"/>
    <w:lsdException w:name="Body Text" w:uiPriority="99"/>
    <w:lsdException w:name="Body Text Indent" w:uiPriority="99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Body Text 2" w:uiPriority="99"/>
    <w:lsdException w:name="Body Text Indent 2" w:uiPriority="99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iPriority="9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30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B130A"/>
    <w:pPr>
      <w:keepNext/>
      <w:jc w:val="center"/>
      <w:outlineLvl w:val="0"/>
    </w:pPr>
    <w:rPr>
      <w:rFonts w:ascii="VNI-Times" w:hAnsi="VNI-Times"/>
      <w:b/>
      <w:color w:val="000000"/>
      <w:sz w:val="28"/>
      <w:szCs w:val="20"/>
    </w:rPr>
  </w:style>
  <w:style w:type="paragraph" w:styleId="Heading2">
    <w:name w:val="heading 2"/>
    <w:basedOn w:val="Normal"/>
    <w:link w:val="Heading2Char"/>
    <w:uiPriority w:val="99"/>
    <w:qFormat/>
    <w:rsid w:val="009B130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B130A"/>
    <w:pPr>
      <w:keepNext/>
      <w:numPr>
        <w:numId w:val="16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link w:val="Heading4Char"/>
    <w:uiPriority w:val="99"/>
    <w:qFormat/>
    <w:rsid w:val="009B130A"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9B130A"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B130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9B130A"/>
    <w:rPr>
      <w:rFonts w:ascii="VNI-Times" w:hAnsi="VNI-Times"/>
      <w:b/>
      <w:color w:val="000000"/>
      <w:sz w:val="28"/>
    </w:rPr>
  </w:style>
  <w:style w:type="character" w:customStyle="1" w:styleId="Heading2Char">
    <w:name w:val="Heading 2 Char"/>
    <w:link w:val="Heading2"/>
    <w:uiPriority w:val="99"/>
    <w:rsid w:val="009B130A"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9"/>
    <w:rsid w:val="009B130A"/>
    <w:rPr>
      <w:rFonts w:ascii="VNI-Times" w:hAnsi="VNI-Times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rsid w:val="009B130A"/>
    <w:rPr>
      <w:b/>
      <w:bCs/>
      <w:szCs w:val="24"/>
    </w:rPr>
  </w:style>
  <w:style w:type="character" w:customStyle="1" w:styleId="Heading5Char">
    <w:name w:val="Heading 5 Char"/>
    <w:link w:val="Heading5"/>
    <w:uiPriority w:val="99"/>
    <w:rsid w:val="009B130A"/>
    <w:rPr>
      <w:rFonts w:ascii="VNI-Times" w:hAnsi="VNI-Times"/>
    </w:rPr>
  </w:style>
  <w:style w:type="character" w:customStyle="1" w:styleId="Heading6Char">
    <w:name w:val="Heading 6 Char"/>
    <w:link w:val="Heading6"/>
    <w:uiPriority w:val="99"/>
    <w:rsid w:val="009B130A"/>
    <w:rPr>
      <w:b/>
      <w:bCs/>
      <w:sz w:val="22"/>
      <w:szCs w:val="22"/>
    </w:rPr>
  </w:style>
  <w:style w:type="numbering" w:customStyle="1" w:styleId="NoList1">
    <w:name w:val="No List1"/>
    <w:next w:val="NoList"/>
    <w:semiHidden/>
    <w:rsid w:val="009B130A"/>
  </w:style>
  <w:style w:type="paragraph" w:styleId="BodyTextIndent">
    <w:name w:val="Body Text Indent"/>
    <w:basedOn w:val="Normal"/>
    <w:link w:val="BodyTextIndentChar"/>
    <w:uiPriority w:val="99"/>
    <w:rsid w:val="009B130A"/>
    <w:pPr>
      <w:ind w:left="720" w:firstLine="720"/>
      <w:jc w:val="both"/>
    </w:pPr>
    <w:rPr>
      <w:rFonts w:ascii="VNI-Times" w:hAnsi="VNI-Times"/>
      <w:i/>
      <w:color w:val="000000"/>
      <w:sz w:val="26"/>
      <w:szCs w:val="20"/>
    </w:rPr>
  </w:style>
  <w:style w:type="character" w:customStyle="1" w:styleId="BodyTextIndentChar">
    <w:name w:val="Body Text Indent Char"/>
    <w:link w:val="BodyTextIndent"/>
    <w:uiPriority w:val="99"/>
    <w:rsid w:val="009B130A"/>
    <w:rPr>
      <w:rFonts w:ascii="VNI-Times" w:hAnsi="VNI-Times"/>
      <w:i/>
      <w:color w:val="000000"/>
      <w:sz w:val="26"/>
    </w:rPr>
  </w:style>
  <w:style w:type="paragraph" w:styleId="Footer">
    <w:name w:val="footer"/>
    <w:basedOn w:val="Normal"/>
    <w:link w:val="FooterChar"/>
    <w:uiPriority w:val="99"/>
    <w:rsid w:val="009B130A"/>
    <w:pPr>
      <w:tabs>
        <w:tab w:val="center" w:pos="4320"/>
        <w:tab w:val="right" w:pos="8640"/>
      </w:tabs>
    </w:pPr>
    <w:rPr>
      <w:rFonts w:ascii="VNI-Times" w:hAnsi="VNI-Times"/>
      <w:color w:val="000000"/>
      <w:sz w:val="26"/>
      <w:szCs w:val="20"/>
    </w:rPr>
  </w:style>
  <w:style w:type="character" w:customStyle="1" w:styleId="FooterChar">
    <w:name w:val="Footer Char"/>
    <w:link w:val="Footer"/>
    <w:uiPriority w:val="99"/>
    <w:rsid w:val="009B130A"/>
    <w:rPr>
      <w:rFonts w:ascii="VNI-Times" w:hAnsi="VNI-Times"/>
      <w:color w:val="000000"/>
      <w:sz w:val="26"/>
    </w:rPr>
  </w:style>
  <w:style w:type="character" w:styleId="PageNumber">
    <w:name w:val="page number"/>
    <w:rsid w:val="009B130A"/>
  </w:style>
  <w:style w:type="paragraph" w:styleId="NormalWeb">
    <w:name w:val="Normal (Web)"/>
    <w:basedOn w:val="Normal"/>
    <w:uiPriority w:val="99"/>
    <w:rsid w:val="009B130A"/>
    <w:pPr>
      <w:spacing w:before="100" w:beforeAutospacing="1" w:after="100" w:afterAutospacing="1"/>
    </w:pPr>
  </w:style>
  <w:style w:type="paragraph" w:customStyle="1" w:styleId="CharCharCharChar">
    <w:name w:val="Char Char Char Char"/>
    <w:next w:val="Normal"/>
    <w:autoRedefine/>
    <w:semiHidden/>
    <w:rsid w:val="009B130A"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alloonText">
    <w:name w:val="Balloon Text"/>
    <w:basedOn w:val="Normal"/>
    <w:link w:val="BalloonTextChar"/>
    <w:rsid w:val="009B130A"/>
    <w:rPr>
      <w:rFonts w:ascii="Tahoma" w:hAnsi="Tahoma"/>
      <w:color w:val="000000"/>
      <w:sz w:val="16"/>
      <w:szCs w:val="16"/>
    </w:rPr>
  </w:style>
  <w:style w:type="character" w:customStyle="1" w:styleId="BalloonTextChar">
    <w:name w:val="Balloon Text Char"/>
    <w:link w:val="BalloonText"/>
    <w:rsid w:val="009B130A"/>
    <w:rPr>
      <w:rFonts w:ascii="Tahoma" w:hAnsi="Tahoma"/>
      <w:color w:val="000000"/>
      <w:sz w:val="16"/>
      <w:szCs w:val="16"/>
    </w:rPr>
  </w:style>
  <w:style w:type="table" w:styleId="TableGrid">
    <w:name w:val="Table Grid"/>
    <w:basedOn w:val="TableNormal"/>
    <w:uiPriority w:val="99"/>
    <w:rsid w:val="009B130A"/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9B130A"/>
    <w:pPr>
      <w:tabs>
        <w:tab w:val="center" w:pos="4680"/>
        <w:tab w:val="right" w:pos="9360"/>
      </w:tabs>
    </w:pPr>
    <w:rPr>
      <w:rFonts w:ascii="VNI-Times" w:hAnsi="VNI-Times"/>
      <w:color w:val="000000"/>
      <w:sz w:val="26"/>
      <w:szCs w:val="20"/>
    </w:rPr>
  </w:style>
  <w:style w:type="character" w:customStyle="1" w:styleId="HeaderChar">
    <w:name w:val="Header Char"/>
    <w:link w:val="Header"/>
    <w:uiPriority w:val="99"/>
    <w:rsid w:val="009B130A"/>
    <w:rPr>
      <w:rFonts w:ascii="VNI-Times" w:hAnsi="VNI-Times"/>
      <w:color w:val="000000"/>
      <w:sz w:val="26"/>
    </w:rPr>
  </w:style>
  <w:style w:type="paragraph" w:styleId="BodyTextIndent3">
    <w:name w:val="Body Text Indent 3"/>
    <w:basedOn w:val="Normal"/>
    <w:link w:val="BodyTextIndent3Char"/>
    <w:rsid w:val="009B130A"/>
    <w:pPr>
      <w:spacing w:after="120"/>
      <w:ind w:left="360"/>
    </w:pPr>
    <w:rPr>
      <w:rFonts w:ascii="VNI-Times" w:hAnsi="VNI-Times"/>
      <w:color w:val="000000"/>
      <w:sz w:val="16"/>
      <w:szCs w:val="16"/>
    </w:rPr>
  </w:style>
  <w:style w:type="character" w:customStyle="1" w:styleId="BodyTextIndent3Char">
    <w:name w:val="Body Text Indent 3 Char"/>
    <w:link w:val="BodyTextIndent3"/>
    <w:rsid w:val="009B130A"/>
    <w:rPr>
      <w:rFonts w:ascii="VNI-Times" w:hAnsi="VNI-Times"/>
      <w:color w:val="000000"/>
      <w:sz w:val="16"/>
      <w:szCs w:val="16"/>
    </w:rPr>
  </w:style>
  <w:style w:type="paragraph" w:styleId="BodyTextIndent2">
    <w:name w:val="Body Text Indent 2"/>
    <w:aliases w:val="Body Text Indent 2 Char Char Char Char Char Char Char,Body Text Indent 2 Char Char Char Char Char Char,Body Text Indent 22,Body Text Indent 2 Char Char Char Char Char Char1,Body Text Indent 2 Char Char"/>
    <w:basedOn w:val="Normal"/>
    <w:link w:val="BodyTextIndent2Char"/>
    <w:uiPriority w:val="99"/>
    <w:rsid w:val="009B130A"/>
    <w:pPr>
      <w:spacing w:before="100" w:beforeAutospacing="1" w:after="100" w:afterAutospacing="1"/>
    </w:pPr>
    <w:rPr>
      <w:sz w:val="20"/>
    </w:rPr>
  </w:style>
  <w:style w:type="character" w:customStyle="1" w:styleId="BodyTextIndent2Char">
    <w:name w:val="Body Text Indent 2 Char"/>
    <w:aliases w:val="Body Text Indent 2 Char Char Char Char Char Char Char Char1,Body Text Indent 2 Char Char Char Char Char Char Char2,Body Text Indent 22 Char1,Body Text Indent 2 Char Char Char Char Char Char1 Char1"/>
    <w:link w:val="BodyTextIndent2"/>
    <w:uiPriority w:val="99"/>
    <w:rsid w:val="009B130A"/>
    <w:rPr>
      <w:szCs w:val="24"/>
    </w:rPr>
  </w:style>
  <w:style w:type="character" w:customStyle="1" w:styleId="FooterChar1">
    <w:name w:val="Footer Char1"/>
    <w:uiPriority w:val="99"/>
    <w:rsid w:val="009B130A"/>
    <w:rPr>
      <w:rFonts w:eastAsia="Times New Roman" w:cs="Times New Roman"/>
      <w:szCs w:val="24"/>
    </w:rPr>
  </w:style>
  <w:style w:type="paragraph" w:customStyle="1" w:styleId="DefaultParagraphFontParaCharCharCharCharChar">
    <w:name w:val="Default Paragraph Font Para Char Char Char Char Char"/>
    <w:rsid w:val="009B13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9B130A"/>
    <w:pPr>
      <w:spacing w:after="120"/>
    </w:pPr>
    <w:rPr>
      <w:sz w:val="20"/>
    </w:rPr>
  </w:style>
  <w:style w:type="character" w:customStyle="1" w:styleId="BodyTextChar">
    <w:name w:val="Body Text Char"/>
    <w:link w:val="BodyText"/>
    <w:uiPriority w:val="99"/>
    <w:rsid w:val="009B130A"/>
    <w:rPr>
      <w:szCs w:val="24"/>
    </w:rPr>
  </w:style>
  <w:style w:type="character" w:customStyle="1" w:styleId="apple-converted-space">
    <w:name w:val="apple-converted-space"/>
    <w:rsid w:val="009B130A"/>
  </w:style>
  <w:style w:type="paragraph" w:customStyle="1" w:styleId="Char">
    <w:name w:val="Char"/>
    <w:autoRedefine/>
    <w:rsid w:val="009B13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uiPriority w:val="99"/>
    <w:rsid w:val="009B130A"/>
    <w:pPr>
      <w:spacing w:after="120" w:line="480" w:lineRule="auto"/>
    </w:pPr>
    <w:rPr>
      <w:sz w:val="20"/>
    </w:rPr>
  </w:style>
  <w:style w:type="character" w:customStyle="1" w:styleId="BodyText2Char">
    <w:name w:val="Body Text 2 Char"/>
    <w:link w:val="BodyText2"/>
    <w:uiPriority w:val="99"/>
    <w:rsid w:val="009B130A"/>
    <w:rPr>
      <w:szCs w:val="24"/>
    </w:rPr>
  </w:style>
  <w:style w:type="numbering" w:customStyle="1" w:styleId="NoList11">
    <w:name w:val="No List11"/>
    <w:next w:val="NoList"/>
    <w:uiPriority w:val="99"/>
    <w:semiHidden/>
    <w:unhideWhenUsed/>
    <w:rsid w:val="009B130A"/>
  </w:style>
  <w:style w:type="paragraph" w:customStyle="1" w:styleId="Char0">
    <w:name w:val="Char"/>
    <w:autoRedefine/>
    <w:uiPriority w:val="99"/>
    <w:rsid w:val="009B13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CommentReference">
    <w:name w:val="annotation reference"/>
    <w:uiPriority w:val="99"/>
    <w:rsid w:val="009B130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9B130A"/>
    <w:rPr>
      <w:rFonts w:ascii="VNI-Times" w:hAnsi="VNI-Times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9B130A"/>
    <w:rPr>
      <w:rFonts w:ascii="VNI-Times" w:hAnsi="VNI-Times" w:cs="VNI-Times"/>
    </w:rPr>
  </w:style>
  <w:style w:type="character" w:customStyle="1" w:styleId="BodyTextIndent2Char1">
    <w:name w:val="Body Text Indent 2 Char1"/>
    <w:aliases w:val="Body Text Indent 2 Char Char Char Char Char Char Char Char,Body Text Indent 2 Char Char Char Char Char Char Char1,Body Text Indent 22 Char,Body Text Indent 2 Char Char Char Char Char Char1 Char,Body Text Indent 2 Char Char1"/>
    <w:uiPriority w:val="99"/>
    <w:locked/>
    <w:rsid w:val="009B130A"/>
    <w:rPr>
      <w:sz w:val="24"/>
      <w:szCs w:val="24"/>
    </w:rPr>
  </w:style>
  <w:style w:type="paragraph" w:styleId="BlockText">
    <w:name w:val="Block Text"/>
    <w:basedOn w:val="Normal"/>
    <w:rsid w:val="009B130A"/>
    <w:pPr>
      <w:ind w:left="810" w:right="270"/>
    </w:pPr>
    <w:rPr>
      <w:rFonts w:ascii="VNI-Times" w:hAnsi="VNI-Times"/>
      <w:szCs w:val="20"/>
    </w:rPr>
  </w:style>
  <w:style w:type="paragraph" w:styleId="Title">
    <w:name w:val="Title"/>
    <w:basedOn w:val="Normal"/>
    <w:link w:val="TitleChar"/>
    <w:uiPriority w:val="99"/>
    <w:qFormat/>
    <w:rsid w:val="009B130A"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TitleChar">
    <w:name w:val="Title Char"/>
    <w:link w:val="Title"/>
    <w:uiPriority w:val="99"/>
    <w:rsid w:val="009B130A"/>
    <w:rPr>
      <w:rFonts w:ascii="VNI-Times" w:hAnsi="VNI-Times"/>
      <w:b/>
      <w:bCs/>
      <w:sz w:val="34"/>
      <w:szCs w:val="34"/>
    </w:rPr>
  </w:style>
  <w:style w:type="paragraph" w:styleId="Caption">
    <w:name w:val="caption"/>
    <w:basedOn w:val="Normal"/>
    <w:next w:val="Normal"/>
    <w:uiPriority w:val="99"/>
    <w:qFormat/>
    <w:rsid w:val="009B130A"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Strong">
    <w:name w:val="Strong"/>
    <w:qFormat/>
    <w:rsid w:val="009B130A"/>
    <w:rPr>
      <w:rFonts w:cs="Times New Roman"/>
      <w:b/>
      <w:bCs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rsid w:val="009B130A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rsid w:val="009B130A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rsid w:val="009B130A"/>
    <w:rPr>
      <w:rFonts w:ascii="VNI-Times" w:hAnsi="VNI-Times"/>
      <w:sz w:val="28"/>
    </w:rPr>
  </w:style>
  <w:style w:type="character" w:customStyle="1" w:styleId="CharChar15">
    <w:name w:val="Char Char15"/>
    <w:uiPriority w:val="99"/>
    <w:rsid w:val="009B130A"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rsid w:val="009B130A"/>
    <w:rPr>
      <w:rFonts w:ascii="VNI-Times" w:hAnsi="VNI-Times"/>
      <w:sz w:val="28"/>
    </w:rPr>
  </w:style>
  <w:style w:type="paragraph" w:customStyle="1" w:styleId="xl68">
    <w:name w:val="xl6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paragraph" w:styleId="CommentSubject">
    <w:name w:val="annotation subject"/>
    <w:basedOn w:val="CommentText"/>
    <w:next w:val="CommentText"/>
    <w:link w:val="CommentSubjectChar"/>
    <w:rsid w:val="009B130A"/>
    <w:rPr>
      <w:b/>
      <w:bCs/>
    </w:rPr>
  </w:style>
  <w:style w:type="character" w:customStyle="1" w:styleId="CommentSubjectChar">
    <w:name w:val="Comment Subject Char"/>
    <w:link w:val="CommentSubject"/>
    <w:rsid w:val="009B130A"/>
    <w:rPr>
      <w:rFonts w:ascii="VNI-Times" w:hAnsi="VNI-Times" w:cs="VNI-Times"/>
      <w:b/>
      <w:bCs/>
    </w:rPr>
  </w:style>
  <w:style w:type="character" w:styleId="Hyperlink">
    <w:name w:val="Hyperlink"/>
    <w:uiPriority w:val="99"/>
    <w:unhideWhenUsed/>
    <w:rsid w:val="009B130A"/>
    <w:rPr>
      <w:color w:val="0000FF"/>
      <w:u w:val="single"/>
    </w:rPr>
  </w:style>
  <w:style w:type="character" w:styleId="FollowedHyperlink">
    <w:name w:val="FollowedHyperlink"/>
    <w:uiPriority w:val="99"/>
    <w:unhideWhenUsed/>
    <w:rsid w:val="009B130A"/>
    <w:rPr>
      <w:color w:val="800080"/>
      <w:u w:val="single"/>
    </w:rPr>
  </w:style>
  <w:style w:type="paragraph" w:customStyle="1" w:styleId="font5">
    <w:name w:val="font5"/>
    <w:basedOn w:val="Normal"/>
    <w:rsid w:val="009B130A"/>
    <w:pPr>
      <w:spacing w:before="100" w:beforeAutospacing="1" w:after="100" w:afterAutospacing="1"/>
    </w:pPr>
  </w:style>
  <w:style w:type="paragraph" w:customStyle="1" w:styleId="font6">
    <w:name w:val="font6"/>
    <w:basedOn w:val="Normal"/>
    <w:rsid w:val="009B130A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rsid w:val="009B130A"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rsid w:val="009B130A"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rsid w:val="009B130A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rsid w:val="009B130A"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rsid w:val="009B130A"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66">
    <w:name w:val="xl6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color w:val="FF0000"/>
    </w:rPr>
  </w:style>
  <w:style w:type="paragraph" w:customStyle="1" w:styleId="xl103">
    <w:name w:val="xl10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4">
    <w:name w:val="xl10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5">
    <w:name w:val="xl10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6">
    <w:name w:val="xl10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i/>
      <w:iCs/>
    </w:rPr>
  </w:style>
  <w:style w:type="paragraph" w:customStyle="1" w:styleId="xl107">
    <w:name w:val="xl10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08">
    <w:name w:val="xl10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i/>
      <w:iCs/>
    </w:rPr>
  </w:style>
  <w:style w:type="paragraph" w:customStyle="1" w:styleId="xl109">
    <w:name w:val="xl10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1">
    <w:name w:val="xl11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2">
    <w:name w:val="xl11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13">
    <w:name w:val="xl11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5">
    <w:name w:val="xl11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16">
    <w:name w:val="xl11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center"/>
      <w:textAlignment w:val="center"/>
    </w:pPr>
  </w:style>
  <w:style w:type="paragraph" w:customStyle="1" w:styleId="xl117">
    <w:name w:val="xl117"/>
    <w:basedOn w:val="Normal"/>
    <w:rsid w:val="009B130A"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FF"/>
    </w:rPr>
  </w:style>
  <w:style w:type="paragraph" w:customStyle="1" w:styleId="xl119">
    <w:name w:val="xl11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0">
    <w:name w:val="xl12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1">
    <w:name w:val="xl12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2">
    <w:name w:val="xl12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4">
    <w:name w:val="xl12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5">
    <w:name w:val="xl125"/>
    <w:basedOn w:val="Normal"/>
    <w:rsid w:val="009B130A"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7">
    <w:name w:val="xl12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8">
    <w:name w:val="xl12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9">
    <w:name w:val="xl12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0">
    <w:name w:val="xl13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1">
    <w:name w:val="xl13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33">
    <w:name w:val="xl13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4">
    <w:name w:val="xl13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5">
    <w:name w:val="xl13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FF0000"/>
    </w:rPr>
  </w:style>
  <w:style w:type="paragraph" w:customStyle="1" w:styleId="xl136">
    <w:name w:val="xl13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7">
    <w:name w:val="xl13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FF"/>
    </w:rPr>
  </w:style>
  <w:style w:type="paragraph" w:customStyle="1" w:styleId="xl139">
    <w:name w:val="xl13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0">
    <w:name w:val="xl14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1">
    <w:name w:val="xl14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FF0000"/>
    </w:rPr>
  </w:style>
  <w:style w:type="paragraph" w:customStyle="1" w:styleId="xl142">
    <w:name w:val="xl14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3">
    <w:name w:val="xl14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44">
    <w:name w:val="xl14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45">
    <w:name w:val="xl14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6">
    <w:name w:val="xl14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7">
    <w:name w:val="xl14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8">
    <w:name w:val="xl14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9">
    <w:name w:val="xl14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0">
    <w:name w:val="xl15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1">
    <w:name w:val="xl15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2">
    <w:name w:val="xl15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3">
    <w:name w:val="xl15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4">
    <w:name w:val="xl15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5">
    <w:name w:val="xl15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56">
    <w:name w:val="xl15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57">
    <w:name w:val="xl15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8">
    <w:name w:val="xl15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9">
    <w:name w:val="xl15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60">
    <w:name w:val="xl16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1">
    <w:name w:val="xl16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2">
    <w:name w:val="xl16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9B130A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6">
    <w:name w:val="xl16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</w:rPr>
  </w:style>
  <w:style w:type="paragraph" w:customStyle="1" w:styleId="xl167">
    <w:name w:val="xl16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70C0"/>
      <w:sz w:val="20"/>
      <w:szCs w:val="20"/>
    </w:rPr>
  </w:style>
  <w:style w:type="paragraph" w:customStyle="1" w:styleId="xl168">
    <w:name w:val="xl16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9">
    <w:name w:val="xl16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0">
    <w:name w:val="xl170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4">
    <w:name w:val="xl17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5">
    <w:name w:val="xl17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6">
    <w:name w:val="xl17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7">
    <w:name w:val="xl17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8">
    <w:name w:val="xl17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179">
    <w:name w:val="xl17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0">
    <w:name w:val="xl18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2">
    <w:name w:val="xl18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3">
    <w:name w:val="xl18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4">
    <w:name w:val="xl184"/>
    <w:basedOn w:val="Normal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5">
    <w:name w:val="xl18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7">
    <w:name w:val="xl18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0">
    <w:name w:val="xl19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1">
    <w:name w:val="xl19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2">
    <w:name w:val="xl19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3">
    <w:name w:val="xl19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4">
    <w:name w:val="xl19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5">
    <w:name w:val="xl19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6">
    <w:name w:val="xl19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8">
    <w:name w:val="xl19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9">
    <w:name w:val="xl19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200">
    <w:name w:val="xl20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00000"/>
      <w:sz w:val="20"/>
      <w:szCs w:val="20"/>
    </w:rPr>
  </w:style>
  <w:style w:type="paragraph" w:customStyle="1" w:styleId="xl201">
    <w:name w:val="xl20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2">
    <w:name w:val="xl20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3">
    <w:name w:val="xl20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4">
    <w:name w:val="xl20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6">
    <w:name w:val="xl20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07">
    <w:name w:val="xl207"/>
    <w:basedOn w:val="Normal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08">
    <w:name w:val="xl208"/>
    <w:basedOn w:val="Normal"/>
    <w:rsid w:val="009B130A"/>
    <w:pPr>
      <w:spacing w:before="100" w:beforeAutospacing="1" w:after="100" w:afterAutospacing="1"/>
      <w:textAlignment w:val="center"/>
    </w:pPr>
    <w:rPr>
      <w:b/>
      <w:bCs/>
    </w:rPr>
  </w:style>
  <w:style w:type="paragraph" w:customStyle="1" w:styleId="xl209">
    <w:name w:val="xl20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0">
    <w:name w:val="xl21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1">
    <w:name w:val="xl21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2">
    <w:name w:val="xl21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3">
    <w:name w:val="xl21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14">
    <w:name w:val="xl21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5">
    <w:name w:val="xl21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6">
    <w:name w:val="xl21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7">
    <w:name w:val="xl21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18">
    <w:name w:val="xl218"/>
    <w:basedOn w:val="Normal"/>
    <w:rsid w:val="009B130A"/>
    <w:pPr>
      <w:shd w:val="clear" w:color="000000" w:fill="FFFF00"/>
      <w:spacing w:before="100" w:beforeAutospacing="1" w:after="100" w:afterAutospacing="1"/>
      <w:textAlignment w:val="center"/>
    </w:pPr>
  </w:style>
  <w:style w:type="paragraph" w:customStyle="1" w:styleId="xl219">
    <w:name w:val="xl21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1">
    <w:name w:val="xl22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2">
    <w:name w:val="xl222"/>
    <w:basedOn w:val="Normal"/>
    <w:rsid w:val="009B130A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3">
    <w:name w:val="xl22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24">
    <w:name w:val="xl22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5">
    <w:name w:val="xl22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6">
    <w:name w:val="xl22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7">
    <w:name w:val="xl22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8">
    <w:name w:val="xl22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9">
    <w:name w:val="xl229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31">
    <w:name w:val="xl231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2">
    <w:name w:val="xl232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33">
    <w:name w:val="xl233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4">
    <w:name w:val="xl234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5">
    <w:name w:val="xl235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6">
    <w:name w:val="xl236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7">
    <w:name w:val="xl237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38">
    <w:name w:val="xl238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0">
    <w:name w:val="xl240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1">
    <w:name w:val="xl241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42">
    <w:name w:val="xl242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3">
    <w:name w:val="xl243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4">
    <w:name w:val="xl244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5">
    <w:name w:val="xl245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6">
    <w:name w:val="xl246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47">
    <w:name w:val="xl24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48">
    <w:name w:val="xl24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9">
    <w:name w:val="xl24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0">
    <w:name w:val="xl25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51">
    <w:name w:val="xl25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2">
    <w:name w:val="xl25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3">
    <w:name w:val="xl25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4">
    <w:name w:val="xl25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5">
    <w:name w:val="xl25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6">
    <w:name w:val="xl25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57">
    <w:name w:val="xl25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8">
    <w:name w:val="xl25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9">
    <w:name w:val="xl25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60">
    <w:name w:val="xl260"/>
    <w:basedOn w:val="Normal"/>
    <w:rsid w:val="009B130A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61">
    <w:name w:val="xl26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3">
    <w:name w:val="xl26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4">
    <w:name w:val="xl26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65">
    <w:name w:val="xl265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66">
    <w:name w:val="xl26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1">
    <w:name w:val="xl271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2">
    <w:name w:val="xl272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3">
    <w:name w:val="xl27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4">
    <w:name w:val="xl274"/>
    <w:basedOn w:val="Normal"/>
    <w:rsid w:val="009B130A"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5">
    <w:name w:val="xl27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rsid w:val="009B130A"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7">
    <w:name w:val="xl277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8">
    <w:name w:val="xl278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9">
    <w:name w:val="xl27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82">
    <w:name w:val="xl28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3">
    <w:name w:val="xl283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6">
    <w:name w:val="xl286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7">
    <w:name w:val="xl287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3">
    <w:name w:val="xl293"/>
    <w:basedOn w:val="Normal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4">
    <w:name w:val="xl29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7">
    <w:name w:val="xl297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8">
    <w:name w:val="xl298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9">
    <w:name w:val="xl299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0">
    <w:name w:val="xl300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1">
    <w:name w:val="xl301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2">
    <w:name w:val="xl30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4">
    <w:name w:val="xl304"/>
    <w:basedOn w:val="Normal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5">
    <w:name w:val="xl305"/>
    <w:basedOn w:val="Normal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6">
    <w:name w:val="xl306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7">
    <w:name w:val="xl307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8">
    <w:name w:val="xl308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rsid w:val="009B130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11">
    <w:name w:val="xl311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C00FF"/>
      <w:sz w:val="20"/>
      <w:szCs w:val="20"/>
    </w:rPr>
  </w:style>
  <w:style w:type="paragraph" w:customStyle="1" w:styleId="xl315">
    <w:name w:val="xl315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6">
    <w:name w:val="xl31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7">
    <w:name w:val="xl317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9">
    <w:name w:val="xl31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0">
    <w:name w:val="xl320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1">
    <w:name w:val="xl321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2">
    <w:name w:val="xl322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3">
    <w:name w:val="xl323"/>
    <w:basedOn w:val="Normal"/>
    <w:rsid w:val="009B130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4">
    <w:name w:val="xl324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5">
    <w:name w:val="xl325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0">
    <w:name w:val="xl330"/>
    <w:basedOn w:val="Normal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1">
    <w:name w:val="xl331"/>
    <w:basedOn w:val="Normal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2">
    <w:name w:val="xl332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3">
    <w:name w:val="xl333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4">
    <w:name w:val="xl334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7">
    <w:name w:val="xl337"/>
    <w:basedOn w:val="Normal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8">
    <w:name w:val="xl338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9">
    <w:name w:val="xl339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0">
    <w:name w:val="xl340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1">
    <w:name w:val="xl341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2">
    <w:name w:val="xl342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3">
    <w:name w:val="xl343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70C0"/>
      <w:sz w:val="20"/>
      <w:szCs w:val="20"/>
    </w:rPr>
  </w:style>
  <w:style w:type="paragraph" w:customStyle="1" w:styleId="xl344">
    <w:name w:val="xl344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7">
    <w:name w:val="xl347"/>
    <w:basedOn w:val="Normal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8">
    <w:name w:val="xl348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9">
    <w:name w:val="xl349"/>
    <w:basedOn w:val="Normal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9B130A"/>
  </w:style>
  <w:style w:type="paragraph" w:customStyle="1" w:styleId="xl63">
    <w:name w:val="xl63"/>
    <w:basedOn w:val="Normal"/>
    <w:rsid w:val="00C04811"/>
    <w:pPr>
      <w:spacing w:before="100" w:beforeAutospacing="1" w:after="100" w:afterAutospacing="1"/>
    </w:pPr>
  </w:style>
  <w:style w:type="paragraph" w:customStyle="1" w:styleId="xl64">
    <w:name w:val="xl64"/>
    <w:basedOn w:val="Normal"/>
    <w:rsid w:val="00C04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2E4B3D-0510-4929-80AE-72AA0A6948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92AD16-AE42-437D-8121-5C205A5962DD}"/>
</file>

<file path=customXml/itemProps3.xml><?xml version="1.0" encoding="utf-8"?>
<ds:datastoreItem xmlns:ds="http://schemas.openxmlformats.org/officeDocument/2006/customXml" ds:itemID="{D68EF92F-8655-4EDF-AD61-5BBF6B57D013}"/>
</file>

<file path=customXml/itemProps4.xml><?xml version="1.0" encoding="utf-8"?>
<ds:datastoreItem xmlns:ds="http://schemas.openxmlformats.org/officeDocument/2006/customXml" ds:itemID="{D8E3996E-21D3-4734-BBEC-3461F13ACE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6545</Words>
  <Characters>37312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NhanLinh</dc:creator>
  <cp:lastModifiedBy>Admin</cp:lastModifiedBy>
  <cp:revision>2</cp:revision>
  <cp:lastPrinted>2020-07-03T08:51:00Z</cp:lastPrinted>
  <dcterms:created xsi:type="dcterms:W3CDTF">2020-07-14T01:21:00Z</dcterms:created>
  <dcterms:modified xsi:type="dcterms:W3CDTF">2020-07-14T01:21:00Z</dcterms:modified>
</cp:coreProperties>
</file>